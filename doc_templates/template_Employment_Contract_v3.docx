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EF368" w14:textId="77777777" w:rsidR="009F6D5C" w:rsidRPr="003B60AB" w:rsidRDefault="00DD3541" w:rsidP="00363419">
      <w:pPr>
        <w:rPr>
          <w:b/>
          <w:bCs/>
        </w:rPr>
      </w:pPr>
      <w:r w:rsidRPr="003B60AB">
        <w:rPr>
          <w:b/>
          <w:bCs/>
        </w:rPr>
        <w:t>Contract of employment</w:t>
      </w:r>
    </w:p>
    <w:p w14:paraId="1DDC9667" w14:textId="77777777" w:rsidR="009F6D5C" w:rsidRPr="00363419" w:rsidRDefault="009F6D5C" w:rsidP="00363419">
      <w:pPr>
        <w:rPr>
          <w:sz w:val="20"/>
          <w:szCs w:val="20"/>
        </w:rPr>
      </w:pPr>
    </w:p>
    <w:p w14:paraId="3282BB0B" w14:textId="77777777" w:rsidR="00FF226B" w:rsidRDefault="009F6D5C" w:rsidP="00FF226B">
      <w:pPr>
        <w:rPr>
          <w:sz w:val="20"/>
          <w:szCs w:val="20"/>
        </w:rPr>
      </w:pPr>
      <w:r w:rsidRPr="00363419">
        <w:rPr>
          <w:sz w:val="20"/>
          <w:szCs w:val="20"/>
        </w:rPr>
        <w:t>These written terms and conditions meet the requirements of section 1 of the Employment Rights Act 1996 and it</w:t>
      </w:r>
      <w:r w:rsidR="000C0720" w:rsidRPr="00363419">
        <w:rPr>
          <w:sz w:val="20"/>
          <w:szCs w:val="20"/>
        </w:rPr>
        <w:t xml:space="preserve"> </w:t>
      </w:r>
      <w:r w:rsidRPr="00363419">
        <w:rPr>
          <w:sz w:val="20"/>
          <w:szCs w:val="20"/>
        </w:rPr>
        <w:t xml:space="preserve">supersedes any earlier written or oral arrangement between you and </w:t>
      </w:r>
      <w:r w:rsidR="00FF226B" w:rsidRPr="00ED77DB">
        <w:rPr>
          <w:color w:val="FF0000"/>
          <w:sz w:val="20"/>
          <w:szCs w:val="20"/>
        </w:rPr>
        <w:t>&lt;&lt;employer</w:t>
      </w:r>
      <w:r w:rsidR="00ED77DB">
        <w:rPr>
          <w:color w:val="FF0000"/>
          <w:sz w:val="20"/>
          <w:szCs w:val="20"/>
        </w:rPr>
        <w:t xml:space="preserve"> and </w:t>
      </w:r>
      <w:r w:rsidR="00A46643">
        <w:rPr>
          <w:color w:val="FF0000"/>
          <w:sz w:val="20"/>
          <w:szCs w:val="20"/>
        </w:rPr>
        <w:t xml:space="preserve">store </w:t>
      </w:r>
      <w:r w:rsidR="00ED77DB" w:rsidRPr="00A46643">
        <w:rPr>
          <w:color w:val="FF0000"/>
          <w:sz w:val="20"/>
          <w:szCs w:val="20"/>
        </w:rPr>
        <w:t>address</w:t>
      </w:r>
      <w:r w:rsidR="00FF226B" w:rsidRPr="00ED77DB">
        <w:rPr>
          <w:color w:val="FF0000"/>
          <w:sz w:val="20"/>
          <w:szCs w:val="20"/>
        </w:rPr>
        <w:t>&gt;&gt;</w:t>
      </w:r>
    </w:p>
    <w:p w14:paraId="5C4E75BA" w14:textId="77777777" w:rsidR="007D224B" w:rsidRPr="00363419" w:rsidRDefault="007D224B" w:rsidP="007645FB">
      <w:pPr>
        <w:rPr>
          <w:sz w:val="20"/>
          <w:szCs w:val="20"/>
        </w:rPr>
      </w:pPr>
    </w:p>
    <w:p w14:paraId="49074D84" w14:textId="77777777" w:rsidR="009F6D5C" w:rsidRPr="00363419" w:rsidRDefault="009F6D5C" w:rsidP="00363419">
      <w:pPr>
        <w:rPr>
          <w:sz w:val="20"/>
          <w:szCs w:val="20"/>
        </w:rPr>
      </w:pPr>
    </w:p>
    <w:p w14:paraId="38359ED7" w14:textId="77777777" w:rsidR="009F6D5C" w:rsidRPr="00363419" w:rsidRDefault="009F6D5C" w:rsidP="00363419">
      <w:pPr>
        <w:rPr>
          <w:b/>
          <w:bCs/>
        </w:rPr>
      </w:pPr>
      <w:r w:rsidRPr="00363419">
        <w:rPr>
          <w:b/>
          <w:bCs/>
        </w:rPr>
        <w:t>Employee</w:t>
      </w:r>
    </w:p>
    <w:p w14:paraId="7C1B686E" w14:textId="77777777" w:rsidR="009F6D5C" w:rsidRPr="00ED77DB" w:rsidRDefault="00AD3C9B" w:rsidP="00363419">
      <w:pPr>
        <w:rPr>
          <w:color w:val="FF0000"/>
          <w:sz w:val="20"/>
          <w:szCs w:val="20"/>
        </w:rPr>
      </w:pPr>
      <w:r w:rsidRPr="00ED77DB">
        <w:rPr>
          <w:color w:val="FF0000"/>
          <w:sz w:val="20"/>
          <w:szCs w:val="20"/>
        </w:rPr>
        <w:t>&lt;&lt;</w:t>
      </w:r>
      <w:r w:rsidR="00A46643">
        <w:rPr>
          <w:color w:val="FF0000"/>
          <w:sz w:val="20"/>
          <w:szCs w:val="20"/>
        </w:rPr>
        <w:t xml:space="preserve">employee </w:t>
      </w:r>
      <w:r w:rsidRPr="00ED77DB">
        <w:rPr>
          <w:color w:val="FF0000"/>
          <w:sz w:val="20"/>
          <w:szCs w:val="20"/>
        </w:rPr>
        <w:t>name&gt;&gt;</w:t>
      </w:r>
    </w:p>
    <w:p w14:paraId="42824B5B" w14:textId="77777777" w:rsidR="009F6D5C" w:rsidRPr="00363419" w:rsidRDefault="009F6D5C" w:rsidP="00363419">
      <w:pPr>
        <w:rPr>
          <w:sz w:val="20"/>
          <w:szCs w:val="20"/>
        </w:rPr>
      </w:pPr>
    </w:p>
    <w:p w14:paraId="1B91C498" w14:textId="77777777" w:rsidR="009F6D5C" w:rsidRPr="00363419" w:rsidRDefault="009F6D5C" w:rsidP="00363419">
      <w:pPr>
        <w:rPr>
          <w:b/>
          <w:bCs/>
          <w:sz w:val="22"/>
          <w:szCs w:val="22"/>
        </w:rPr>
      </w:pPr>
      <w:r w:rsidRPr="00363419">
        <w:rPr>
          <w:b/>
          <w:bCs/>
          <w:sz w:val="22"/>
          <w:szCs w:val="22"/>
        </w:rPr>
        <w:t>Address</w:t>
      </w:r>
    </w:p>
    <w:p w14:paraId="422FA93A" w14:textId="77777777" w:rsidR="009F6D5C" w:rsidRPr="00ED77DB" w:rsidRDefault="00AD3C9B" w:rsidP="00363419">
      <w:pPr>
        <w:rPr>
          <w:color w:val="FF0000"/>
          <w:sz w:val="20"/>
          <w:szCs w:val="20"/>
        </w:rPr>
      </w:pPr>
      <w:r w:rsidRPr="00ED77DB">
        <w:rPr>
          <w:color w:val="FF0000"/>
          <w:sz w:val="20"/>
          <w:szCs w:val="20"/>
        </w:rPr>
        <w:t>&lt;&lt;address line 1&gt;&gt;</w:t>
      </w:r>
    </w:p>
    <w:p w14:paraId="397BDDC7" w14:textId="77777777" w:rsidR="00AD3C9B" w:rsidRPr="00ED77DB" w:rsidRDefault="00AD3C9B" w:rsidP="00AD3C9B">
      <w:pPr>
        <w:rPr>
          <w:color w:val="FF0000"/>
          <w:sz w:val="20"/>
          <w:szCs w:val="20"/>
        </w:rPr>
      </w:pPr>
      <w:r w:rsidRPr="00ED77DB">
        <w:rPr>
          <w:color w:val="FF0000"/>
          <w:sz w:val="20"/>
          <w:szCs w:val="20"/>
        </w:rPr>
        <w:t>&lt;&lt;address line 2&gt;&gt;</w:t>
      </w:r>
    </w:p>
    <w:p w14:paraId="5FF7EE9D" w14:textId="77777777" w:rsidR="00AD3C9B" w:rsidRPr="00ED77DB" w:rsidRDefault="00AD3C9B" w:rsidP="00AD3C9B">
      <w:pPr>
        <w:rPr>
          <w:color w:val="FF0000"/>
          <w:sz w:val="20"/>
          <w:szCs w:val="20"/>
        </w:rPr>
      </w:pPr>
      <w:r w:rsidRPr="00ED77DB">
        <w:rPr>
          <w:color w:val="FF0000"/>
          <w:sz w:val="20"/>
          <w:szCs w:val="20"/>
        </w:rPr>
        <w:t>&lt;&lt;address line 3&gt;&gt;</w:t>
      </w:r>
    </w:p>
    <w:p w14:paraId="4589D646" w14:textId="77777777" w:rsidR="00AD3C9B" w:rsidRPr="00ED77DB" w:rsidRDefault="00AD3C9B" w:rsidP="00AD3C9B">
      <w:pPr>
        <w:rPr>
          <w:color w:val="FF0000"/>
          <w:sz w:val="20"/>
          <w:szCs w:val="20"/>
        </w:rPr>
      </w:pPr>
      <w:r w:rsidRPr="00ED77DB">
        <w:rPr>
          <w:color w:val="FF0000"/>
          <w:sz w:val="20"/>
          <w:szCs w:val="20"/>
        </w:rPr>
        <w:t>&lt;&lt;address line 4&gt;&gt;</w:t>
      </w:r>
    </w:p>
    <w:p w14:paraId="53EE2215" w14:textId="77777777" w:rsidR="00AD3C9B" w:rsidRPr="00ED77DB" w:rsidRDefault="00AD3C9B" w:rsidP="00AD3C9B">
      <w:pPr>
        <w:rPr>
          <w:color w:val="FF0000"/>
          <w:sz w:val="20"/>
          <w:szCs w:val="20"/>
        </w:rPr>
      </w:pPr>
      <w:r w:rsidRPr="00ED77DB">
        <w:rPr>
          <w:color w:val="FF0000"/>
          <w:sz w:val="20"/>
          <w:szCs w:val="20"/>
        </w:rPr>
        <w:t>&lt;&lt;post code&gt;&gt;</w:t>
      </w:r>
    </w:p>
    <w:p w14:paraId="719E539F" w14:textId="77777777" w:rsidR="00AD3C9B" w:rsidRPr="00363419" w:rsidRDefault="00AD3C9B" w:rsidP="00363419">
      <w:pPr>
        <w:rPr>
          <w:sz w:val="20"/>
          <w:szCs w:val="20"/>
        </w:rPr>
      </w:pPr>
    </w:p>
    <w:p w14:paraId="61FAEC5A" w14:textId="77777777" w:rsidR="009F6D5C" w:rsidRPr="00363419" w:rsidRDefault="00DD3541" w:rsidP="003B60AB">
      <w:pPr>
        <w:numPr>
          <w:ilvl w:val="0"/>
          <w:numId w:val="5"/>
        </w:numPr>
        <w:rPr>
          <w:b/>
          <w:bCs/>
        </w:rPr>
      </w:pPr>
      <w:r w:rsidRPr="00363419">
        <w:rPr>
          <w:b/>
          <w:bCs/>
        </w:rPr>
        <w:t>Job title and duties</w:t>
      </w:r>
    </w:p>
    <w:p w14:paraId="724A209E" w14:textId="6A0FAB5D" w:rsidR="009F6D5C" w:rsidRPr="00363419" w:rsidRDefault="009F6D5C" w:rsidP="003B60AB">
      <w:pPr>
        <w:numPr>
          <w:ilvl w:val="1"/>
          <w:numId w:val="5"/>
        </w:numPr>
        <w:rPr>
          <w:sz w:val="20"/>
          <w:szCs w:val="20"/>
        </w:rPr>
      </w:pPr>
      <w:r w:rsidRPr="00363419">
        <w:rPr>
          <w:sz w:val="20"/>
          <w:szCs w:val="20"/>
        </w:rPr>
        <w:t xml:space="preserve">The title of the job which you are employed to do is </w:t>
      </w:r>
      <w:r w:rsidR="00363E2A" w:rsidRPr="00363E2A">
        <w:rPr>
          <w:b/>
          <w:bCs/>
          <w:color w:val="FF0000"/>
          <w:sz w:val="20"/>
          <w:szCs w:val="20"/>
        </w:rPr>
        <w:t>&lt;&lt;position&gt;&gt;</w:t>
      </w:r>
      <w:r w:rsidRPr="00363419">
        <w:rPr>
          <w:sz w:val="20"/>
          <w:szCs w:val="20"/>
        </w:rPr>
        <w:t xml:space="preserve">. Your duties are to assist in all aspects of the operation of the business.  The Employer requires all employees to be flexible in attitude and approach to their duties. </w:t>
      </w:r>
      <w:r w:rsidR="000A5D38" w:rsidRPr="00363419">
        <w:rPr>
          <w:sz w:val="20"/>
          <w:szCs w:val="20"/>
        </w:rPr>
        <w:t>Accordingly,</w:t>
      </w:r>
      <w:r w:rsidRPr="00363419">
        <w:rPr>
          <w:sz w:val="20"/>
          <w:szCs w:val="20"/>
        </w:rPr>
        <w:t xml:space="preserve"> you are required to carry out such other alternative or additional tasks as are required from time to time for the efficient operation of the Employer’s business. The Employer also reserves the right to require you to work</w:t>
      </w:r>
      <w:r w:rsidRPr="00363419">
        <w:rPr>
          <w:spacing w:val="-5"/>
          <w:sz w:val="20"/>
          <w:szCs w:val="20"/>
        </w:rPr>
        <w:t xml:space="preserve"> </w:t>
      </w:r>
      <w:r w:rsidRPr="00363419">
        <w:rPr>
          <w:sz w:val="20"/>
          <w:szCs w:val="20"/>
        </w:rPr>
        <w:t>in</w:t>
      </w:r>
      <w:r w:rsidRPr="00363419">
        <w:rPr>
          <w:spacing w:val="-6"/>
          <w:sz w:val="20"/>
          <w:szCs w:val="20"/>
        </w:rPr>
        <w:t xml:space="preserve"> </w:t>
      </w:r>
      <w:r w:rsidRPr="00363419">
        <w:rPr>
          <w:sz w:val="20"/>
          <w:szCs w:val="20"/>
        </w:rPr>
        <w:t>such</w:t>
      </w:r>
      <w:r w:rsidRPr="00363419">
        <w:rPr>
          <w:spacing w:val="-5"/>
          <w:sz w:val="20"/>
          <w:szCs w:val="20"/>
        </w:rPr>
        <w:t xml:space="preserve"> </w:t>
      </w:r>
      <w:r w:rsidRPr="00363419">
        <w:rPr>
          <w:sz w:val="20"/>
          <w:szCs w:val="20"/>
        </w:rPr>
        <w:t>areas</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its</w:t>
      </w:r>
      <w:r w:rsidRPr="00363419">
        <w:rPr>
          <w:spacing w:val="-5"/>
          <w:sz w:val="20"/>
          <w:szCs w:val="20"/>
        </w:rPr>
        <w:t xml:space="preserve"> </w:t>
      </w:r>
      <w:r w:rsidRPr="00363419">
        <w:rPr>
          <w:sz w:val="20"/>
          <w:szCs w:val="20"/>
        </w:rPr>
        <w:t>business</w:t>
      </w:r>
      <w:r w:rsidRPr="00363419">
        <w:rPr>
          <w:spacing w:val="-5"/>
          <w:sz w:val="20"/>
          <w:szCs w:val="20"/>
        </w:rPr>
        <w:t xml:space="preserve"> </w:t>
      </w:r>
      <w:r w:rsidRPr="00363419">
        <w:rPr>
          <w:sz w:val="20"/>
          <w:szCs w:val="20"/>
        </w:rPr>
        <w:t>as</w:t>
      </w:r>
      <w:r w:rsidRPr="00363419">
        <w:rPr>
          <w:spacing w:val="-5"/>
          <w:sz w:val="20"/>
          <w:szCs w:val="20"/>
        </w:rPr>
        <w:t xml:space="preserve"> </w:t>
      </w:r>
      <w:r w:rsidRPr="00363419">
        <w:rPr>
          <w:sz w:val="20"/>
          <w:szCs w:val="20"/>
        </w:rPr>
        <w:t>it</w:t>
      </w:r>
      <w:r w:rsidRPr="00363419">
        <w:rPr>
          <w:spacing w:val="-5"/>
          <w:sz w:val="20"/>
          <w:szCs w:val="20"/>
        </w:rPr>
        <w:t xml:space="preserve"> </w:t>
      </w:r>
      <w:r w:rsidRPr="00363419">
        <w:rPr>
          <w:sz w:val="20"/>
          <w:szCs w:val="20"/>
        </w:rPr>
        <w:t>shall</w:t>
      </w:r>
      <w:r w:rsidRPr="00363419">
        <w:rPr>
          <w:spacing w:val="-4"/>
          <w:sz w:val="20"/>
          <w:szCs w:val="20"/>
        </w:rPr>
        <w:t xml:space="preserve"> </w:t>
      </w:r>
      <w:r w:rsidRPr="00363419">
        <w:rPr>
          <w:sz w:val="20"/>
          <w:szCs w:val="20"/>
        </w:rPr>
        <w:t>notify</w:t>
      </w:r>
      <w:r w:rsidRPr="00363419">
        <w:rPr>
          <w:spacing w:val="-7"/>
          <w:sz w:val="20"/>
          <w:szCs w:val="20"/>
        </w:rPr>
        <w:t xml:space="preserve"> </w:t>
      </w:r>
      <w:r w:rsidRPr="00363419">
        <w:rPr>
          <w:sz w:val="20"/>
          <w:szCs w:val="20"/>
        </w:rPr>
        <w:t>you</w:t>
      </w:r>
      <w:r w:rsidRPr="00363419">
        <w:rPr>
          <w:spacing w:val="-5"/>
          <w:sz w:val="20"/>
          <w:szCs w:val="20"/>
        </w:rPr>
        <w:t xml:space="preserve"> </w:t>
      </w:r>
      <w:r w:rsidRPr="00363419">
        <w:rPr>
          <w:sz w:val="20"/>
          <w:szCs w:val="20"/>
        </w:rPr>
        <w:t>from</w:t>
      </w:r>
      <w:r w:rsidRPr="00363419">
        <w:rPr>
          <w:spacing w:val="-7"/>
          <w:sz w:val="20"/>
          <w:szCs w:val="20"/>
        </w:rPr>
        <w:t xml:space="preserve"> </w:t>
      </w:r>
      <w:r w:rsidRPr="00363419">
        <w:rPr>
          <w:sz w:val="20"/>
          <w:szCs w:val="20"/>
        </w:rPr>
        <w:t>time</w:t>
      </w:r>
      <w:r w:rsidRPr="00363419">
        <w:rPr>
          <w:spacing w:val="-4"/>
          <w:sz w:val="20"/>
          <w:szCs w:val="20"/>
        </w:rPr>
        <w:t xml:space="preserve"> </w:t>
      </w:r>
      <w:r w:rsidRPr="00363419">
        <w:rPr>
          <w:sz w:val="20"/>
          <w:szCs w:val="20"/>
        </w:rPr>
        <w:t>to</w:t>
      </w:r>
      <w:r w:rsidRPr="00363419">
        <w:rPr>
          <w:spacing w:val="-3"/>
          <w:sz w:val="20"/>
          <w:szCs w:val="20"/>
        </w:rPr>
        <w:t xml:space="preserve"> </w:t>
      </w:r>
      <w:r w:rsidRPr="00363419">
        <w:rPr>
          <w:sz w:val="20"/>
          <w:szCs w:val="20"/>
        </w:rPr>
        <w:t>time,</w:t>
      </w:r>
      <w:r w:rsidRPr="00363419">
        <w:rPr>
          <w:spacing w:val="2"/>
          <w:sz w:val="20"/>
          <w:szCs w:val="20"/>
        </w:rPr>
        <w:t xml:space="preserve"> </w:t>
      </w:r>
      <w:r w:rsidRPr="00363419">
        <w:rPr>
          <w:sz w:val="20"/>
          <w:szCs w:val="20"/>
        </w:rPr>
        <w:t>according</w:t>
      </w:r>
      <w:r w:rsidRPr="00363419">
        <w:rPr>
          <w:spacing w:val="-5"/>
          <w:sz w:val="20"/>
          <w:szCs w:val="20"/>
        </w:rPr>
        <w:t xml:space="preserve"> </w:t>
      </w:r>
      <w:r w:rsidRPr="00363419">
        <w:rPr>
          <w:sz w:val="20"/>
          <w:szCs w:val="20"/>
        </w:rPr>
        <w:t>to</w:t>
      </w:r>
      <w:r w:rsidRPr="00363419">
        <w:rPr>
          <w:spacing w:val="-3"/>
          <w:sz w:val="20"/>
          <w:szCs w:val="20"/>
        </w:rPr>
        <w:t xml:space="preserve"> </w:t>
      </w:r>
      <w:r w:rsidRPr="00363419">
        <w:rPr>
          <w:sz w:val="20"/>
          <w:szCs w:val="20"/>
        </w:rPr>
        <w:t>your</w:t>
      </w:r>
      <w:r w:rsidRPr="00363419">
        <w:rPr>
          <w:spacing w:val="-4"/>
          <w:sz w:val="20"/>
          <w:szCs w:val="20"/>
        </w:rPr>
        <w:t xml:space="preserve"> </w:t>
      </w:r>
      <w:r w:rsidRPr="00363419">
        <w:rPr>
          <w:sz w:val="20"/>
          <w:szCs w:val="20"/>
        </w:rPr>
        <w:t>ability</w:t>
      </w:r>
      <w:r w:rsidRPr="00363419">
        <w:rPr>
          <w:spacing w:val="-7"/>
          <w:sz w:val="20"/>
          <w:szCs w:val="20"/>
        </w:rPr>
        <w:t xml:space="preserve"> </w:t>
      </w:r>
      <w:r w:rsidRPr="00363419">
        <w:rPr>
          <w:sz w:val="20"/>
          <w:szCs w:val="20"/>
        </w:rPr>
        <w:t>to</w:t>
      </w:r>
      <w:r w:rsidRPr="00363419">
        <w:rPr>
          <w:spacing w:val="-3"/>
          <w:sz w:val="20"/>
          <w:szCs w:val="20"/>
        </w:rPr>
        <w:t xml:space="preserve"> </w:t>
      </w:r>
      <w:r w:rsidRPr="00363419">
        <w:rPr>
          <w:sz w:val="20"/>
          <w:szCs w:val="20"/>
        </w:rPr>
        <w:t>do</w:t>
      </w:r>
      <w:r w:rsidRPr="00363419">
        <w:rPr>
          <w:spacing w:val="-3"/>
          <w:sz w:val="20"/>
          <w:szCs w:val="20"/>
        </w:rPr>
        <w:t xml:space="preserve"> </w:t>
      </w:r>
      <w:r w:rsidRPr="00363419">
        <w:rPr>
          <w:sz w:val="20"/>
          <w:szCs w:val="20"/>
        </w:rPr>
        <w:t>such</w:t>
      </w:r>
      <w:r w:rsidRPr="00363419">
        <w:rPr>
          <w:spacing w:val="-5"/>
          <w:sz w:val="20"/>
          <w:szCs w:val="20"/>
        </w:rPr>
        <w:t xml:space="preserve"> </w:t>
      </w:r>
      <w:r w:rsidRPr="00363419">
        <w:rPr>
          <w:sz w:val="20"/>
          <w:szCs w:val="20"/>
        </w:rPr>
        <w:t>work.</w:t>
      </w:r>
    </w:p>
    <w:p w14:paraId="20D24B21" w14:textId="77777777" w:rsidR="009F6D5C" w:rsidRPr="00363419" w:rsidRDefault="009F6D5C" w:rsidP="00363419">
      <w:pPr>
        <w:rPr>
          <w:sz w:val="20"/>
          <w:szCs w:val="20"/>
        </w:rPr>
      </w:pPr>
    </w:p>
    <w:p w14:paraId="3E990309" w14:textId="77777777" w:rsidR="00F902D4" w:rsidRDefault="00DD3541" w:rsidP="00F902D4">
      <w:pPr>
        <w:numPr>
          <w:ilvl w:val="0"/>
          <w:numId w:val="5"/>
        </w:numPr>
        <w:rPr>
          <w:b/>
          <w:bCs/>
        </w:rPr>
      </w:pPr>
      <w:r w:rsidRPr="00363419">
        <w:rPr>
          <w:b/>
          <w:bCs/>
        </w:rPr>
        <w:t>Place of</w:t>
      </w:r>
      <w:r w:rsidR="009F6D5C" w:rsidRPr="00363419">
        <w:rPr>
          <w:b/>
          <w:bCs/>
        </w:rPr>
        <w:t xml:space="preserve"> </w:t>
      </w:r>
      <w:r w:rsidRPr="00363419">
        <w:rPr>
          <w:b/>
          <w:bCs/>
        </w:rPr>
        <w:t>work</w:t>
      </w:r>
    </w:p>
    <w:p w14:paraId="0F164624" w14:textId="77777777" w:rsidR="00F902D4" w:rsidRPr="00F902D4" w:rsidRDefault="009F6D5C" w:rsidP="00363419">
      <w:pPr>
        <w:numPr>
          <w:ilvl w:val="1"/>
          <w:numId w:val="5"/>
        </w:numPr>
        <w:rPr>
          <w:color w:val="000000"/>
          <w:sz w:val="20"/>
          <w:szCs w:val="20"/>
        </w:rPr>
      </w:pPr>
      <w:r w:rsidRPr="00F902D4">
        <w:rPr>
          <w:color w:val="000000"/>
          <w:sz w:val="20"/>
          <w:szCs w:val="20"/>
        </w:rPr>
        <w:t>Your</w:t>
      </w:r>
      <w:r w:rsidRPr="00F902D4">
        <w:rPr>
          <w:color w:val="000000"/>
          <w:spacing w:val="-4"/>
          <w:sz w:val="20"/>
          <w:szCs w:val="20"/>
        </w:rPr>
        <w:t xml:space="preserve"> </w:t>
      </w:r>
      <w:r w:rsidRPr="00F902D4">
        <w:rPr>
          <w:color w:val="000000"/>
          <w:sz w:val="20"/>
          <w:szCs w:val="20"/>
        </w:rPr>
        <w:t>principal</w:t>
      </w:r>
      <w:r w:rsidRPr="00F902D4">
        <w:rPr>
          <w:color w:val="000000"/>
          <w:spacing w:val="-4"/>
          <w:sz w:val="20"/>
          <w:szCs w:val="20"/>
        </w:rPr>
        <w:t xml:space="preserve"> </w:t>
      </w:r>
      <w:r w:rsidRPr="00F902D4">
        <w:rPr>
          <w:color w:val="000000"/>
          <w:sz w:val="20"/>
          <w:szCs w:val="20"/>
        </w:rPr>
        <w:t>place</w:t>
      </w:r>
      <w:r w:rsidRPr="00F902D4">
        <w:rPr>
          <w:color w:val="000000"/>
          <w:spacing w:val="-4"/>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work</w:t>
      </w:r>
      <w:r w:rsidRPr="00F902D4">
        <w:rPr>
          <w:color w:val="000000"/>
          <w:spacing w:val="-5"/>
          <w:sz w:val="20"/>
          <w:szCs w:val="20"/>
        </w:rPr>
        <w:t xml:space="preserve"> </w:t>
      </w:r>
      <w:r w:rsidRPr="00F902D4">
        <w:rPr>
          <w:color w:val="000000"/>
          <w:sz w:val="20"/>
          <w:szCs w:val="20"/>
        </w:rPr>
        <w:t>will</w:t>
      </w:r>
      <w:r w:rsidRPr="00F902D4">
        <w:rPr>
          <w:color w:val="000000"/>
          <w:spacing w:val="-5"/>
          <w:sz w:val="20"/>
          <w:szCs w:val="20"/>
        </w:rPr>
        <w:t xml:space="preserve"> </w:t>
      </w:r>
      <w:r w:rsidRPr="00F902D4">
        <w:rPr>
          <w:color w:val="000000"/>
          <w:sz w:val="20"/>
          <w:szCs w:val="20"/>
        </w:rPr>
        <w:t>be,</w:t>
      </w:r>
      <w:r w:rsidRPr="00F902D4">
        <w:rPr>
          <w:color w:val="000000"/>
          <w:spacing w:val="-3"/>
          <w:sz w:val="20"/>
          <w:szCs w:val="20"/>
        </w:rPr>
        <w:t xml:space="preserve"> </w:t>
      </w:r>
      <w:r w:rsidRPr="00F902D4">
        <w:rPr>
          <w:color w:val="000000"/>
          <w:sz w:val="20"/>
          <w:szCs w:val="20"/>
        </w:rPr>
        <w:t>for</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time</w:t>
      </w:r>
      <w:r w:rsidRPr="00F902D4">
        <w:rPr>
          <w:color w:val="000000"/>
          <w:spacing w:val="-4"/>
          <w:sz w:val="20"/>
          <w:szCs w:val="20"/>
        </w:rPr>
        <w:t xml:space="preserve"> </w:t>
      </w:r>
      <w:r w:rsidRPr="00F902D4">
        <w:rPr>
          <w:color w:val="000000"/>
          <w:sz w:val="20"/>
          <w:szCs w:val="20"/>
        </w:rPr>
        <w:t>being,</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Employer’s</w:t>
      </w:r>
      <w:r w:rsidRPr="00F902D4">
        <w:rPr>
          <w:color w:val="000000"/>
          <w:spacing w:val="-5"/>
          <w:sz w:val="20"/>
          <w:szCs w:val="20"/>
        </w:rPr>
        <w:t xml:space="preserve"> </w:t>
      </w:r>
      <w:r w:rsidRPr="00F902D4">
        <w:rPr>
          <w:color w:val="000000"/>
          <w:sz w:val="20"/>
          <w:szCs w:val="20"/>
        </w:rPr>
        <w:t>shop</w:t>
      </w:r>
      <w:r w:rsidRPr="00F902D4">
        <w:rPr>
          <w:color w:val="000000"/>
          <w:spacing w:val="-3"/>
          <w:sz w:val="20"/>
          <w:szCs w:val="20"/>
        </w:rPr>
        <w:t xml:space="preserve"> </w:t>
      </w:r>
      <w:r w:rsidRPr="00F902D4">
        <w:rPr>
          <w:color w:val="000000"/>
          <w:sz w:val="20"/>
          <w:szCs w:val="20"/>
        </w:rPr>
        <w:t>premises</w:t>
      </w:r>
      <w:r w:rsidRPr="00F902D4">
        <w:rPr>
          <w:color w:val="000000"/>
          <w:spacing w:val="-5"/>
          <w:sz w:val="20"/>
          <w:szCs w:val="20"/>
        </w:rPr>
        <w:t xml:space="preserve"> </w:t>
      </w:r>
      <w:r w:rsidRPr="00F902D4">
        <w:rPr>
          <w:color w:val="000000"/>
          <w:sz w:val="20"/>
          <w:szCs w:val="20"/>
        </w:rPr>
        <w:t>at</w:t>
      </w:r>
      <w:r w:rsidR="00B01849" w:rsidRPr="00F902D4">
        <w:rPr>
          <w:color w:val="000000"/>
          <w:sz w:val="20"/>
          <w:szCs w:val="20"/>
        </w:rPr>
        <w:t xml:space="preserve"> </w:t>
      </w:r>
      <w:r w:rsidR="007D224B" w:rsidRPr="00ED77DB">
        <w:rPr>
          <w:b/>
          <w:bCs/>
          <w:color w:val="FF0000"/>
          <w:sz w:val="20"/>
          <w:szCs w:val="20"/>
        </w:rPr>
        <w:t>&lt;&lt;</w:t>
      </w:r>
      <w:r w:rsidR="00A46643">
        <w:rPr>
          <w:color w:val="FF0000"/>
          <w:sz w:val="20"/>
          <w:szCs w:val="20"/>
        </w:rPr>
        <w:t>s</w:t>
      </w:r>
      <w:r w:rsidR="007D224B" w:rsidRPr="00ED77DB">
        <w:rPr>
          <w:color w:val="FF0000"/>
          <w:sz w:val="20"/>
          <w:szCs w:val="20"/>
        </w:rPr>
        <w:t>tore</w:t>
      </w:r>
      <w:r w:rsidR="00A46643">
        <w:rPr>
          <w:color w:val="FF0000"/>
          <w:sz w:val="20"/>
          <w:szCs w:val="20"/>
        </w:rPr>
        <w:t xml:space="preserve"> address</w:t>
      </w:r>
      <w:r w:rsidR="007D224B" w:rsidRPr="00ED77DB">
        <w:rPr>
          <w:b/>
          <w:bCs/>
          <w:color w:val="FF0000"/>
          <w:sz w:val="20"/>
          <w:szCs w:val="20"/>
        </w:rPr>
        <w:t>&gt;&gt;</w:t>
      </w:r>
      <w:r w:rsidRPr="00F902D4">
        <w:rPr>
          <w:sz w:val="20"/>
          <w:szCs w:val="20"/>
        </w:rPr>
        <w:t>, or such other premises as the Employer shall from time to time</w:t>
      </w:r>
      <w:r w:rsidRPr="00F902D4">
        <w:rPr>
          <w:spacing w:val="-27"/>
          <w:sz w:val="20"/>
          <w:szCs w:val="20"/>
        </w:rPr>
        <w:t xml:space="preserve"> </w:t>
      </w:r>
      <w:r w:rsidRPr="00F902D4">
        <w:rPr>
          <w:sz w:val="20"/>
          <w:szCs w:val="20"/>
        </w:rPr>
        <w:t>specify.</w:t>
      </w:r>
    </w:p>
    <w:p w14:paraId="648D8CB2" w14:textId="77777777" w:rsidR="00F902D4" w:rsidRDefault="009F6D5C" w:rsidP="00363419">
      <w:pPr>
        <w:numPr>
          <w:ilvl w:val="1"/>
          <w:numId w:val="5"/>
        </w:numPr>
        <w:rPr>
          <w:color w:val="000000"/>
          <w:sz w:val="20"/>
          <w:szCs w:val="20"/>
        </w:rPr>
      </w:pPr>
      <w:r w:rsidRPr="00F902D4">
        <w:rPr>
          <w:color w:val="000000"/>
          <w:sz w:val="20"/>
          <w:szCs w:val="20"/>
        </w:rPr>
        <w:t>For</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purpose</w:t>
      </w:r>
      <w:r w:rsidRPr="00F902D4">
        <w:rPr>
          <w:color w:val="000000"/>
          <w:spacing w:val="-4"/>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performing</w:t>
      </w:r>
      <w:r w:rsidRPr="00F902D4">
        <w:rPr>
          <w:color w:val="000000"/>
          <w:spacing w:val="-5"/>
          <w:sz w:val="20"/>
          <w:szCs w:val="20"/>
        </w:rPr>
        <w:t xml:space="preserve"> </w:t>
      </w:r>
      <w:r w:rsidRPr="00F902D4">
        <w:rPr>
          <w:color w:val="000000"/>
          <w:sz w:val="20"/>
          <w:szCs w:val="20"/>
        </w:rPr>
        <w:t>your</w:t>
      </w:r>
      <w:r w:rsidRPr="00F902D4">
        <w:rPr>
          <w:color w:val="000000"/>
          <w:spacing w:val="-4"/>
          <w:sz w:val="20"/>
          <w:szCs w:val="20"/>
        </w:rPr>
        <w:t xml:space="preserve"> </w:t>
      </w:r>
      <w:r w:rsidRPr="00F902D4">
        <w:rPr>
          <w:color w:val="000000"/>
          <w:sz w:val="20"/>
          <w:szCs w:val="20"/>
        </w:rPr>
        <w:t>duties</w:t>
      </w:r>
      <w:r w:rsidRPr="00F902D4">
        <w:rPr>
          <w:color w:val="000000"/>
          <w:spacing w:val="-5"/>
          <w:sz w:val="20"/>
          <w:szCs w:val="20"/>
        </w:rPr>
        <w:t xml:space="preserve"> </w:t>
      </w:r>
      <w:r w:rsidRPr="00F902D4">
        <w:rPr>
          <w:color w:val="000000"/>
          <w:sz w:val="20"/>
          <w:szCs w:val="20"/>
        </w:rPr>
        <w:t>you</w:t>
      </w:r>
      <w:r w:rsidRPr="00F902D4">
        <w:rPr>
          <w:color w:val="000000"/>
          <w:spacing w:val="-5"/>
          <w:sz w:val="20"/>
          <w:szCs w:val="20"/>
        </w:rPr>
        <w:t xml:space="preserve"> </w:t>
      </w:r>
      <w:r w:rsidRPr="00F902D4">
        <w:rPr>
          <w:color w:val="000000"/>
          <w:sz w:val="20"/>
          <w:szCs w:val="20"/>
        </w:rPr>
        <w:t>may</w:t>
      </w:r>
      <w:r w:rsidRPr="00F902D4">
        <w:rPr>
          <w:color w:val="000000"/>
          <w:spacing w:val="-7"/>
          <w:sz w:val="20"/>
          <w:szCs w:val="20"/>
        </w:rPr>
        <w:t xml:space="preserve"> </w:t>
      </w:r>
      <w:r w:rsidRPr="00F902D4">
        <w:rPr>
          <w:color w:val="000000"/>
          <w:sz w:val="20"/>
          <w:szCs w:val="20"/>
        </w:rPr>
        <w:t>be</w:t>
      </w:r>
      <w:r w:rsidRPr="00F902D4">
        <w:rPr>
          <w:color w:val="000000"/>
          <w:spacing w:val="-4"/>
          <w:sz w:val="20"/>
          <w:szCs w:val="20"/>
        </w:rPr>
        <w:t xml:space="preserve"> </w:t>
      </w:r>
      <w:r w:rsidRPr="00F902D4">
        <w:rPr>
          <w:color w:val="000000"/>
          <w:sz w:val="20"/>
          <w:szCs w:val="20"/>
        </w:rPr>
        <w:t>required,</w:t>
      </w:r>
      <w:r w:rsidRPr="00F902D4">
        <w:rPr>
          <w:color w:val="000000"/>
          <w:spacing w:val="-4"/>
          <w:sz w:val="20"/>
          <w:szCs w:val="20"/>
        </w:rPr>
        <w:t xml:space="preserve"> </w:t>
      </w:r>
      <w:r w:rsidRPr="00F902D4">
        <w:rPr>
          <w:color w:val="000000"/>
          <w:sz w:val="20"/>
          <w:szCs w:val="20"/>
        </w:rPr>
        <w:t>at</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expense</w:t>
      </w:r>
      <w:r w:rsidRPr="00F902D4">
        <w:rPr>
          <w:color w:val="000000"/>
          <w:spacing w:val="-4"/>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Employer,</w:t>
      </w:r>
      <w:r w:rsidRPr="00F902D4">
        <w:rPr>
          <w:color w:val="000000"/>
          <w:spacing w:val="-4"/>
          <w:sz w:val="20"/>
          <w:szCs w:val="20"/>
        </w:rPr>
        <w:t xml:space="preserve"> </w:t>
      </w:r>
      <w:r w:rsidRPr="00F902D4">
        <w:rPr>
          <w:color w:val="000000"/>
          <w:sz w:val="20"/>
          <w:szCs w:val="20"/>
        </w:rPr>
        <w:t>to undertake</w:t>
      </w:r>
      <w:r w:rsidRPr="00F902D4">
        <w:rPr>
          <w:color w:val="000000"/>
          <w:spacing w:val="-5"/>
          <w:sz w:val="20"/>
          <w:szCs w:val="20"/>
        </w:rPr>
        <w:t xml:space="preserve"> </w:t>
      </w:r>
      <w:r w:rsidRPr="00F902D4">
        <w:rPr>
          <w:color w:val="000000"/>
          <w:sz w:val="20"/>
          <w:szCs w:val="20"/>
        </w:rPr>
        <w:t>such</w:t>
      </w:r>
      <w:r w:rsidRPr="00F902D4">
        <w:rPr>
          <w:color w:val="000000"/>
          <w:spacing w:val="-6"/>
          <w:sz w:val="20"/>
          <w:szCs w:val="20"/>
        </w:rPr>
        <w:t xml:space="preserve"> </w:t>
      </w:r>
      <w:r w:rsidRPr="00F902D4">
        <w:rPr>
          <w:color w:val="000000"/>
          <w:sz w:val="20"/>
          <w:szCs w:val="20"/>
        </w:rPr>
        <w:t>journeys</w:t>
      </w:r>
      <w:r w:rsidRPr="00F902D4">
        <w:rPr>
          <w:color w:val="000000"/>
          <w:spacing w:val="-6"/>
          <w:sz w:val="20"/>
          <w:szCs w:val="20"/>
        </w:rPr>
        <w:t xml:space="preserve"> </w:t>
      </w:r>
      <w:r w:rsidRPr="00F902D4">
        <w:rPr>
          <w:color w:val="000000"/>
          <w:sz w:val="20"/>
          <w:szCs w:val="20"/>
        </w:rPr>
        <w:t>as</w:t>
      </w:r>
      <w:r w:rsidRPr="00F902D4">
        <w:rPr>
          <w:color w:val="000000"/>
          <w:spacing w:val="-6"/>
          <w:sz w:val="20"/>
          <w:szCs w:val="20"/>
        </w:rPr>
        <w:t xml:space="preserve"> </w:t>
      </w:r>
      <w:r w:rsidRPr="00F902D4">
        <w:rPr>
          <w:color w:val="000000"/>
          <w:sz w:val="20"/>
          <w:szCs w:val="20"/>
        </w:rPr>
        <w:t>are</w:t>
      </w:r>
      <w:r w:rsidRPr="00F902D4">
        <w:rPr>
          <w:color w:val="000000"/>
          <w:spacing w:val="-5"/>
          <w:sz w:val="20"/>
          <w:szCs w:val="20"/>
        </w:rPr>
        <w:t xml:space="preserve"> </w:t>
      </w:r>
      <w:r w:rsidRPr="00F902D4">
        <w:rPr>
          <w:color w:val="000000"/>
          <w:sz w:val="20"/>
          <w:szCs w:val="20"/>
        </w:rPr>
        <w:t>necessary</w:t>
      </w:r>
      <w:r w:rsidRPr="00F902D4">
        <w:rPr>
          <w:color w:val="000000"/>
          <w:spacing w:val="-8"/>
          <w:sz w:val="20"/>
          <w:szCs w:val="20"/>
        </w:rPr>
        <w:t xml:space="preserve"> </w:t>
      </w:r>
      <w:r w:rsidRPr="00F902D4">
        <w:rPr>
          <w:color w:val="000000"/>
          <w:sz w:val="20"/>
          <w:szCs w:val="20"/>
        </w:rPr>
        <w:t>for</w:t>
      </w:r>
      <w:r w:rsidRPr="00F902D4">
        <w:rPr>
          <w:color w:val="000000"/>
          <w:spacing w:val="-5"/>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operation</w:t>
      </w:r>
      <w:r w:rsidRPr="00F902D4">
        <w:rPr>
          <w:color w:val="000000"/>
          <w:spacing w:val="-6"/>
          <w:sz w:val="20"/>
          <w:szCs w:val="20"/>
        </w:rPr>
        <w:t xml:space="preserve"> </w:t>
      </w:r>
      <w:r w:rsidRPr="00F902D4">
        <w:rPr>
          <w:color w:val="000000"/>
          <w:sz w:val="20"/>
          <w:szCs w:val="20"/>
        </w:rPr>
        <w:t>of</w:t>
      </w:r>
      <w:r w:rsidRPr="00F902D4">
        <w:rPr>
          <w:color w:val="000000"/>
          <w:spacing w:val="-7"/>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Employer’s</w:t>
      </w:r>
      <w:r w:rsidRPr="00F902D4">
        <w:rPr>
          <w:color w:val="000000"/>
          <w:spacing w:val="-6"/>
          <w:sz w:val="20"/>
          <w:szCs w:val="20"/>
        </w:rPr>
        <w:t xml:space="preserve"> </w:t>
      </w:r>
      <w:r w:rsidRPr="00F902D4">
        <w:rPr>
          <w:color w:val="000000"/>
          <w:sz w:val="20"/>
          <w:szCs w:val="20"/>
        </w:rPr>
        <w:t>business.</w:t>
      </w:r>
    </w:p>
    <w:p w14:paraId="255B7CA8" w14:textId="77777777" w:rsidR="00F902D4" w:rsidRDefault="009F6D5C" w:rsidP="00363419">
      <w:pPr>
        <w:numPr>
          <w:ilvl w:val="1"/>
          <w:numId w:val="5"/>
        </w:numPr>
        <w:rPr>
          <w:color w:val="000000"/>
          <w:sz w:val="20"/>
          <w:szCs w:val="20"/>
        </w:rPr>
      </w:pPr>
      <w:r w:rsidRPr="00F902D4">
        <w:rPr>
          <w:color w:val="000000"/>
          <w:sz w:val="20"/>
          <w:szCs w:val="20"/>
        </w:rPr>
        <w:t>The Employer also reserves the right to require you to work at any other establishment or place of business</w:t>
      </w:r>
      <w:r w:rsidRPr="00F902D4">
        <w:rPr>
          <w:color w:val="000000"/>
          <w:spacing w:val="-6"/>
          <w:sz w:val="20"/>
          <w:szCs w:val="20"/>
        </w:rPr>
        <w:t xml:space="preserve"> </w:t>
      </w:r>
      <w:r w:rsidRPr="00F902D4">
        <w:rPr>
          <w:color w:val="000000"/>
          <w:sz w:val="20"/>
          <w:szCs w:val="20"/>
        </w:rPr>
        <w:t>of</w:t>
      </w:r>
      <w:r w:rsidRPr="00F902D4">
        <w:rPr>
          <w:color w:val="000000"/>
          <w:spacing w:val="-7"/>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Employer</w:t>
      </w:r>
      <w:r w:rsidRPr="00F902D4">
        <w:rPr>
          <w:color w:val="000000"/>
          <w:spacing w:val="-4"/>
          <w:sz w:val="20"/>
          <w:szCs w:val="20"/>
        </w:rPr>
        <w:t xml:space="preserve"> </w:t>
      </w:r>
      <w:r w:rsidRPr="00F902D4">
        <w:rPr>
          <w:color w:val="000000"/>
          <w:sz w:val="20"/>
          <w:szCs w:val="20"/>
        </w:rPr>
        <w:t>within</w:t>
      </w:r>
      <w:r w:rsidRPr="00F902D4">
        <w:rPr>
          <w:color w:val="000000"/>
          <w:spacing w:val="-7"/>
          <w:sz w:val="20"/>
          <w:szCs w:val="20"/>
        </w:rPr>
        <w:t xml:space="preserve"> </w:t>
      </w:r>
      <w:r w:rsidRPr="00F902D4">
        <w:rPr>
          <w:color w:val="000000"/>
          <w:sz w:val="20"/>
          <w:szCs w:val="20"/>
        </w:rPr>
        <w:t>a</w:t>
      </w:r>
      <w:r w:rsidRPr="00F902D4">
        <w:rPr>
          <w:color w:val="000000"/>
          <w:spacing w:val="-6"/>
          <w:sz w:val="20"/>
          <w:szCs w:val="20"/>
        </w:rPr>
        <w:t xml:space="preserve"> </w:t>
      </w:r>
      <w:r w:rsidRPr="00F902D4">
        <w:rPr>
          <w:color w:val="000000"/>
          <w:sz w:val="20"/>
          <w:szCs w:val="20"/>
        </w:rPr>
        <w:t>reasonable</w:t>
      </w:r>
      <w:r w:rsidRPr="00F902D4">
        <w:rPr>
          <w:color w:val="000000"/>
          <w:spacing w:val="-6"/>
          <w:sz w:val="20"/>
          <w:szCs w:val="20"/>
        </w:rPr>
        <w:t xml:space="preserve"> </w:t>
      </w:r>
      <w:r w:rsidRPr="00F902D4">
        <w:rPr>
          <w:color w:val="000000"/>
          <w:sz w:val="20"/>
          <w:szCs w:val="20"/>
        </w:rPr>
        <w:t>commuting</w:t>
      </w:r>
      <w:r w:rsidRPr="00F902D4">
        <w:rPr>
          <w:color w:val="000000"/>
          <w:spacing w:val="-6"/>
          <w:sz w:val="20"/>
          <w:szCs w:val="20"/>
        </w:rPr>
        <w:t xml:space="preserve"> </w:t>
      </w:r>
      <w:r w:rsidRPr="00F902D4">
        <w:rPr>
          <w:color w:val="000000"/>
          <w:sz w:val="20"/>
          <w:szCs w:val="20"/>
        </w:rPr>
        <w:t>distance</w:t>
      </w:r>
      <w:r w:rsidRPr="00F902D4">
        <w:rPr>
          <w:color w:val="000000"/>
          <w:spacing w:val="-6"/>
          <w:sz w:val="20"/>
          <w:szCs w:val="20"/>
        </w:rPr>
        <w:t xml:space="preserve"> </w:t>
      </w:r>
      <w:r w:rsidRPr="00F902D4">
        <w:rPr>
          <w:color w:val="000000"/>
          <w:sz w:val="20"/>
          <w:szCs w:val="20"/>
        </w:rPr>
        <w:t>from</w:t>
      </w:r>
      <w:r w:rsidRPr="00F902D4">
        <w:rPr>
          <w:color w:val="000000"/>
          <w:spacing w:val="-9"/>
          <w:sz w:val="20"/>
          <w:szCs w:val="20"/>
        </w:rPr>
        <w:t xml:space="preserve"> </w:t>
      </w:r>
      <w:r w:rsidRPr="00F902D4">
        <w:rPr>
          <w:color w:val="000000"/>
          <w:sz w:val="20"/>
          <w:szCs w:val="20"/>
        </w:rPr>
        <w:t>your</w:t>
      </w:r>
      <w:r w:rsidRPr="00F902D4">
        <w:rPr>
          <w:color w:val="000000"/>
          <w:spacing w:val="-6"/>
          <w:sz w:val="20"/>
          <w:szCs w:val="20"/>
        </w:rPr>
        <w:t xml:space="preserve"> </w:t>
      </w:r>
      <w:r w:rsidRPr="00F902D4">
        <w:rPr>
          <w:color w:val="000000"/>
          <w:sz w:val="20"/>
          <w:szCs w:val="20"/>
        </w:rPr>
        <w:t>home</w:t>
      </w:r>
      <w:r w:rsidRPr="00F902D4">
        <w:rPr>
          <w:color w:val="000000"/>
          <w:spacing w:val="-6"/>
          <w:sz w:val="20"/>
          <w:szCs w:val="20"/>
        </w:rPr>
        <w:t xml:space="preserve"> </w:t>
      </w:r>
      <w:r w:rsidRPr="00F902D4">
        <w:rPr>
          <w:color w:val="000000"/>
          <w:sz w:val="20"/>
          <w:szCs w:val="20"/>
        </w:rPr>
        <w:t>on</w:t>
      </w:r>
      <w:r w:rsidRPr="00F902D4">
        <w:rPr>
          <w:color w:val="000000"/>
          <w:spacing w:val="-6"/>
          <w:sz w:val="20"/>
          <w:szCs w:val="20"/>
        </w:rPr>
        <w:t xml:space="preserve"> </w:t>
      </w:r>
      <w:r w:rsidRPr="00F902D4">
        <w:rPr>
          <w:color w:val="000000"/>
          <w:sz w:val="20"/>
          <w:szCs w:val="20"/>
        </w:rPr>
        <w:t>a</w:t>
      </w:r>
      <w:r w:rsidRPr="00F902D4">
        <w:rPr>
          <w:color w:val="000000"/>
          <w:spacing w:val="-6"/>
          <w:sz w:val="20"/>
          <w:szCs w:val="20"/>
        </w:rPr>
        <w:t xml:space="preserve"> </w:t>
      </w:r>
      <w:r w:rsidRPr="00F902D4">
        <w:rPr>
          <w:color w:val="000000"/>
          <w:sz w:val="20"/>
          <w:szCs w:val="20"/>
        </w:rPr>
        <w:t>permanent</w:t>
      </w:r>
      <w:r w:rsidRPr="00F902D4">
        <w:rPr>
          <w:color w:val="000000"/>
          <w:spacing w:val="-6"/>
          <w:sz w:val="20"/>
          <w:szCs w:val="20"/>
        </w:rPr>
        <w:t xml:space="preserve"> </w:t>
      </w:r>
      <w:r w:rsidRPr="00F902D4">
        <w:rPr>
          <w:color w:val="000000"/>
          <w:sz w:val="20"/>
          <w:szCs w:val="20"/>
        </w:rPr>
        <w:t>basis, again</w:t>
      </w:r>
      <w:r w:rsidRPr="00F902D4">
        <w:rPr>
          <w:color w:val="000000"/>
          <w:spacing w:val="-5"/>
          <w:sz w:val="20"/>
          <w:szCs w:val="20"/>
        </w:rPr>
        <w:t xml:space="preserve"> </w:t>
      </w:r>
      <w:r w:rsidRPr="00F902D4">
        <w:rPr>
          <w:color w:val="000000"/>
          <w:sz w:val="20"/>
          <w:szCs w:val="20"/>
        </w:rPr>
        <w:t>according</w:t>
      </w:r>
      <w:r w:rsidRPr="00F902D4">
        <w:rPr>
          <w:color w:val="000000"/>
          <w:spacing w:val="-5"/>
          <w:sz w:val="20"/>
          <w:szCs w:val="20"/>
        </w:rPr>
        <w:t xml:space="preserve"> </w:t>
      </w:r>
      <w:r w:rsidRPr="00F902D4">
        <w:rPr>
          <w:color w:val="000000"/>
          <w:sz w:val="20"/>
          <w:szCs w:val="20"/>
        </w:rPr>
        <w:t>to</w:t>
      </w:r>
      <w:r w:rsidRPr="00F902D4">
        <w:rPr>
          <w:color w:val="000000"/>
          <w:spacing w:val="-3"/>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needs</w:t>
      </w:r>
      <w:r w:rsidRPr="00F902D4">
        <w:rPr>
          <w:color w:val="000000"/>
          <w:spacing w:val="-5"/>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business</w:t>
      </w:r>
      <w:r w:rsidRPr="00F902D4">
        <w:rPr>
          <w:color w:val="000000"/>
          <w:spacing w:val="-5"/>
          <w:sz w:val="20"/>
          <w:szCs w:val="20"/>
        </w:rPr>
        <w:t xml:space="preserve"> </w:t>
      </w:r>
      <w:r w:rsidRPr="00F902D4">
        <w:rPr>
          <w:color w:val="000000"/>
          <w:sz w:val="20"/>
          <w:szCs w:val="20"/>
        </w:rPr>
        <w:t>and,</w:t>
      </w:r>
      <w:r w:rsidRPr="00F902D4">
        <w:rPr>
          <w:color w:val="000000"/>
          <w:spacing w:val="-4"/>
          <w:sz w:val="20"/>
          <w:szCs w:val="20"/>
        </w:rPr>
        <w:t xml:space="preserve"> </w:t>
      </w:r>
      <w:r w:rsidRPr="00F902D4">
        <w:rPr>
          <w:color w:val="000000"/>
          <w:sz w:val="20"/>
          <w:szCs w:val="20"/>
        </w:rPr>
        <w:t>in</w:t>
      </w:r>
      <w:r w:rsidRPr="00F902D4">
        <w:rPr>
          <w:color w:val="000000"/>
          <w:spacing w:val="-6"/>
          <w:sz w:val="20"/>
          <w:szCs w:val="20"/>
        </w:rPr>
        <w:t xml:space="preserve"> </w:t>
      </w:r>
      <w:r w:rsidRPr="00F902D4">
        <w:rPr>
          <w:color w:val="000000"/>
          <w:sz w:val="20"/>
          <w:szCs w:val="20"/>
        </w:rPr>
        <w:t>such</w:t>
      </w:r>
      <w:r w:rsidRPr="00F902D4">
        <w:rPr>
          <w:color w:val="000000"/>
          <w:spacing w:val="-5"/>
          <w:sz w:val="20"/>
          <w:szCs w:val="20"/>
        </w:rPr>
        <w:t xml:space="preserve"> </w:t>
      </w:r>
      <w:r w:rsidRPr="00F902D4">
        <w:rPr>
          <w:color w:val="000000"/>
          <w:sz w:val="20"/>
          <w:szCs w:val="20"/>
        </w:rPr>
        <w:t>instances,</w:t>
      </w:r>
      <w:r w:rsidRPr="00F902D4">
        <w:rPr>
          <w:color w:val="000000"/>
          <w:spacing w:val="-4"/>
          <w:sz w:val="20"/>
          <w:szCs w:val="20"/>
        </w:rPr>
        <w:t xml:space="preserve"> </w:t>
      </w:r>
      <w:r w:rsidRPr="00F902D4">
        <w:rPr>
          <w:color w:val="000000"/>
          <w:sz w:val="20"/>
          <w:szCs w:val="20"/>
        </w:rPr>
        <w:t>this</w:t>
      </w:r>
      <w:r w:rsidRPr="00F902D4">
        <w:rPr>
          <w:color w:val="000000"/>
          <w:spacing w:val="-5"/>
          <w:sz w:val="20"/>
          <w:szCs w:val="20"/>
        </w:rPr>
        <w:t xml:space="preserve"> </w:t>
      </w:r>
      <w:r w:rsidRPr="00F902D4">
        <w:rPr>
          <w:color w:val="000000"/>
          <w:sz w:val="20"/>
          <w:szCs w:val="20"/>
        </w:rPr>
        <w:t>will</w:t>
      </w:r>
      <w:r w:rsidRPr="00F902D4">
        <w:rPr>
          <w:color w:val="000000"/>
          <w:spacing w:val="-5"/>
          <w:sz w:val="20"/>
          <w:szCs w:val="20"/>
        </w:rPr>
        <w:t xml:space="preserve"> </w:t>
      </w:r>
      <w:r w:rsidRPr="00F902D4">
        <w:rPr>
          <w:color w:val="000000"/>
          <w:sz w:val="20"/>
          <w:szCs w:val="20"/>
        </w:rPr>
        <w:t>change</w:t>
      </w:r>
      <w:r w:rsidRPr="00F902D4">
        <w:rPr>
          <w:color w:val="000000"/>
          <w:spacing w:val="-4"/>
          <w:sz w:val="20"/>
          <w:szCs w:val="20"/>
        </w:rPr>
        <w:t xml:space="preserve"> </w:t>
      </w:r>
      <w:r w:rsidRPr="00F902D4">
        <w:rPr>
          <w:color w:val="000000"/>
          <w:sz w:val="20"/>
          <w:szCs w:val="20"/>
        </w:rPr>
        <w:t>your</w:t>
      </w:r>
      <w:r w:rsidRPr="00F902D4">
        <w:rPr>
          <w:color w:val="000000"/>
          <w:spacing w:val="-4"/>
          <w:sz w:val="20"/>
          <w:szCs w:val="20"/>
        </w:rPr>
        <w:t xml:space="preserve"> </w:t>
      </w:r>
      <w:r w:rsidRPr="00F902D4">
        <w:rPr>
          <w:color w:val="000000"/>
          <w:sz w:val="20"/>
          <w:szCs w:val="20"/>
        </w:rPr>
        <w:t>normal</w:t>
      </w:r>
      <w:r w:rsidRPr="00F902D4">
        <w:rPr>
          <w:color w:val="000000"/>
          <w:spacing w:val="-4"/>
          <w:sz w:val="20"/>
          <w:szCs w:val="20"/>
        </w:rPr>
        <w:t xml:space="preserve"> </w:t>
      </w:r>
      <w:r w:rsidRPr="00F902D4">
        <w:rPr>
          <w:color w:val="000000"/>
          <w:sz w:val="20"/>
          <w:szCs w:val="20"/>
        </w:rPr>
        <w:t>place</w:t>
      </w:r>
      <w:r w:rsidRPr="00F902D4">
        <w:rPr>
          <w:color w:val="000000"/>
          <w:spacing w:val="-4"/>
          <w:sz w:val="20"/>
          <w:szCs w:val="20"/>
        </w:rPr>
        <w:t xml:space="preserve"> </w:t>
      </w:r>
      <w:r w:rsidRPr="00F902D4">
        <w:rPr>
          <w:color w:val="000000"/>
          <w:sz w:val="20"/>
          <w:szCs w:val="20"/>
        </w:rPr>
        <w:t>of work</w:t>
      </w:r>
      <w:r w:rsidRPr="00F902D4">
        <w:rPr>
          <w:color w:val="000000"/>
          <w:spacing w:val="-6"/>
          <w:sz w:val="20"/>
          <w:szCs w:val="20"/>
        </w:rPr>
        <w:t xml:space="preserve"> </w:t>
      </w:r>
      <w:r w:rsidRPr="00F902D4">
        <w:rPr>
          <w:color w:val="000000"/>
          <w:sz w:val="20"/>
          <w:szCs w:val="20"/>
        </w:rPr>
        <w:t>and</w:t>
      </w:r>
      <w:r w:rsidRPr="00F902D4">
        <w:rPr>
          <w:color w:val="000000"/>
          <w:spacing w:val="-4"/>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Company</w:t>
      </w:r>
      <w:r w:rsidRPr="00F902D4">
        <w:rPr>
          <w:color w:val="000000"/>
          <w:spacing w:val="-9"/>
          <w:sz w:val="20"/>
          <w:szCs w:val="20"/>
        </w:rPr>
        <w:t xml:space="preserve"> </w:t>
      </w:r>
      <w:r w:rsidRPr="00F902D4">
        <w:rPr>
          <w:color w:val="000000"/>
          <w:sz w:val="20"/>
          <w:szCs w:val="20"/>
        </w:rPr>
        <w:t>will</w:t>
      </w:r>
      <w:r w:rsidRPr="00F902D4">
        <w:rPr>
          <w:color w:val="000000"/>
          <w:spacing w:val="-6"/>
          <w:sz w:val="20"/>
          <w:szCs w:val="20"/>
        </w:rPr>
        <w:t xml:space="preserve"> </w:t>
      </w:r>
      <w:r w:rsidRPr="00F902D4">
        <w:rPr>
          <w:color w:val="000000"/>
          <w:sz w:val="20"/>
          <w:szCs w:val="20"/>
        </w:rPr>
        <w:t>give</w:t>
      </w:r>
      <w:r w:rsidRPr="00F902D4">
        <w:rPr>
          <w:color w:val="000000"/>
          <w:spacing w:val="-5"/>
          <w:sz w:val="20"/>
          <w:szCs w:val="20"/>
        </w:rPr>
        <w:t xml:space="preserve"> </w:t>
      </w:r>
      <w:r w:rsidRPr="00F902D4">
        <w:rPr>
          <w:color w:val="000000"/>
          <w:sz w:val="20"/>
          <w:szCs w:val="20"/>
        </w:rPr>
        <w:t>you</w:t>
      </w:r>
      <w:r w:rsidRPr="00F902D4">
        <w:rPr>
          <w:color w:val="000000"/>
          <w:spacing w:val="-6"/>
          <w:sz w:val="20"/>
          <w:szCs w:val="20"/>
        </w:rPr>
        <w:t xml:space="preserve"> </w:t>
      </w:r>
      <w:r w:rsidRPr="00F902D4">
        <w:rPr>
          <w:color w:val="000000"/>
          <w:sz w:val="20"/>
          <w:szCs w:val="20"/>
        </w:rPr>
        <w:t>4</w:t>
      </w:r>
      <w:r w:rsidRPr="00F902D4">
        <w:rPr>
          <w:color w:val="000000"/>
          <w:spacing w:val="-4"/>
          <w:sz w:val="20"/>
          <w:szCs w:val="20"/>
        </w:rPr>
        <w:t xml:space="preserve"> </w:t>
      </w:r>
      <w:r w:rsidRPr="00F902D4">
        <w:rPr>
          <w:color w:val="000000"/>
          <w:sz w:val="20"/>
          <w:szCs w:val="20"/>
        </w:rPr>
        <w:t>weeks</w:t>
      </w:r>
      <w:r w:rsidRPr="00F902D4">
        <w:rPr>
          <w:color w:val="000000"/>
          <w:spacing w:val="-6"/>
          <w:sz w:val="20"/>
          <w:szCs w:val="20"/>
        </w:rPr>
        <w:t xml:space="preserve"> </w:t>
      </w:r>
      <w:r w:rsidRPr="00F902D4">
        <w:rPr>
          <w:color w:val="000000"/>
          <w:sz w:val="20"/>
          <w:szCs w:val="20"/>
        </w:rPr>
        <w:t>prior</w:t>
      </w:r>
      <w:r w:rsidRPr="00F902D4">
        <w:rPr>
          <w:color w:val="000000"/>
          <w:spacing w:val="-5"/>
          <w:sz w:val="20"/>
          <w:szCs w:val="20"/>
        </w:rPr>
        <w:t xml:space="preserve"> </w:t>
      </w:r>
      <w:r w:rsidRPr="00F902D4">
        <w:rPr>
          <w:color w:val="000000"/>
          <w:sz w:val="20"/>
          <w:szCs w:val="20"/>
        </w:rPr>
        <w:t>written</w:t>
      </w:r>
      <w:r w:rsidRPr="00F902D4">
        <w:rPr>
          <w:color w:val="000000"/>
          <w:spacing w:val="-7"/>
          <w:sz w:val="20"/>
          <w:szCs w:val="20"/>
        </w:rPr>
        <w:t xml:space="preserve"> </w:t>
      </w:r>
      <w:r w:rsidRPr="00F902D4">
        <w:rPr>
          <w:color w:val="000000"/>
          <w:sz w:val="20"/>
          <w:szCs w:val="20"/>
        </w:rPr>
        <w:t>notice</w:t>
      </w:r>
      <w:r w:rsidRPr="00F902D4">
        <w:rPr>
          <w:color w:val="000000"/>
          <w:spacing w:val="-5"/>
          <w:sz w:val="20"/>
          <w:szCs w:val="20"/>
        </w:rPr>
        <w:t xml:space="preserve"> </w:t>
      </w:r>
      <w:r w:rsidRPr="00F902D4">
        <w:rPr>
          <w:color w:val="000000"/>
          <w:sz w:val="20"/>
          <w:szCs w:val="20"/>
        </w:rPr>
        <w:t>of</w:t>
      </w:r>
      <w:r w:rsidRPr="00F902D4">
        <w:rPr>
          <w:color w:val="000000"/>
          <w:spacing w:val="-7"/>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move.</w:t>
      </w:r>
    </w:p>
    <w:p w14:paraId="41C9F367" w14:textId="77777777" w:rsidR="009F6D5C" w:rsidRPr="00F902D4" w:rsidRDefault="009F6D5C" w:rsidP="00363419">
      <w:pPr>
        <w:numPr>
          <w:ilvl w:val="1"/>
          <w:numId w:val="5"/>
        </w:numPr>
        <w:rPr>
          <w:color w:val="000000"/>
          <w:sz w:val="20"/>
          <w:szCs w:val="20"/>
        </w:rPr>
      </w:pPr>
      <w:r w:rsidRPr="00F902D4">
        <w:rPr>
          <w:color w:val="000000"/>
          <w:sz w:val="20"/>
          <w:szCs w:val="20"/>
        </w:rPr>
        <w:t>You</w:t>
      </w:r>
      <w:r w:rsidRPr="00F902D4">
        <w:rPr>
          <w:color w:val="000000"/>
          <w:spacing w:val="-6"/>
          <w:sz w:val="20"/>
          <w:szCs w:val="20"/>
        </w:rPr>
        <w:t xml:space="preserve"> </w:t>
      </w:r>
      <w:r w:rsidRPr="00F902D4">
        <w:rPr>
          <w:color w:val="000000"/>
          <w:sz w:val="20"/>
          <w:szCs w:val="20"/>
        </w:rPr>
        <w:t>are</w:t>
      </w:r>
      <w:r w:rsidRPr="00F902D4">
        <w:rPr>
          <w:color w:val="000000"/>
          <w:spacing w:val="-5"/>
          <w:sz w:val="20"/>
          <w:szCs w:val="20"/>
        </w:rPr>
        <w:t xml:space="preserve"> </w:t>
      </w:r>
      <w:r w:rsidRPr="00F902D4">
        <w:rPr>
          <w:color w:val="000000"/>
          <w:sz w:val="20"/>
          <w:szCs w:val="20"/>
        </w:rPr>
        <w:t>expressly</w:t>
      </w:r>
      <w:r w:rsidRPr="00F902D4">
        <w:rPr>
          <w:color w:val="000000"/>
          <w:spacing w:val="-9"/>
          <w:sz w:val="20"/>
          <w:szCs w:val="20"/>
        </w:rPr>
        <w:t xml:space="preserve"> </w:t>
      </w:r>
      <w:r w:rsidRPr="00F902D4">
        <w:rPr>
          <w:color w:val="000000"/>
          <w:sz w:val="20"/>
          <w:szCs w:val="20"/>
        </w:rPr>
        <w:t>prohibited</w:t>
      </w:r>
      <w:r w:rsidRPr="00F902D4">
        <w:rPr>
          <w:color w:val="000000"/>
          <w:spacing w:val="-4"/>
          <w:sz w:val="20"/>
          <w:szCs w:val="20"/>
        </w:rPr>
        <w:t xml:space="preserve"> </w:t>
      </w:r>
      <w:r w:rsidRPr="00F902D4">
        <w:rPr>
          <w:color w:val="000000"/>
          <w:sz w:val="20"/>
          <w:szCs w:val="20"/>
        </w:rPr>
        <w:t>from</w:t>
      </w:r>
      <w:r w:rsidRPr="00F902D4">
        <w:rPr>
          <w:color w:val="000000"/>
          <w:spacing w:val="-9"/>
          <w:sz w:val="20"/>
          <w:szCs w:val="20"/>
        </w:rPr>
        <w:t xml:space="preserve"> </w:t>
      </w:r>
      <w:r w:rsidRPr="00F902D4">
        <w:rPr>
          <w:color w:val="000000"/>
          <w:sz w:val="20"/>
          <w:szCs w:val="20"/>
        </w:rPr>
        <w:t>entering</w:t>
      </w:r>
      <w:r w:rsidRPr="00F902D4">
        <w:rPr>
          <w:color w:val="000000"/>
          <w:spacing w:val="-6"/>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Employer’s</w:t>
      </w:r>
      <w:r w:rsidRPr="00F902D4">
        <w:rPr>
          <w:color w:val="000000"/>
          <w:spacing w:val="-6"/>
          <w:sz w:val="20"/>
          <w:szCs w:val="20"/>
        </w:rPr>
        <w:t xml:space="preserve"> </w:t>
      </w:r>
      <w:r w:rsidRPr="00F902D4">
        <w:rPr>
          <w:color w:val="000000"/>
          <w:sz w:val="20"/>
          <w:szCs w:val="20"/>
        </w:rPr>
        <w:t>shop</w:t>
      </w:r>
      <w:r w:rsidRPr="00F902D4">
        <w:rPr>
          <w:color w:val="000000"/>
          <w:spacing w:val="-4"/>
          <w:sz w:val="20"/>
          <w:szCs w:val="20"/>
        </w:rPr>
        <w:t xml:space="preserve"> </w:t>
      </w:r>
      <w:r w:rsidRPr="00F902D4">
        <w:rPr>
          <w:color w:val="000000"/>
          <w:sz w:val="20"/>
          <w:szCs w:val="20"/>
        </w:rPr>
        <w:t>premises</w:t>
      </w:r>
      <w:r w:rsidRPr="00F902D4">
        <w:rPr>
          <w:color w:val="000000"/>
          <w:spacing w:val="-6"/>
          <w:sz w:val="20"/>
          <w:szCs w:val="20"/>
        </w:rPr>
        <w:t xml:space="preserve"> </w:t>
      </w:r>
      <w:r w:rsidRPr="00F902D4">
        <w:rPr>
          <w:color w:val="000000"/>
          <w:sz w:val="20"/>
          <w:szCs w:val="20"/>
        </w:rPr>
        <w:t>outside</w:t>
      </w:r>
      <w:r w:rsidRPr="00F902D4">
        <w:rPr>
          <w:color w:val="000000"/>
          <w:spacing w:val="-5"/>
          <w:sz w:val="20"/>
          <w:szCs w:val="20"/>
        </w:rPr>
        <w:t xml:space="preserve"> </w:t>
      </w:r>
      <w:r w:rsidRPr="00F902D4">
        <w:rPr>
          <w:color w:val="000000"/>
          <w:sz w:val="20"/>
          <w:szCs w:val="20"/>
        </w:rPr>
        <w:t>trading</w:t>
      </w:r>
      <w:r w:rsidRPr="00F902D4">
        <w:rPr>
          <w:color w:val="000000"/>
          <w:spacing w:val="-6"/>
          <w:sz w:val="20"/>
          <w:szCs w:val="20"/>
        </w:rPr>
        <w:t xml:space="preserve"> </w:t>
      </w:r>
      <w:r w:rsidRPr="00F902D4">
        <w:rPr>
          <w:color w:val="000000"/>
          <w:sz w:val="20"/>
          <w:szCs w:val="20"/>
        </w:rPr>
        <w:t>hours</w:t>
      </w:r>
      <w:r w:rsidRPr="00F902D4">
        <w:rPr>
          <w:color w:val="000000"/>
          <w:spacing w:val="-6"/>
          <w:sz w:val="20"/>
          <w:szCs w:val="20"/>
        </w:rPr>
        <w:t xml:space="preserve"> </w:t>
      </w:r>
      <w:r w:rsidRPr="00F902D4">
        <w:rPr>
          <w:color w:val="000000"/>
          <w:sz w:val="20"/>
          <w:szCs w:val="20"/>
        </w:rPr>
        <w:t>without the Employer’s</w:t>
      </w:r>
      <w:r w:rsidRPr="00F902D4">
        <w:rPr>
          <w:color w:val="000000"/>
          <w:spacing w:val="-24"/>
          <w:sz w:val="20"/>
          <w:szCs w:val="20"/>
        </w:rPr>
        <w:t xml:space="preserve"> </w:t>
      </w:r>
      <w:r w:rsidRPr="00F902D4">
        <w:rPr>
          <w:color w:val="000000"/>
          <w:sz w:val="20"/>
          <w:szCs w:val="20"/>
        </w:rPr>
        <w:t>authorisation.</w:t>
      </w:r>
    </w:p>
    <w:p w14:paraId="7B8B7CFF" w14:textId="77777777" w:rsidR="009F6D5C" w:rsidRPr="00363419" w:rsidRDefault="009F6D5C" w:rsidP="00363419">
      <w:pPr>
        <w:rPr>
          <w:sz w:val="20"/>
          <w:szCs w:val="20"/>
        </w:rPr>
      </w:pPr>
    </w:p>
    <w:p w14:paraId="314746E3" w14:textId="77777777" w:rsidR="009F6D5C" w:rsidRPr="00363419" w:rsidRDefault="00DD3541" w:rsidP="00075DE5">
      <w:pPr>
        <w:numPr>
          <w:ilvl w:val="0"/>
          <w:numId w:val="5"/>
        </w:numPr>
        <w:rPr>
          <w:b/>
          <w:bCs/>
        </w:rPr>
      </w:pPr>
      <w:r w:rsidRPr="00363419">
        <w:rPr>
          <w:b/>
          <w:bCs/>
        </w:rPr>
        <w:t>Hours of</w:t>
      </w:r>
      <w:r w:rsidR="009F6D5C" w:rsidRPr="00363419">
        <w:rPr>
          <w:b/>
          <w:bCs/>
        </w:rPr>
        <w:t xml:space="preserve"> </w:t>
      </w:r>
      <w:r w:rsidRPr="00363419">
        <w:rPr>
          <w:b/>
          <w:bCs/>
        </w:rPr>
        <w:t>work</w:t>
      </w:r>
    </w:p>
    <w:p w14:paraId="16773CDF" w14:textId="6D16C05B" w:rsidR="00F902D4" w:rsidRDefault="009F6D5C" w:rsidP="003B60AB">
      <w:pPr>
        <w:numPr>
          <w:ilvl w:val="1"/>
          <w:numId w:val="5"/>
        </w:numPr>
        <w:rPr>
          <w:sz w:val="20"/>
          <w:szCs w:val="20"/>
        </w:rPr>
      </w:pPr>
      <w:r w:rsidRPr="00363419">
        <w:rPr>
          <w:sz w:val="20"/>
          <w:szCs w:val="20"/>
        </w:rPr>
        <w:t xml:space="preserve">Your daily hours of work will be given to you by the store manager/franchisee. Your contracted to work a minimum of </w:t>
      </w:r>
      <w:r w:rsidR="00E27D8B" w:rsidRPr="00ED77DB">
        <w:rPr>
          <w:b/>
          <w:bCs/>
          <w:color w:val="FF0000"/>
          <w:sz w:val="20"/>
          <w:szCs w:val="20"/>
        </w:rPr>
        <w:t>&lt;&lt;</w:t>
      </w:r>
      <w:r w:rsidR="00E27D8B">
        <w:rPr>
          <w:color w:val="FF0000"/>
          <w:sz w:val="20"/>
          <w:szCs w:val="20"/>
        </w:rPr>
        <w:t>hours of work</w:t>
      </w:r>
      <w:r w:rsidR="00E27D8B" w:rsidRPr="00ED77DB">
        <w:rPr>
          <w:b/>
          <w:bCs/>
          <w:color w:val="FF0000"/>
          <w:sz w:val="20"/>
          <w:szCs w:val="20"/>
        </w:rPr>
        <w:t>&gt;&gt;</w:t>
      </w:r>
      <w:r w:rsidR="00E27D8B">
        <w:rPr>
          <w:b/>
          <w:bCs/>
          <w:color w:val="FF0000"/>
          <w:sz w:val="20"/>
          <w:szCs w:val="20"/>
        </w:rPr>
        <w:t xml:space="preserve"> </w:t>
      </w:r>
      <w:r w:rsidRPr="00363419">
        <w:rPr>
          <w:sz w:val="20"/>
          <w:szCs w:val="20"/>
        </w:rPr>
        <w:t xml:space="preserve">hours a week (unless agreed otherwise) and include a </w:t>
      </w:r>
      <w:r w:rsidR="000C0720" w:rsidRPr="00363419">
        <w:rPr>
          <w:sz w:val="20"/>
          <w:szCs w:val="20"/>
        </w:rPr>
        <w:t>thirty-minute</w:t>
      </w:r>
      <w:r w:rsidRPr="00363419">
        <w:rPr>
          <w:sz w:val="20"/>
          <w:szCs w:val="20"/>
        </w:rPr>
        <w:t xml:space="preserve"> (unpaid) break for lunch every day, together with such additional hours as are necessary operationally for the proper </w:t>
      </w:r>
      <w:r w:rsidR="00FE7E7C">
        <w:rPr>
          <w:sz w:val="20"/>
          <w:szCs w:val="20"/>
        </w:rPr>
        <w:t>discharge</w:t>
      </w:r>
      <w:r w:rsidRPr="00363419">
        <w:rPr>
          <w:sz w:val="20"/>
          <w:szCs w:val="20"/>
        </w:rPr>
        <w:t xml:space="preserve"> of your duties. Breaks are</w:t>
      </w:r>
      <w:r w:rsidRPr="00363419">
        <w:rPr>
          <w:spacing w:val="-3"/>
          <w:sz w:val="20"/>
          <w:szCs w:val="20"/>
        </w:rPr>
        <w:t xml:space="preserve"> </w:t>
      </w:r>
      <w:r w:rsidRPr="00363419">
        <w:rPr>
          <w:sz w:val="20"/>
          <w:szCs w:val="20"/>
        </w:rPr>
        <w:t>not</w:t>
      </w:r>
      <w:r w:rsidRPr="00363419">
        <w:rPr>
          <w:spacing w:val="-4"/>
          <w:sz w:val="20"/>
          <w:szCs w:val="20"/>
        </w:rPr>
        <w:t xml:space="preserve"> </w:t>
      </w:r>
      <w:r w:rsidRPr="00363419">
        <w:rPr>
          <w:sz w:val="20"/>
          <w:szCs w:val="20"/>
        </w:rPr>
        <w:t>to</w:t>
      </w:r>
      <w:r w:rsidRPr="00363419">
        <w:rPr>
          <w:spacing w:val="-2"/>
          <w:sz w:val="20"/>
          <w:szCs w:val="20"/>
        </w:rPr>
        <w:t xml:space="preserve"> </w:t>
      </w:r>
      <w:r w:rsidRPr="00363419">
        <w:rPr>
          <w:sz w:val="20"/>
          <w:szCs w:val="20"/>
        </w:rPr>
        <w:t>be</w:t>
      </w:r>
      <w:r w:rsidRPr="00363419">
        <w:rPr>
          <w:spacing w:val="-3"/>
          <w:sz w:val="20"/>
          <w:szCs w:val="20"/>
        </w:rPr>
        <w:t xml:space="preserve"> </w:t>
      </w:r>
      <w:r w:rsidRPr="00363419">
        <w:rPr>
          <w:sz w:val="20"/>
          <w:szCs w:val="20"/>
        </w:rPr>
        <w:t>taken</w:t>
      </w:r>
      <w:r w:rsidRPr="00363419">
        <w:rPr>
          <w:spacing w:val="-4"/>
          <w:sz w:val="20"/>
          <w:szCs w:val="20"/>
        </w:rPr>
        <w:t xml:space="preserve"> </w:t>
      </w:r>
      <w:r w:rsidRPr="00363419">
        <w:rPr>
          <w:sz w:val="20"/>
          <w:szCs w:val="20"/>
        </w:rPr>
        <w:t>between</w:t>
      </w:r>
      <w:r w:rsidRPr="00363419">
        <w:rPr>
          <w:spacing w:val="-4"/>
          <w:sz w:val="20"/>
          <w:szCs w:val="20"/>
        </w:rPr>
        <w:t xml:space="preserve"> </w:t>
      </w:r>
      <w:r w:rsidRPr="00363419">
        <w:rPr>
          <w:sz w:val="20"/>
          <w:szCs w:val="20"/>
        </w:rPr>
        <w:t>the</w:t>
      </w:r>
      <w:r w:rsidRPr="00363419">
        <w:rPr>
          <w:spacing w:val="-3"/>
          <w:sz w:val="20"/>
          <w:szCs w:val="20"/>
        </w:rPr>
        <w:t xml:space="preserve"> </w:t>
      </w:r>
      <w:r w:rsidRPr="00363419">
        <w:rPr>
          <w:sz w:val="20"/>
          <w:szCs w:val="20"/>
        </w:rPr>
        <w:t>hours</w:t>
      </w:r>
      <w:r w:rsidRPr="00363419">
        <w:rPr>
          <w:spacing w:val="-4"/>
          <w:sz w:val="20"/>
          <w:szCs w:val="20"/>
        </w:rPr>
        <w:t xml:space="preserve"> </w:t>
      </w:r>
      <w:r w:rsidRPr="00363419">
        <w:rPr>
          <w:sz w:val="20"/>
          <w:szCs w:val="20"/>
        </w:rPr>
        <w:t>of</w:t>
      </w:r>
      <w:r w:rsidRPr="00363419">
        <w:rPr>
          <w:spacing w:val="-5"/>
          <w:sz w:val="20"/>
          <w:szCs w:val="20"/>
        </w:rPr>
        <w:t xml:space="preserve"> </w:t>
      </w:r>
      <w:r w:rsidRPr="00363419">
        <w:rPr>
          <w:sz w:val="20"/>
          <w:szCs w:val="20"/>
        </w:rPr>
        <w:t>12.00</w:t>
      </w:r>
      <w:r w:rsidRPr="00363419">
        <w:rPr>
          <w:spacing w:val="-2"/>
          <w:sz w:val="20"/>
          <w:szCs w:val="20"/>
        </w:rPr>
        <w:t xml:space="preserve"> </w:t>
      </w:r>
      <w:r w:rsidRPr="00363419">
        <w:rPr>
          <w:sz w:val="20"/>
          <w:szCs w:val="20"/>
        </w:rPr>
        <w:t>noon</w:t>
      </w:r>
      <w:r w:rsidRPr="00363419">
        <w:rPr>
          <w:spacing w:val="-4"/>
          <w:sz w:val="20"/>
          <w:szCs w:val="20"/>
        </w:rPr>
        <w:t xml:space="preserve"> </w:t>
      </w:r>
      <w:r w:rsidRPr="00363419">
        <w:rPr>
          <w:sz w:val="20"/>
          <w:szCs w:val="20"/>
        </w:rPr>
        <w:t>and</w:t>
      </w:r>
      <w:r w:rsidRPr="00363419">
        <w:rPr>
          <w:spacing w:val="-2"/>
          <w:sz w:val="20"/>
          <w:szCs w:val="20"/>
        </w:rPr>
        <w:t xml:space="preserve"> </w:t>
      </w:r>
      <w:r w:rsidRPr="00363419">
        <w:rPr>
          <w:sz w:val="20"/>
          <w:szCs w:val="20"/>
        </w:rPr>
        <w:t>2.00</w:t>
      </w:r>
      <w:r w:rsidRPr="00363419">
        <w:rPr>
          <w:spacing w:val="-2"/>
          <w:sz w:val="20"/>
          <w:szCs w:val="20"/>
        </w:rPr>
        <w:t xml:space="preserve"> </w:t>
      </w:r>
      <w:r w:rsidRPr="00363419">
        <w:rPr>
          <w:sz w:val="20"/>
          <w:szCs w:val="20"/>
        </w:rPr>
        <w:t>pm</w:t>
      </w:r>
      <w:r w:rsidRPr="00363419">
        <w:rPr>
          <w:spacing w:val="-7"/>
          <w:sz w:val="20"/>
          <w:szCs w:val="20"/>
        </w:rPr>
        <w:t xml:space="preserve"> </w:t>
      </w:r>
      <w:r w:rsidRPr="00363419">
        <w:rPr>
          <w:sz w:val="20"/>
          <w:szCs w:val="20"/>
        </w:rPr>
        <w:t>or</w:t>
      </w:r>
      <w:r w:rsidRPr="00363419">
        <w:rPr>
          <w:spacing w:val="-3"/>
          <w:sz w:val="20"/>
          <w:szCs w:val="20"/>
        </w:rPr>
        <w:t xml:space="preserve"> </w:t>
      </w:r>
      <w:r w:rsidRPr="00363419">
        <w:rPr>
          <w:sz w:val="20"/>
          <w:szCs w:val="20"/>
        </w:rPr>
        <w:t>during</w:t>
      </w:r>
      <w:r w:rsidRPr="00363419">
        <w:rPr>
          <w:spacing w:val="-4"/>
          <w:sz w:val="20"/>
          <w:szCs w:val="20"/>
        </w:rPr>
        <w:t xml:space="preserve"> </w:t>
      </w:r>
      <w:r w:rsidRPr="00363419">
        <w:rPr>
          <w:sz w:val="20"/>
          <w:szCs w:val="20"/>
        </w:rPr>
        <w:t>lunch</w:t>
      </w:r>
      <w:r w:rsidRPr="00363419">
        <w:rPr>
          <w:spacing w:val="-4"/>
          <w:sz w:val="20"/>
          <w:szCs w:val="20"/>
        </w:rPr>
        <w:t xml:space="preserve"> </w:t>
      </w:r>
      <w:r w:rsidRPr="00363419">
        <w:rPr>
          <w:sz w:val="20"/>
          <w:szCs w:val="20"/>
        </w:rPr>
        <w:t>time</w:t>
      </w:r>
      <w:r w:rsidRPr="00363419">
        <w:rPr>
          <w:spacing w:val="-3"/>
          <w:sz w:val="20"/>
          <w:szCs w:val="20"/>
        </w:rPr>
        <w:t xml:space="preserve"> </w:t>
      </w:r>
      <w:r w:rsidRPr="00363419">
        <w:rPr>
          <w:sz w:val="20"/>
          <w:szCs w:val="20"/>
        </w:rPr>
        <w:t>rush,</w:t>
      </w:r>
      <w:r w:rsidRPr="00363419">
        <w:rPr>
          <w:spacing w:val="-3"/>
          <w:sz w:val="20"/>
          <w:szCs w:val="20"/>
        </w:rPr>
        <w:t xml:space="preserve"> </w:t>
      </w:r>
      <w:r w:rsidRPr="00363419">
        <w:rPr>
          <w:sz w:val="20"/>
          <w:szCs w:val="20"/>
        </w:rPr>
        <w:t>in</w:t>
      </w:r>
      <w:r w:rsidRPr="00363419">
        <w:rPr>
          <w:spacing w:val="-5"/>
          <w:sz w:val="20"/>
          <w:szCs w:val="20"/>
        </w:rPr>
        <w:t xml:space="preserve"> </w:t>
      </w:r>
      <w:r w:rsidRPr="00363419">
        <w:rPr>
          <w:sz w:val="20"/>
          <w:szCs w:val="20"/>
        </w:rPr>
        <w:t>case</w:t>
      </w:r>
      <w:r w:rsidRPr="00363419">
        <w:rPr>
          <w:spacing w:val="-3"/>
          <w:sz w:val="20"/>
          <w:szCs w:val="20"/>
        </w:rPr>
        <w:t xml:space="preserve"> </w:t>
      </w:r>
      <w:r w:rsidRPr="00363419">
        <w:rPr>
          <w:sz w:val="20"/>
          <w:szCs w:val="20"/>
        </w:rPr>
        <w:t>it</w:t>
      </w:r>
      <w:r w:rsidRPr="00363419">
        <w:rPr>
          <w:spacing w:val="-4"/>
          <w:sz w:val="20"/>
          <w:szCs w:val="20"/>
        </w:rPr>
        <w:t xml:space="preserve"> </w:t>
      </w:r>
      <w:r w:rsidRPr="00363419">
        <w:rPr>
          <w:sz w:val="20"/>
          <w:szCs w:val="20"/>
        </w:rPr>
        <w:t>is</w:t>
      </w:r>
      <w:r w:rsidRPr="00363419">
        <w:rPr>
          <w:spacing w:val="-4"/>
          <w:sz w:val="20"/>
          <w:szCs w:val="20"/>
        </w:rPr>
        <w:t xml:space="preserve"> </w:t>
      </w:r>
      <w:r w:rsidRPr="00363419">
        <w:rPr>
          <w:sz w:val="20"/>
          <w:szCs w:val="20"/>
        </w:rPr>
        <w:t>necessary</w:t>
      </w:r>
      <w:r w:rsidRPr="00363419">
        <w:rPr>
          <w:spacing w:val="-7"/>
          <w:sz w:val="20"/>
          <w:szCs w:val="20"/>
        </w:rPr>
        <w:t xml:space="preserve"> </w:t>
      </w:r>
      <w:r w:rsidRPr="00363419">
        <w:rPr>
          <w:sz w:val="20"/>
          <w:szCs w:val="20"/>
        </w:rPr>
        <w:t>for you to take break during these times, it should be agreed with the management beforehand.  Currently the Employer’s business is open seven days a week and you will be required to work five out of those seven days on a rota basis.  You are required to be punctual at all</w:t>
      </w:r>
      <w:r w:rsidRPr="00363419">
        <w:rPr>
          <w:spacing w:val="-22"/>
          <w:sz w:val="20"/>
          <w:szCs w:val="20"/>
        </w:rPr>
        <w:t xml:space="preserve"> </w:t>
      </w:r>
      <w:r w:rsidRPr="00363419">
        <w:rPr>
          <w:sz w:val="20"/>
          <w:szCs w:val="20"/>
        </w:rPr>
        <w:t>times.</w:t>
      </w:r>
    </w:p>
    <w:p w14:paraId="7766F8A5" w14:textId="0DFD3284" w:rsidR="00F902D4" w:rsidRDefault="009F6D5C" w:rsidP="00363419">
      <w:pPr>
        <w:numPr>
          <w:ilvl w:val="1"/>
          <w:numId w:val="5"/>
        </w:numPr>
        <w:rPr>
          <w:sz w:val="20"/>
          <w:szCs w:val="20"/>
        </w:rPr>
      </w:pPr>
      <w:r w:rsidRPr="00F902D4">
        <w:rPr>
          <w:sz w:val="20"/>
          <w:szCs w:val="20"/>
        </w:rPr>
        <w:t>The Employer reserves the right to require you to work different hours to meet the needs of the business either on a temporary or permanent basis. The Employer will endeavour to give you some prior notice of the change but, depending on the particular circumstances, many not always be possible to do so.</w:t>
      </w:r>
    </w:p>
    <w:p w14:paraId="445DD6A4" w14:textId="77777777" w:rsidR="009F6D5C" w:rsidRPr="00F902D4" w:rsidRDefault="009F6D5C" w:rsidP="00363419">
      <w:pPr>
        <w:numPr>
          <w:ilvl w:val="1"/>
          <w:numId w:val="5"/>
        </w:numPr>
        <w:rPr>
          <w:sz w:val="20"/>
          <w:szCs w:val="20"/>
        </w:rPr>
      </w:pPr>
      <w:r w:rsidRPr="00F902D4">
        <w:rPr>
          <w:color w:val="000000"/>
          <w:sz w:val="20"/>
          <w:szCs w:val="20"/>
        </w:rPr>
        <w:t>The</w:t>
      </w:r>
      <w:r w:rsidRPr="00F902D4">
        <w:rPr>
          <w:color w:val="000000"/>
          <w:spacing w:val="-4"/>
          <w:sz w:val="20"/>
          <w:szCs w:val="20"/>
        </w:rPr>
        <w:t xml:space="preserve"> </w:t>
      </w:r>
      <w:r w:rsidRPr="00F902D4">
        <w:rPr>
          <w:color w:val="000000"/>
          <w:sz w:val="20"/>
          <w:szCs w:val="20"/>
        </w:rPr>
        <w:t>above</w:t>
      </w:r>
      <w:r w:rsidRPr="00F902D4">
        <w:rPr>
          <w:color w:val="000000"/>
          <w:spacing w:val="-4"/>
          <w:sz w:val="20"/>
          <w:szCs w:val="20"/>
        </w:rPr>
        <w:t xml:space="preserve"> </w:t>
      </w:r>
      <w:r w:rsidRPr="00F902D4">
        <w:rPr>
          <w:color w:val="000000"/>
          <w:sz w:val="20"/>
          <w:szCs w:val="20"/>
        </w:rPr>
        <w:t>clause</w:t>
      </w:r>
      <w:r w:rsidRPr="00F902D4">
        <w:rPr>
          <w:color w:val="000000"/>
          <w:spacing w:val="-4"/>
          <w:sz w:val="20"/>
          <w:szCs w:val="20"/>
        </w:rPr>
        <w:t xml:space="preserve"> </w:t>
      </w:r>
      <w:r w:rsidRPr="00F902D4">
        <w:rPr>
          <w:color w:val="000000"/>
          <w:sz w:val="20"/>
          <w:szCs w:val="20"/>
        </w:rPr>
        <w:t>refers</w:t>
      </w:r>
      <w:r w:rsidRPr="00F902D4">
        <w:rPr>
          <w:color w:val="000000"/>
          <w:spacing w:val="-4"/>
          <w:sz w:val="20"/>
          <w:szCs w:val="20"/>
        </w:rPr>
        <w:t xml:space="preserve"> </w:t>
      </w:r>
      <w:r w:rsidRPr="00F902D4">
        <w:rPr>
          <w:color w:val="000000"/>
          <w:sz w:val="20"/>
          <w:szCs w:val="20"/>
        </w:rPr>
        <w:t>to</w:t>
      </w:r>
      <w:r w:rsidRPr="00F902D4">
        <w:rPr>
          <w:color w:val="000000"/>
          <w:spacing w:val="-3"/>
          <w:sz w:val="20"/>
          <w:szCs w:val="20"/>
        </w:rPr>
        <w:t xml:space="preserve"> </w:t>
      </w:r>
      <w:r w:rsidRPr="00F902D4">
        <w:rPr>
          <w:color w:val="000000"/>
          <w:sz w:val="20"/>
          <w:szCs w:val="20"/>
        </w:rPr>
        <w:t>different</w:t>
      </w:r>
      <w:r w:rsidRPr="00F902D4">
        <w:rPr>
          <w:color w:val="000000"/>
          <w:spacing w:val="-4"/>
          <w:sz w:val="20"/>
          <w:szCs w:val="20"/>
        </w:rPr>
        <w:t xml:space="preserve"> </w:t>
      </w:r>
      <w:r w:rsidRPr="00F902D4">
        <w:rPr>
          <w:color w:val="000000"/>
          <w:sz w:val="20"/>
          <w:szCs w:val="20"/>
        </w:rPr>
        <w:t>hours</w:t>
      </w:r>
      <w:r w:rsidRPr="00F902D4">
        <w:rPr>
          <w:color w:val="000000"/>
          <w:spacing w:val="-4"/>
          <w:sz w:val="20"/>
          <w:szCs w:val="20"/>
        </w:rPr>
        <w:t xml:space="preserve"> </w:t>
      </w:r>
      <w:r w:rsidRPr="00F902D4">
        <w:rPr>
          <w:color w:val="000000"/>
          <w:sz w:val="20"/>
          <w:szCs w:val="20"/>
        </w:rPr>
        <w:t>rather</w:t>
      </w:r>
      <w:r w:rsidRPr="00F902D4">
        <w:rPr>
          <w:color w:val="000000"/>
          <w:spacing w:val="-3"/>
          <w:sz w:val="20"/>
          <w:szCs w:val="20"/>
        </w:rPr>
        <w:t xml:space="preserve"> </w:t>
      </w:r>
      <w:r w:rsidRPr="00F902D4">
        <w:rPr>
          <w:color w:val="000000"/>
          <w:sz w:val="20"/>
          <w:szCs w:val="20"/>
        </w:rPr>
        <w:t>than</w:t>
      </w:r>
      <w:r w:rsidRPr="00F902D4">
        <w:rPr>
          <w:color w:val="000000"/>
          <w:spacing w:val="-4"/>
          <w:sz w:val="20"/>
          <w:szCs w:val="20"/>
        </w:rPr>
        <w:t xml:space="preserve"> </w:t>
      </w:r>
      <w:r w:rsidRPr="00F902D4">
        <w:rPr>
          <w:color w:val="000000"/>
          <w:sz w:val="20"/>
          <w:szCs w:val="20"/>
        </w:rPr>
        <w:t>additional</w:t>
      </w:r>
      <w:r w:rsidRPr="00F902D4">
        <w:rPr>
          <w:color w:val="000000"/>
          <w:spacing w:val="-4"/>
          <w:sz w:val="20"/>
          <w:szCs w:val="20"/>
        </w:rPr>
        <w:t xml:space="preserve"> </w:t>
      </w:r>
      <w:r w:rsidRPr="00F902D4">
        <w:rPr>
          <w:color w:val="000000"/>
          <w:sz w:val="20"/>
          <w:szCs w:val="20"/>
        </w:rPr>
        <w:t>hours</w:t>
      </w:r>
      <w:r w:rsidRPr="00F902D4">
        <w:rPr>
          <w:color w:val="000000"/>
          <w:spacing w:val="-4"/>
          <w:sz w:val="20"/>
          <w:szCs w:val="20"/>
        </w:rPr>
        <w:t xml:space="preserve"> </w:t>
      </w:r>
      <w:r w:rsidRPr="00F902D4">
        <w:rPr>
          <w:color w:val="000000"/>
          <w:sz w:val="20"/>
          <w:szCs w:val="20"/>
        </w:rPr>
        <w:t>and</w:t>
      </w:r>
      <w:r w:rsidRPr="00F902D4">
        <w:rPr>
          <w:color w:val="000000"/>
          <w:spacing w:val="-3"/>
          <w:sz w:val="20"/>
          <w:szCs w:val="20"/>
        </w:rPr>
        <w:t xml:space="preserve"> </w:t>
      </w:r>
      <w:r w:rsidRPr="00F902D4">
        <w:rPr>
          <w:color w:val="000000"/>
          <w:sz w:val="20"/>
          <w:szCs w:val="20"/>
        </w:rPr>
        <w:t>as</w:t>
      </w:r>
      <w:r w:rsidRPr="00F902D4">
        <w:rPr>
          <w:color w:val="000000"/>
          <w:spacing w:val="-4"/>
          <w:sz w:val="20"/>
          <w:szCs w:val="20"/>
        </w:rPr>
        <w:t xml:space="preserve"> </w:t>
      </w:r>
      <w:r w:rsidRPr="00F902D4">
        <w:rPr>
          <w:color w:val="000000"/>
          <w:sz w:val="20"/>
          <w:szCs w:val="20"/>
        </w:rPr>
        <w:t>such,</w:t>
      </w:r>
      <w:r w:rsidRPr="00F902D4">
        <w:rPr>
          <w:color w:val="000000"/>
          <w:spacing w:val="-4"/>
          <w:sz w:val="20"/>
          <w:szCs w:val="20"/>
        </w:rPr>
        <w:t xml:space="preserve"> </w:t>
      </w:r>
      <w:r w:rsidRPr="00F902D4">
        <w:rPr>
          <w:color w:val="000000"/>
          <w:sz w:val="20"/>
          <w:szCs w:val="20"/>
        </w:rPr>
        <w:t>does</w:t>
      </w:r>
      <w:r w:rsidRPr="00F902D4">
        <w:rPr>
          <w:color w:val="000000"/>
          <w:spacing w:val="-4"/>
          <w:sz w:val="20"/>
          <w:szCs w:val="20"/>
        </w:rPr>
        <w:t xml:space="preserve"> </w:t>
      </w:r>
      <w:r w:rsidRPr="00F902D4">
        <w:rPr>
          <w:color w:val="000000"/>
          <w:sz w:val="20"/>
          <w:szCs w:val="20"/>
        </w:rPr>
        <w:t>not</w:t>
      </w:r>
      <w:r w:rsidRPr="00F902D4">
        <w:rPr>
          <w:color w:val="000000"/>
          <w:spacing w:val="-4"/>
          <w:sz w:val="20"/>
          <w:szCs w:val="20"/>
        </w:rPr>
        <w:t xml:space="preserve"> </w:t>
      </w:r>
      <w:r w:rsidRPr="00F902D4">
        <w:rPr>
          <w:color w:val="000000"/>
          <w:sz w:val="20"/>
          <w:szCs w:val="20"/>
        </w:rPr>
        <w:t>affect</w:t>
      </w:r>
      <w:r w:rsidRPr="00F902D4">
        <w:rPr>
          <w:color w:val="000000"/>
          <w:spacing w:val="-4"/>
          <w:sz w:val="20"/>
          <w:szCs w:val="20"/>
        </w:rPr>
        <w:t xml:space="preserve"> </w:t>
      </w:r>
      <w:r w:rsidRPr="00F902D4">
        <w:rPr>
          <w:color w:val="000000"/>
          <w:sz w:val="20"/>
          <w:szCs w:val="20"/>
        </w:rPr>
        <w:t>your rights under the Working Time Regulations 1998 where you have the right not to work more than an average of 48 hours a week, calculated over a 17-week reference</w:t>
      </w:r>
      <w:r w:rsidRPr="00F902D4">
        <w:rPr>
          <w:color w:val="000000"/>
          <w:spacing w:val="-33"/>
          <w:sz w:val="20"/>
          <w:szCs w:val="20"/>
        </w:rPr>
        <w:t xml:space="preserve"> </w:t>
      </w:r>
      <w:r w:rsidRPr="00F902D4">
        <w:rPr>
          <w:color w:val="000000"/>
          <w:sz w:val="20"/>
          <w:szCs w:val="20"/>
        </w:rPr>
        <w:t>period.</w:t>
      </w:r>
    </w:p>
    <w:p w14:paraId="5F001F6D" w14:textId="77777777" w:rsidR="000C0720" w:rsidRPr="00363419" w:rsidRDefault="000C0720" w:rsidP="00363419">
      <w:pPr>
        <w:rPr>
          <w:color w:val="000000"/>
          <w:sz w:val="20"/>
          <w:szCs w:val="20"/>
        </w:rPr>
      </w:pPr>
    </w:p>
    <w:p w14:paraId="22C28E3D" w14:textId="77777777" w:rsidR="00F902D4" w:rsidRPr="00F902D4" w:rsidRDefault="00DD3541" w:rsidP="00363419">
      <w:pPr>
        <w:numPr>
          <w:ilvl w:val="0"/>
          <w:numId w:val="5"/>
        </w:numPr>
        <w:rPr>
          <w:color w:val="000000"/>
          <w:sz w:val="20"/>
          <w:szCs w:val="20"/>
        </w:rPr>
      </w:pPr>
      <w:r w:rsidRPr="00F902D4">
        <w:rPr>
          <w:b/>
          <w:bCs/>
        </w:rPr>
        <w:t>Overtime</w:t>
      </w:r>
    </w:p>
    <w:p w14:paraId="1CD77462" w14:textId="77777777" w:rsidR="00263C54" w:rsidRDefault="009F6D5C" w:rsidP="00F902D4">
      <w:pPr>
        <w:numPr>
          <w:ilvl w:val="1"/>
          <w:numId w:val="5"/>
        </w:numPr>
        <w:rPr>
          <w:color w:val="000000"/>
          <w:sz w:val="20"/>
          <w:szCs w:val="20"/>
        </w:rPr>
      </w:pPr>
      <w:r w:rsidRPr="00F902D4">
        <w:rPr>
          <w:color w:val="000000"/>
          <w:sz w:val="20"/>
          <w:szCs w:val="20"/>
        </w:rPr>
        <w:t>You may be required to work such additional hours in excess of your normal hours of work as are reasonably</w:t>
      </w:r>
      <w:r w:rsidRPr="00F902D4">
        <w:rPr>
          <w:color w:val="000000"/>
          <w:spacing w:val="-8"/>
          <w:sz w:val="20"/>
          <w:szCs w:val="20"/>
        </w:rPr>
        <w:t xml:space="preserve"> </w:t>
      </w:r>
      <w:r w:rsidRPr="00F902D4">
        <w:rPr>
          <w:color w:val="000000"/>
          <w:sz w:val="20"/>
          <w:szCs w:val="20"/>
        </w:rPr>
        <w:t>necessary</w:t>
      </w:r>
      <w:r w:rsidRPr="00F902D4">
        <w:rPr>
          <w:color w:val="000000"/>
          <w:spacing w:val="-8"/>
          <w:sz w:val="20"/>
          <w:szCs w:val="20"/>
        </w:rPr>
        <w:t xml:space="preserve"> </w:t>
      </w:r>
      <w:r w:rsidRPr="00F902D4">
        <w:rPr>
          <w:color w:val="000000"/>
          <w:sz w:val="20"/>
          <w:szCs w:val="20"/>
        </w:rPr>
        <w:t>for</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proper</w:t>
      </w:r>
      <w:r w:rsidRPr="00F902D4">
        <w:rPr>
          <w:color w:val="000000"/>
          <w:spacing w:val="-3"/>
          <w:sz w:val="20"/>
          <w:szCs w:val="20"/>
        </w:rPr>
        <w:t xml:space="preserve"> </w:t>
      </w:r>
      <w:r w:rsidRPr="00F902D4">
        <w:rPr>
          <w:color w:val="000000"/>
          <w:sz w:val="20"/>
          <w:szCs w:val="20"/>
        </w:rPr>
        <w:t>performance</w:t>
      </w:r>
      <w:r w:rsidRPr="00F902D4">
        <w:rPr>
          <w:color w:val="000000"/>
          <w:spacing w:val="-4"/>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your</w:t>
      </w:r>
      <w:r w:rsidRPr="00F902D4">
        <w:rPr>
          <w:color w:val="000000"/>
          <w:spacing w:val="-4"/>
          <w:sz w:val="20"/>
          <w:szCs w:val="20"/>
        </w:rPr>
        <w:t xml:space="preserve"> </w:t>
      </w:r>
      <w:r w:rsidRPr="00F902D4">
        <w:rPr>
          <w:color w:val="000000"/>
          <w:sz w:val="20"/>
          <w:szCs w:val="20"/>
        </w:rPr>
        <w:t>duties</w:t>
      </w:r>
      <w:r w:rsidRPr="00F902D4">
        <w:rPr>
          <w:color w:val="000000"/>
          <w:spacing w:val="-5"/>
          <w:sz w:val="20"/>
          <w:szCs w:val="20"/>
        </w:rPr>
        <w:t xml:space="preserve"> </w:t>
      </w:r>
      <w:r w:rsidRPr="00F902D4">
        <w:rPr>
          <w:color w:val="000000"/>
          <w:sz w:val="20"/>
          <w:szCs w:val="20"/>
        </w:rPr>
        <w:t>and</w:t>
      </w:r>
      <w:r w:rsidRPr="00F902D4">
        <w:rPr>
          <w:color w:val="000000"/>
          <w:spacing w:val="-3"/>
          <w:sz w:val="20"/>
          <w:szCs w:val="20"/>
        </w:rPr>
        <w:t xml:space="preserve"> </w:t>
      </w:r>
      <w:r w:rsidRPr="00F902D4">
        <w:rPr>
          <w:color w:val="000000"/>
          <w:sz w:val="20"/>
          <w:szCs w:val="20"/>
        </w:rPr>
        <w:t>to</w:t>
      </w:r>
      <w:r w:rsidRPr="00F902D4">
        <w:rPr>
          <w:color w:val="000000"/>
          <w:spacing w:val="-3"/>
          <w:sz w:val="20"/>
          <w:szCs w:val="20"/>
        </w:rPr>
        <w:t xml:space="preserve"> </w:t>
      </w:r>
      <w:r w:rsidRPr="00F902D4">
        <w:rPr>
          <w:color w:val="000000"/>
          <w:sz w:val="20"/>
          <w:szCs w:val="20"/>
        </w:rPr>
        <w:t>meet</w:t>
      </w:r>
      <w:r w:rsidRPr="00F902D4">
        <w:rPr>
          <w:color w:val="000000"/>
          <w:spacing w:val="-5"/>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needs</w:t>
      </w:r>
      <w:r w:rsidRPr="00F902D4">
        <w:rPr>
          <w:color w:val="000000"/>
          <w:spacing w:val="-5"/>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Company’s business.</w:t>
      </w:r>
    </w:p>
    <w:p w14:paraId="10988C40" w14:textId="77777777" w:rsidR="003B60AB" w:rsidRPr="00F902D4" w:rsidRDefault="003B60AB" w:rsidP="003B60AB">
      <w:pPr>
        <w:rPr>
          <w:color w:val="000000"/>
          <w:sz w:val="20"/>
          <w:szCs w:val="20"/>
        </w:rPr>
      </w:pPr>
    </w:p>
    <w:p w14:paraId="47493304" w14:textId="77777777" w:rsidR="009F6D5C" w:rsidRPr="00363419" w:rsidRDefault="00DD3541" w:rsidP="003B60AB">
      <w:pPr>
        <w:rPr>
          <w:b/>
          <w:bCs/>
        </w:rPr>
      </w:pPr>
      <w:r w:rsidRPr="00363419">
        <w:rPr>
          <w:b/>
          <w:bCs/>
        </w:rPr>
        <w:t>Working</w:t>
      </w:r>
      <w:r w:rsidR="009F6D5C" w:rsidRPr="00363419">
        <w:rPr>
          <w:b/>
          <w:bCs/>
        </w:rPr>
        <w:t xml:space="preserve"> </w:t>
      </w:r>
      <w:r w:rsidRPr="00363419">
        <w:rPr>
          <w:b/>
          <w:bCs/>
        </w:rPr>
        <w:t>time</w:t>
      </w:r>
    </w:p>
    <w:p w14:paraId="5E36EA08" w14:textId="77777777" w:rsidR="00F902D4" w:rsidRDefault="009F6D5C" w:rsidP="00363419">
      <w:pPr>
        <w:numPr>
          <w:ilvl w:val="1"/>
          <w:numId w:val="5"/>
        </w:numPr>
        <w:rPr>
          <w:color w:val="000000"/>
          <w:sz w:val="20"/>
          <w:szCs w:val="20"/>
        </w:rPr>
      </w:pPr>
      <w:r w:rsidRPr="00363419">
        <w:rPr>
          <w:color w:val="000000"/>
          <w:sz w:val="20"/>
          <w:szCs w:val="20"/>
        </w:rPr>
        <w:t>You</w:t>
      </w:r>
      <w:r w:rsidRPr="00363419">
        <w:rPr>
          <w:color w:val="000000"/>
          <w:spacing w:val="-5"/>
          <w:sz w:val="20"/>
          <w:szCs w:val="20"/>
        </w:rPr>
        <w:t xml:space="preserve"> </w:t>
      </w:r>
      <w:r w:rsidRPr="00363419">
        <w:rPr>
          <w:color w:val="000000"/>
          <w:sz w:val="20"/>
          <w:szCs w:val="20"/>
        </w:rPr>
        <w:t>agree</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work</w:t>
      </w:r>
      <w:r w:rsidRPr="00363419">
        <w:rPr>
          <w:color w:val="000000"/>
          <w:spacing w:val="-5"/>
          <w:sz w:val="20"/>
          <w:szCs w:val="20"/>
        </w:rPr>
        <w:t xml:space="preserve"> </w:t>
      </w:r>
      <w:r w:rsidRPr="00363419">
        <w:rPr>
          <w:color w:val="000000"/>
          <w:sz w:val="20"/>
          <w:szCs w:val="20"/>
        </w:rPr>
        <w:t>longer</w:t>
      </w:r>
      <w:r w:rsidRPr="00363419">
        <w:rPr>
          <w:color w:val="000000"/>
          <w:spacing w:val="-3"/>
          <w:sz w:val="20"/>
          <w:szCs w:val="20"/>
        </w:rPr>
        <w:t xml:space="preserve"> </w:t>
      </w:r>
      <w:r w:rsidRPr="00363419">
        <w:rPr>
          <w:color w:val="000000"/>
          <w:sz w:val="20"/>
          <w:szCs w:val="20"/>
        </w:rPr>
        <w:t>than</w:t>
      </w:r>
      <w:r w:rsidRPr="00363419">
        <w:rPr>
          <w:color w:val="000000"/>
          <w:spacing w:val="-5"/>
          <w:sz w:val="20"/>
          <w:szCs w:val="20"/>
        </w:rPr>
        <w:t xml:space="preserve"> </w:t>
      </w:r>
      <w:r w:rsidRPr="00363419">
        <w:rPr>
          <w:color w:val="000000"/>
          <w:sz w:val="20"/>
          <w:szCs w:val="20"/>
        </w:rPr>
        <w:t>48</w:t>
      </w:r>
      <w:r w:rsidRPr="00363419">
        <w:rPr>
          <w:color w:val="000000"/>
          <w:spacing w:val="-3"/>
          <w:sz w:val="20"/>
          <w:szCs w:val="20"/>
        </w:rPr>
        <w:t xml:space="preserve"> </w:t>
      </w:r>
      <w:r w:rsidRPr="00363419">
        <w:rPr>
          <w:color w:val="000000"/>
          <w:sz w:val="20"/>
          <w:szCs w:val="20"/>
        </w:rPr>
        <w:t>hours</w:t>
      </w:r>
      <w:r w:rsidRPr="00363419">
        <w:rPr>
          <w:color w:val="000000"/>
          <w:spacing w:val="-5"/>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z w:val="20"/>
          <w:szCs w:val="20"/>
        </w:rPr>
        <w:t>week</w:t>
      </w:r>
      <w:r w:rsidRPr="00363419">
        <w:rPr>
          <w:color w:val="000000"/>
          <w:spacing w:val="-5"/>
          <w:sz w:val="20"/>
          <w:szCs w:val="20"/>
        </w:rPr>
        <w:t xml:space="preserve"> </w:t>
      </w:r>
      <w:r w:rsidRPr="00363419">
        <w:rPr>
          <w:color w:val="000000"/>
          <w:sz w:val="20"/>
          <w:szCs w:val="20"/>
        </w:rPr>
        <w:t>on</w:t>
      </w:r>
      <w:r w:rsidRPr="00363419">
        <w:rPr>
          <w:color w:val="000000"/>
          <w:spacing w:val="-5"/>
          <w:sz w:val="20"/>
          <w:szCs w:val="20"/>
        </w:rPr>
        <w:t xml:space="preserve"> </w:t>
      </w:r>
      <w:r w:rsidRPr="00363419">
        <w:rPr>
          <w:color w:val="000000"/>
          <w:sz w:val="20"/>
          <w:szCs w:val="20"/>
        </w:rPr>
        <w:t>average</w:t>
      </w:r>
      <w:r w:rsidRPr="00363419">
        <w:rPr>
          <w:color w:val="000000"/>
          <w:spacing w:val="-4"/>
          <w:sz w:val="20"/>
          <w:szCs w:val="20"/>
        </w:rPr>
        <w:t xml:space="preserve"> </w:t>
      </w:r>
      <w:r w:rsidRPr="00363419">
        <w:rPr>
          <w:color w:val="000000"/>
          <w:sz w:val="20"/>
          <w:szCs w:val="20"/>
        </w:rPr>
        <w:t>whenever</w:t>
      </w:r>
      <w:r w:rsidRPr="00363419">
        <w:rPr>
          <w:color w:val="000000"/>
          <w:spacing w:val="-3"/>
          <w:sz w:val="20"/>
          <w:szCs w:val="20"/>
        </w:rPr>
        <w:t xml:space="preserve"> </w:t>
      </w:r>
      <w:r w:rsidRPr="00363419">
        <w:rPr>
          <w:color w:val="000000"/>
          <w:sz w:val="20"/>
          <w:szCs w:val="20"/>
        </w:rPr>
        <w:t>necessary</w:t>
      </w:r>
      <w:r w:rsidRPr="00363419">
        <w:rPr>
          <w:color w:val="000000"/>
          <w:spacing w:val="-8"/>
          <w:sz w:val="20"/>
          <w:szCs w:val="20"/>
        </w:rPr>
        <w:t xml:space="preserve"> </w:t>
      </w:r>
      <w:r w:rsidRPr="00363419">
        <w:rPr>
          <w:color w:val="000000"/>
          <w:sz w:val="20"/>
          <w:szCs w:val="20"/>
        </w:rPr>
        <w:t>for</w:t>
      </w:r>
      <w:r w:rsidRPr="00363419">
        <w:rPr>
          <w:color w:val="000000"/>
          <w:spacing w:val="-4"/>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proper</w:t>
      </w:r>
      <w:r w:rsidRPr="00363419">
        <w:rPr>
          <w:color w:val="000000"/>
          <w:spacing w:val="-3"/>
          <w:sz w:val="20"/>
          <w:szCs w:val="20"/>
        </w:rPr>
        <w:t xml:space="preserve"> </w:t>
      </w:r>
      <w:r w:rsidRPr="00363419">
        <w:rPr>
          <w:color w:val="000000"/>
          <w:sz w:val="20"/>
          <w:szCs w:val="20"/>
        </w:rPr>
        <w:t>discharge of your duties or, in any event, as may be required by the Employer. You are however, entitled to withdraw</w:t>
      </w:r>
      <w:r w:rsidRPr="00363419">
        <w:rPr>
          <w:color w:val="000000"/>
          <w:spacing w:val="-10"/>
          <w:sz w:val="20"/>
          <w:szCs w:val="20"/>
        </w:rPr>
        <w:t xml:space="preserve"> </w:t>
      </w:r>
      <w:r w:rsidRPr="00363419">
        <w:rPr>
          <w:color w:val="000000"/>
          <w:sz w:val="20"/>
          <w:szCs w:val="20"/>
        </w:rPr>
        <w:t>such</w:t>
      </w:r>
      <w:r w:rsidRPr="00363419">
        <w:rPr>
          <w:color w:val="000000"/>
          <w:spacing w:val="-8"/>
          <w:sz w:val="20"/>
          <w:szCs w:val="20"/>
        </w:rPr>
        <w:t xml:space="preserve"> </w:t>
      </w:r>
      <w:r w:rsidRPr="00363419">
        <w:rPr>
          <w:color w:val="000000"/>
          <w:sz w:val="20"/>
          <w:szCs w:val="20"/>
        </w:rPr>
        <w:t>agreement</w:t>
      </w:r>
      <w:r w:rsidRPr="00363419">
        <w:rPr>
          <w:color w:val="000000"/>
          <w:spacing w:val="-8"/>
          <w:sz w:val="20"/>
          <w:szCs w:val="20"/>
        </w:rPr>
        <w:t xml:space="preserve"> </w:t>
      </w:r>
      <w:r w:rsidRPr="00363419">
        <w:rPr>
          <w:color w:val="000000"/>
          <w:sz w:val="20"/>
          <w:szCs w:val="20"/>
        </w:rPr>
        <w:t>by</w:t>
      </w:r>
      <w:r w:rsidRPr="00363419">
        <w:rPr>
          <w:color w:val="000000"/>
          <w:spacing w:val="-10"/>
          <w:sz w:val="20"/>
          <w:szCs w:val="20"/>
        </w:rPr>
        <w:t xml:space="preserve"> </w:t>
      </w:r>
      <w:r w:rsidRPr="00363419">
        <w:rPr>
          <w:color w:val="000000"/>
          <w:sz w:val="20"/>
          <w:szCs w:val="20"/>
        </w:rPr>
        <w:t>giving</w:t>
      </w:r>
      <w:r w:rsidRPr="00363419">
        <w:rPr>
          <w:color w:val="000000"/>
          <w:spacing w:val="-8"/>
          <w:sz w:val="20"/>
          <w:szCs w:val="20"/>
        </w:rPr>
        <w:t xml:space="preserve"> </w:t>
      </w:r>
      <w:r w:rsidRPr="00363419">
        <w:rPr>
          <w:color w:val="000000"/>
          <w:sz w:val="20"/>
          <w:szCs w:val="20"/>
        </w:rPr>
        <w:t>one</w:t>
      </w:r>
      <w:r w:rsidRPr="00363419">
        <w:rPr>
          <w:color w:val="000000"/>
          <w:spacing w:val="-7"/>
          <w:sz w:val="20"/>
          <w:szCs w:val="20"/>
        </w:rPr>
        <w:t xml:space="preserve"> </w:t>
      </w:r>
      <w:r w:rsidRPr="00363419">
        <w:rPr>
          <w:color w:val="000000"/>
          <w:sz w:val="20"/>
          <w:szCs w:val="20"/>
        </w:rPr>
        <w:t>month’s</w:t>
      </w:r>
      <w:r w:rsidRPr="00363419">
        <w:rPr>
          <w:color w:val="000000"/>
          <w:spacing w:val="-8"/>
          <w:sz w:val="20"/>
          <w:szCs w:val="20"/>
        </w:rPr>
        <w:t xml:space="preserve"> </w:t>
      </w:r>
      <w:r w:rsidRPr="00363419">
        <w:rPr>
          <w:color w:val="000000"/>
          <w:sz w:val="20"/>
          <w:szCs w:val="20"/>
        </w:rPr>
        <w:t>written</w:t>
      </w:r>
      <w:r w:rsidRPr="00363419">
        <w:rPr>
          <w:color w:val="000000"/>
          <w:spacing w:val="-8"/>
          <w:sz w:val="20"/>
          <w:szCs w:val="20"/>
        </w:rPr>
        <w:t xml:space="preserve"> </w:t>
      </w:r>
      <w:r w:rsidRPr="00363419">
        <w:rPr>
          <w:color w:val="000000"/>
          <w:sz w:val="20"/>
          <w:szCs w:val="20"/>
        </w:rPr>
        <w:t>notice</w:t>
      </w:r>
      <w:r w:rsidRPr="00363419">
        <w:rPr>
          <w:color w:val="000000"/>
          <w:spacing w:val="-7"/>
          <w:sz w:val="20"/>
          <w:szCs w:val="20"/>
        </w:rPr>
        <w:t xml:space="preserve"> </w:t>
      </w:r>
      <w:r w:rsidRPr="00363419">
        <w:rPr>
          <w:color w:val="000000"/>
          <w:sz w:val="20"/>
          <w:szCs w:val="20"/>
        </w:rPr>
        <w:t>to</w:t>
      </w:r>
      <w:r w:rsidRPr="00363419">
        <w:rPr>
          <w:color w:val="000000"/>
          <w:spacing w:val="-2"/>
          <w:sz w:val="20"/>
          <w:szCs w:val="20"/>
        </w:rPr>
        <w:t xml:space="preserve"> </w:t>
      </w:r>
      <w:r w:rsidRPr="00363419">
        <w:rPr>
          <w:color w:val="000000"/>
          <w:sz w:val="20"/>
          <w:szCs w:val="20"/>
        </w:rPr>
        <w:t>the</w:t>
      </w:r>
      <w:r w:rsidRPr="00363419">
        <w:rPr>
          <w:color w:val="000000"/>
          <w:spacing w:val="-7"/>
          <w:sz w:val="20"/>
          <w:szCs w:val="20"/>
        </w:rPr>
        <w:t xml:space="preserve"> </w:t>
      </w:r>
      <w:r w:rsidRPr="00363419">
        <w:rPr>
          <w:color w:val="000000"/>
          <w:sz w:val="20"/>
          <w:szCs w:val="20"/>
        </w:rPr>
        <w:t>Employer.</w:t>
      </w:r>
    </w:p>
    <w:p w14:paraId="7BBD1CFA" w14:textId="77777777" w:rsidR="003D59C2" w:rsidRDefault="009F6D5C" w:rsidP="00363419">
      <w:pPr>
        <w:numPr>
          <w:ilvl w:val="1"/>
          <w:numId w:val="5"/>
        </w:numPr>
        <w:rPr>
          <w:color w:val="000000"/>
          <w:sz w:val="20"/>
          <w:szCs w:val="20"/>
        </w:rPr>
      </w:pPr>
      <w:r w:rsidRPr="00F902D4">
        <w:rPr>
          <w:color w:val="000000"/>
          <w:sz w:val="20"/>
          <w:szCs w:val="20"/>
        </w:rPr>
        <w:lastRenderedPageBreak/>
        <w:t>You</w:t>
      </w:r>
      <w:r w:rsidRPr="00F902D4">
        <w:rPr>
          <w:color w:val="000000"/>
          <w:spacing w:val="-5"/>
          <w:sz w:val="20"/>
          <w:szCs w:val="20"/>
        </w:rPr>
        <w:t xml:space="preserve"> </w:t>
      </w:r>
      <w:r w:rsidRPr="00F902D4">
        <w:rPr>
          <w:color w:val="000000"/>
          <w:sz w:val="20"/>
          <w:szCs w:val="20"/>
        </w:rPr>
        <w:t>agree</w:t>
      </w:r>
      <w:r w:rsidRPr="00F902D4">
        <w:rPr>
          <w:color w:val="000000"/>
          <w:spacing w:val="-4"/>
          <w:sz w:val="20"/>
          <w:szCs w:val="20"/>
        </w:rPr>
        <w:t xml:space="preserve"> </w:t>
      </w:r>
      <w:r w:rsidRPr="00F902D4">
        <w:rPr>
          <w:color w:val="000000"/>
          <w:sz w:val="20"/>
          <w:szCs w:val="20"/>
        </w:rPr>
        <w:t>that</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Employer</w:t>
      </w:r>
      <w:r w:rsidRPr="00F902D4">
        <w:rPr>
          <w:color w:val="000000"/>
          <w:spacing w:val="-4"/>
          <w:sz w:val="20"/>
          <w:szCs w:val="20"/>
        </w:rPr>
        <w:t xml:space="preserve"> </w:t>
      </w:r>
      <w:r w:rsidRPr="00F902D4">
        <w:rPr>
          <w:color w:val="000000"/>
          <w:sz w:val="20"/>
          <w:szCs w:val="20"/>
        </w:rPr>
        <w:t>shall</w:t>
      </w:r>
      <w:r w:rsidRPr="00F902D4">
        <w:rPr>
          <w:color w:val="000000"/>
          <w:spacing w:val="-4"/>
          <w:sz w:val="20"/>
          <w:szCs w:val="20"/>
        </w:rPr>
        <w:t xml:space="preserve"> </w:t>
      </w:r>
      <w:r w:rsidRPr="00F902D4">
        <w:rPr>
          <w:color w:val="000000"/>
          <w:sz w:val="20"/>
          <w:szCs w:val="20"/>
        </w:rPr>
        <w:t>be</w:t>
      </w:r>
      <w:r w:rsidRPr="00F902D4">
        <w:rPr>
          <w:color w:val="000000"/>
          <w:spacing w:val="-4"/>
          <w:sz w:val="20"/>
          <w:szCs w:val="20"/>
        </w:rPr>
        <w:t xml:space="preserve"> </w:t>
      </w:r>
      <w:r w:rsidRPr="00F902D4">
        <w:rPr>
          <w:color w:val="000000"/>
          <w:sz w:val="20"/>
          <w:szCs w:val="20"/>
        </w:rPr>
        <w:t>entitled</w:t>
      </w:r>
      <w:r w:rsidRPr="00F902D4">
        <w:rPr>
          <w:color w:val="000000"/>
          <w:spacing w:val="-4"/>
          <w:sz w:val="20"/>
          <w:szCs w:val="20"/>
        </w:rPr>
        <w:t xml:space="preserve"> </w:t>
      </w:r>
      <w:r w:rsidRPr="00F902D4">
        <w:rPr>
          <w:color w:val="000000"/>
          <w:sz w:val="20"/>
          <w:szCs w:val="20"/>
        </w:rPr>
        <w:t>to</w:t>
      </w:r>
      <w:r w:rsidRPr="00F902D4">
        <w:rPr>
          <w:color w:val="000000"/>
          <w:spacing w:val="-4"/>
          <w:sz w:val="20"/>
          <w:szCs w:val="20"/>
        </w:rPr>
        <w:t xml:space="preserve"> </w:t>
      </w:r>
      <w:r w:rsidRPr="00F902D4">
        <w:rPr>
          <w:color w:val="000000"/>
          <w:sz w:val="20"/>
          <w:szCs w:val="20"/>
        </w:rPr>
        <w:t>amend</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provisions</w:t>
      </w:r>
      <w:r w:rsidRPr="00F902D4">
        <w:rPr>
          <w:color w:val="000000"/>
          <w:spacing w:val="-5"/>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this</w:t>
      </w:r>
      <w:r w:rsidRPr="00F902D4">
        <w:rPr>
          <w:color w:val="000000"/>
          <w:spacing w:val="-5"/>
          <w:sz w:val="20"/>
          <w:szCs w:val="20"/>
        </w:rPr>
        <w:t xml:space="preserve"> </w:t>
      </w:r>
      <w:r w:rsidRPr="00F902D4">
        <w:rPr>
          <w:color w:val="000000"/>
          <w:sz w:val="20"/>
          <w:szCs w:val="20"/>
        </w:rPr>
        <w:t>clause</w:t>
      </w:r>
      <w:r w:rsidRPr="00F902D4">
        <w:rPr>
          <w:color w:val="000000"/>
          <w:spacing w:val="-4"/>
          <w:sz w:val="20"/>
          <w:szCs w:val="20"/>
        </w:rPr>
        <w:t xml:space="preserve"> </w:t>
      </w:r>
      <w:r w:rsidRPr="00F902D4">
        <w:rPr>
          <w:color w:val="000000"/>
          <w:sz w:val="20"/>
          <w:szCs w:val="20"/>
        </w:rPr>
        <w:t>to</w:t>
      </w:r>
      <w:r w:rsidRPr="00F902D4">
        <w:rPr>
          <w:color w:val="000000"/>
          <w:spacing w:val="-4"/>
          <w:sz w:val="20"/>
          <w:szCs w:val="20"/>
        </w:rPr>
        <w:t xml:space="preserve"> </w:t>
      </w:r>
      <w:r w:rsidRPr="00F902D4">
        <w:rPr>
          <w:color w:val="000000"/>
          <w:sz w:val="20"/>
          <w:szCs w:val="20"/>
        </w:rPr>
        <w:t>ensure</w:t>
      </w:r>
      <w:r w:rsidRPr="00F902D4">
        <w:rPr>
          <w:color w:val="000000"/>
          <w:spacing w:val="-4"/>
          <w:sz w:val="20"/>
          <w:szCs w:val="20"/>
        </w:rPr>
        <w:t xml:space="preserve"> </w:t>
      </w:r>
      <w:r w:rsidRPr="00F902D4">
        <w:rPr>
          <w:color w:val="000000"/>
          <w:sz w:val="20"/>
          <w:szCs w:val="20"/>
        </w:rPr>
        <w:t>continuing compliance</w:t>
      </w:r>
      <w:r w:rsidRPr="00F902D4">
        <w:rPr>
          <w:color w:val="000000"/>
          <w:spacing w:val="-6"/>
          <w:sz w:val="20"/>
          <w:szCs w:val="20"/>
        </w:rPr>
        <w:t xml:space="preserve"> </w:t>
      </w:r>
      <w:r w:rsidRPr="00F902D4">
        <w:rPr>
          <w:color w:val="000000"/>
          <w:sz w:val="20"/>
          <w:szCs w:val="20"/>
        </w:rPr>
        <w:t>with</w:t>
      </w:r>
      <w:r w:rsidRPr="00F902D4">
        <w:rPr>
          <w:color w:val="000000"/>
          <w:spacing w:val="-8"/>
          <w:sz w:val="20"/>
          <w:szCs w:val="20"/>
        </w:rPr>
        <w:t xml:space="preserve"> </w:t>
      </w:r>
      <w:r w:rsidRPr="00F902D4">
        <w:rPr>
          <w:color w:val="000000"/>
          <w:sz w:val="20"/>
          <w:szCs w:val="20"/>
        </w:rPr>
        <w:t>the</w:t>
      </w:r>
      <w:r w:rsidRPr="00F902D4">
        <w:rPr>
          <w:color w:val="000000"/>
          <w:spacing w:val="-6"/>
          <w:sz w:val="20"/>
          <w:szCs w:val="20"/>
        </w:rPr>
        <w:t xml:space="preserve"> </w:t>
      </w:r>
      <w:r w:rsidRPr="00F902D4">
        <w:rPr>
          <w:color w:val="000000"/>
          <w:sz w:val="20"/>
          <w:szCs w:val="20"/>
        </w:rPr>
        <w:t>Working</w:t>
      </w:r>
      <w:r w:rsidRPr="00F902D4">
        <w:rPr>
          <w:color w:val="000000"/>
          <w:spacing w:val="-7"/>
          <w:sz w:val="20"/>
          <w:szCs w:val="20"/>
        </w:rPr>
        <w:t xml:space="preserve"> </w:t>
      </w:r>
      <w:r w:rsidRPr="00F902D4">
        <w:rPr>
          <w:color w:val="000000"/>
          <w:sz w:val="20"/>
          <w:szCs w:val="20"/>
        </w:rPr>
        <w:t>Time</w:t>
      </w:r>
      <w:r w:rsidRPr="00F902D4">
        <w:rPr>
          <w:color w:val="000000"/>
          <w:spacing w:val="-6"/>
          <w:sz w:val="20"/>
          <w:szCs w:val="20"/>
        </w:rPr>
        <w:t xml:space="preserve"> </w:t>
      </w:r>
      <w:r w:rsidRPr="00F902D4">
        <w:rPr>
          <w:color w:val="000000"/>
          <w:sz w:val="20"/>
          <w:szCs w:val="20"/>
        </w:rPr>
        <w:t>Regulations</w:t>
      </w:r>
      <w:r w:rsidRPr="00F902D4">
        <w:rPr>
          <w:color w:val="000000"/>
          <w:spacing w:val="-7"/>
          <w:sz w:val="20"/>
          <w:szCs w:val="20"/>
        </w:rPr>
        <w:t xml:space="preserve"> </w:t>
      </w:r>
      <w:r w:rsidRPr="00F902D4">
        <w:rPr>
          <w:color w:val="000000"/>
          <w:sz w:val="20"/>
          <w:szCs w:val="20"/>
        </w:rPr>
        <w:t>1998.</w:t>
      </w:r>
    </w:p>
    <w:p w14:paraId="210DAE7D" w14:textId="77777777" w:rsidR="003B60AB" w:rsidRPr="00F902D4" w:rsidRDefault="003B60AB" w:rsidP="003B60AB">
      <w:pPr>
        <w:rPr>
          <w:color w:val="000000"/>
          <w:sz w:val="20"/>
          <w:szCs w:val="20"/>
        </w:rPr>
      </w:pPr>
    </w:p>
    <w:p w14:paraId="24EBBB11" w14:textId="77777777" w:rsidR="009F6D5C" w:rsidRPr="00363419" w:rsidRDefault="00DD3541" w:rsidP="00075DE5">
      <w:pPr>
        <w:numPr>
          <w:ilvl w:val="0"/>
          <w:numId w:val="5"/>
        </w:numPr>
        <w:rPr>
          <w:b/>
          <w:bCs/>
        </w:rPr>
      </w:pPr>
      <w:r w:rsidRPr="00363419">
        <w:rPr>
          <w:b/>
          <w:bCs/>
        </w:rPr>
        <w:t>Commencement and previous</w:t>
      </w:r>
      <w:r w:rsidR="009F6D5C" w:rsidRPr="00363419">
        <w:rPr>
          <w:b/>
          <w:bCs/>
        </w:rPr>
        <w:t xml:space="preserve"> </w:t>
      </w:r>
      <w:r w:rsidRPr="00363419">
        <w:rPr>
          <w:b/>
          <w:bCs/>
        </w:rPr>
        <w:t>employment</w:t>
      </w:r>
    </w:p>
    <w:p w14:paraId="027443DC" w14:textId="12759206" w:rsidR="009F6D5C" w:rsidRPr="00363419" w:rsidRDefault="009F6D5C" w:rsidP="00F902D4">
      <w:pPr>
        <w:numPr>
          <w:ilvl w:val="1"/>
          <w:numId w:val="5"/>
        </w:numPr>
        <w:rPr>
          <w:sz w:val="20"/>
          <w:szCs w:val="20"/>
        </w:rPr>
      </w:pPr>
      <w:r w:rsidRPr="00363419">
        <w:rPr>
          <w:sz w:val="20"/>
          <w:szCs w:val="20"/>
        </w:rPr>
        <w:t>Your period of continuous employment with the Employer commence</w:t>
      </w:r>
      <w:r w:rsidR="00280713">
        <w:rPr>
          <w:sz w:val="20"/>
          <w:szCs w:val="20"/>
        </w:rPr>
        <w:t>d</w:t>
      </w:r>
      <w:r w:rsidRPr="00363419">
        <w:rPr>
          <w:sz w:val="20"/>
          <w:szCs w:val="20"/>
        </w:rPr>
        <w:t xml:space="preserve"> on </w:t>
      </w:r>
      <w:r w:rsidR="00AD3C9B" w:rsidRPr="00ED77DB">
        <w:rPr>
          <w:b/>
          <w:bCs/>
          <w:color w:val="FF0000"/>
          <w:sz w:val="20"/>
          <w:szCs w:val="20"/>
        </w:rPr>
        <w:t>&lt;&lt;</w:t>
      </w:r>
      <w:r w:rsidR="00AD3C9B" w:rsidRPr="00ED77DB">
        <w:rPr>
          <w:color w:val="FF0000"/>
          <w:sz w:val="20"/>
          <w:szCs w:val="20"/>
        </w:rPr>
        <w:t>DOJ</w:t>
      </w:r>
      <w:r w:rsidR="00AD3C9B" w:rsidRPr="00ED77DB">
        <w:rPr>
          <w:b/>
          <w:bCs/>
          <w:color w:val="FF0000"/>
          <w:sz w:val="20"/>
          <w:szCs w:val="20"/>
        </w:rPr>
        <w:t>&gt;&gt;</w:t>
      </w:r>
      <w:r w:rsidRPr="00363419">
        <w:rPr>
          <w:sz w:val="20"/>
          <w:szCs w:val="20"/>
        </w:rPr>
        <w:t>. This takes into account any</w:t>
      </w:r>
      <w:r w:rsidRPr="00363419">
        <w:rPr>
          <w:spacing w:val="-9"/>
          <w:sz w:val="20"/>
          <w:szCs w:val="20"/>
        </w:rPr>
        <w:t xml:space="preserve"> </w:t>
      </w:r>
      <w:r w:rsidRPr="00363419">
        <w:rPr>
          <w:sz w:val="20"/>
          <w:szCs w:val="20"/>
        </w:rPr>
        <w:t>service</w:t>
      </w:r>
      <w:r w:rsidRPr="00363419">
        <w:rPr>
          <w:spacing w:val="-6"/>
          <w:sz w:val="20"/>
          <w:szCs w:val="20"/>
        </w:rPr>
        <w:t xml:space="preserve"> </w:t>
      </w:r>
      <w:r w:rsidRPr="00363419">
        <w:rPr>
          <w:sz w:val="20"/>
          <w:szCs w:val="20"/>
        </w:rPr>
        <w:t>with</w:t>
      </w:r>
      <w:r w:rsidRPr="00363419">
        <w:rPr>
          <w:spacing w:val="-8"/>
          <w:sz w:val="20"/>
          <w:szCs w:val="20"/>
        </w:rPr>
        <w:t xml:space="preserve"> </w:t>
      </w:r>
      <w:r w:rsidRPr="00363419">
        <w:rPr>
          <w:sz w:val="20"/>
          <w:szCs w:val="20"/>
        </w:rPr>
        <w:t>a</w:t>
      </w:r>
      <w:r w:rsidRPr="00363419">
        <w:rPr>
          <w:spacing w:val="-6"/>
          <w:sz w:val="20"/>
          <w:szCs w:val="20"/>
        </w:rPr>
        <w:t xml:space="preserve"> </w:t>
      </w:r>
      <w:r w:rsidRPr="00363419">
        <w:rPr>
          <w:sz w:val="20"/>
          <w:szCs w:val="20"/>
        </w:rPr>
        <w:t>previous</w:t>
      </w:r>
      <w:r w:rsidRPr="00363419">
        <w:rPr>
          <w:spacing w:val="-7"/>
          <w:sz w:val="20"/>
          <w:szCs w:val="20"/>
        </w:rPr>
        <w:t xml:space="preserve"> </w:t>
      </w:r>
      <w:r w:rsidRPr="00363419">
        <w:rPr>
          <w:sz w:val="20"/>
          <w:szCs w:val="20"/>
        </w:rPr>
        <w:t>employer</w:t>
      </w:r>
      <w:r w:rsidRPr="00363419">
        <w:rPr>
          <w:spacing w:val="-5"/>
          <w:sz w:val="20"/>
          <w:szCs w:val="20"/>
        </w:rPr>
        <w:t xml:space="preserve"> </w:t>
      </w:r>
      <w:r w:rsidRPr="00363419">
        <w:rPr>
          <w:sz w:val="20"/>
          <w:szCs w:val="20"/>
        </w:rPr>
        <w:t>that</w:t>
      </w:r>
      <w:r w:rsidRPr="00363419">
        <w:rPr>
          <w:spacing w:val="-6"/>
          <w:sz w:val="20"/>
          <w:szCs w:val="20"/>
        </w:rPr>
        <w:t xml:space="preserve"> </w:t>
      </w:r>
      <w:r w:rsidRPr="00363419">
        <w:rPr>
          <w:sz w:val="20"/>
          <w:szCs w:val="20"/>
        </w:rPr>
        <w:t>counts.</w:t>
      </w:r>
    </w:p>
    <w:p w14:paraId="415C09BE" w14:textId="77777777" w:rsidR="009F6D5C" w:rsidRPr="00363419" w:rsidRDefault="009F6D5C" w:rsidP="00363419">
      <w:pPr>
        <w:rPr>
          <w:sz w:val="20"/>
          <w:szCs w:val="20"/>
        </w:rPr>
      </w:pPr>
    </w:p>
    <w:p w14:paraId="02EE880F" w14:textId="77777777" w:rsidR="009F6D5C" w:rsidRPr="00363419" w:rsidRDefault="009F6D5C" w:rsidP="00075DE5">
      <w:pPr>
        <w:numPr>
          <w:ilvl w:val="0"/>
          <w:numId w:val="5"/>
        </w:numPr>
        <w:rPr>
          <w:b/>
          <w:bCs/>
        </w:rPr>
      </w:pPr>
      <w:r w:rsidRPr="00363419">
        <w:rPr>
          <w:b/>
          <w:bCs/>
        </w:rPr>
        <w:t xml:space="preserve">Probation </w:t>
      </w:r>
      <w:r w:rsidR="00DD3541" w:rsidRPr="00363419">
        <w:rPr>
          <w:b/>
          <w:bCs/>
        </w:rPr>
        <w:t>period:</w:t>
      </w:r>
    </w:p>
    <w:p w14:paraId="13E65D40" w14:textId="77777777" w:rsidR="00F902D4" w:rsidRDefault="009F6D5C" w:rsidP="00363419">
      <w:pPr>
        <w:numPr>
          <w:ilvl w:val="1"/>
          <w:numId w:val="5"/>
        </w:numPr>
        <w:rPr>
          <w:color w:val="000000"/>
          <w:sz w:val="20"/>
          <w:szCs w:val="20"/>
        </w:rPr>
      </w:pPr>
      <w:r w:rsidRPr="00363419">
        <w:rPr>
          <w:color w:val="000000"/>
          <w:sz w:val="20"/>
          <w:szCs w:val="20"/>
        </w:rPr>
        <w:t>Your employment by the Employer is subject to a probation period of 12 weeks during which time you will</w:t>
      </w:r>
      <w:r w:rsidRPr="00363419">
        <w:rPr>
          <w:color w:val="000000"/>
          <w:spacing w:val="-6"/>
          <w:sz w:val="20"/>
          <w:szCs w:val="20"/>
        </w:rPr>
        <w:t xml:space="preserve"> </w:t>
      </w:r>
      <w:r w:rsidRPr="00363419">
        <w:rPr>
          <w:color w:val="000000"/>
          <w:sz w:val="20"/>
          <w:szCs w:val="20"/>
        </w:rPr>
        <w:t>be</w:t>
      </w:r>
      <w:r w:rsidRPr="00363419">
        <w:rPr>
          <w:color w:val="000000"/>
          <w:spacing w:val="-5"/>
          <w:sz w:val="20"/>
          <w:szCs w:val="20"/>
        </w:rPr>
        <w:t xml:space="preserve"> </w:t>
      </w:r>
      <w:r w:rsidRPr="00363419">
        <w:rPr>
          <w:color w:val="000000"/>
          <w:sz w:val="20"/>
          <w:szCs w:val="20"/>
        </w:rPr>
        <w:t>required</w:t>
      </w:r>
      <w:r w:rsidRPr="00363419">
        <w:rPr>
          <w:color w:val="000000"/>
          <w:spacing w:val="-4"/>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demonstrate</w:t>
      </w:r>
      <w:r w:rsidRPr="00363419">
        <w:rPr>
          <w:color w:val="000000"/>
          <w:spacing w:val="-5"/>
          <w:sz w:val="20"/>
          <w:szCs w:val="20"/>
        </w:rPr>
        <w:t xml:space="preserve"> </w:t>
      </w:r>
      <w:r w:rsidRPr="00363419">
        <w:rPr>
          <w:color w:val="000000"/>
          <w:sz w:val="20"/>
          <w:szCs w:val="20"/>
        </w:rPr>
        <w:t>your</w:t>
      </w:r>
      <w:r w:rsidRPr="00363419">
        <w:rPr>
          <w:color w:val="000000"/>
          <w:spacing w:val="-5"/>
          <w:sz w:val="20"/>
          <w:szCs w:val="20"/>
        </w:rPr>
        <w:t xml:space="preserve"> </w:t>
      </w:r>
      <w:r w:rsidRPr="00363419">
        <w:rPr>
          <w:color w:val="000000"/>
          <w:sz w:val="20"/>
          <w:szCs w:val="20"/>
        </w:rPr>
        <w:t>suitability</w:t>
      </w:r>
      <w:r w:rsidRPr="00363419">
        <w:rPr>
          <w:color w:val="000000"/>
          <w:spacing w:val="-8"/>
          <w:sz w:val="20"/>
          <w:szCs w:val="20"/>
        </w:rPr>
        <w:t xml:space="preserve"> </w:t>
      </w:r>
      <w:r w:rsidRPr="00363419">
        <w:rPr>
          <w:color w:val="000000"/>
          <w:sz w:val="20"/>
          <w:szCs w:val="20"/>
        </w:rPr>
        <w:t>for</w:t>
      </w:r>
      <w:r w:rsidRPr="00363419">
        <w:rPr>
          <w:color w:val="000000"/>
          <w:spacing w:val="-5"/>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position</w:t>
      </w:r>
      <w:r w:rsidRPr="00363419">
        <w:rPr>
          <w:color w:val="000000"/>
          <w:spacing w:val="-6"/>
          <w:sz w:val="20"/>
          <w:szCs w:val="20"/>
        </w:rPr>
        <w:t xml:space="preserve"> </w:t>
      </w:r>
      <w:r w:rsidRPr="00363419">
        <w:rPr>
          <w:color w:val="000000"/>
          <w:sz w:val="20"/>
          <w:szCs w:val="20"/>
        </w:rPr>
        <w:t>in</w:t>
      </w:r>
      <w:r w:rsidRPr="00363419">
        <w:rPr>
          <w:color w:val="000000"/>
          <w:spacing w:val="-7"/>
          <w:sz w:val="20"/>
          <w:szCs w:val="20"/>
        </w:rPr>
        <w:t xml:space="preserve"> </w:t>
      </w:r>
      <w:r w:rsidRPr="00363419">
        <w:rPr>
          <w:color w:val="000000"/>
          <w:sz w:val="20"/>
          <w:szCs w:val="20"/>
        </w:rPr>
        <w:t>which</w:t>
      </w:r>
      <w:r w:rsidRPr="00363419">
        <w:rPr>
          <w:color w:val="000000"/>
          <w:spacing w:val="-6"/>
          <w:sz w:val="20"/>
          <w:szCs w:val="20"/>
        </w:rPr>
        <w:t xml:space="preserve"> </w:t>
      </w:r>
      <w:r w:rsidRPr="00363419">
        <w:rPr>
          <w:color w:val="000000"/>
          <w:sz w:val="20"/>
          <w:szCs w:val="20"/>
        </w:rPr>
        <w:t>you</w:t>
      </w:r>
      <w:r w:rsidRPr="00363419">
        <w:rPr>
          <w:color w:val="000000"/>
          <w:spacing w:val="-6"/>
          <w:sz w:val="20"/>
          <w:szCs w:val="20"/>
        </w:rPr>
        <w:t xml:space="preserve"> </w:t>
      </w:r>
      <w:r w:rsidRPr="00363419">
        <w:rPr>
          <w:color w:val="000000"/>
          <w:sz w:val="20"/>
          <w:szCs w:val="20"/>
        </w:rPr>
        <w:t>are</w:t>
      </w:r>
      <w:r w:rsidRPr="00363419">
        <w:rPr>
          <w:color w:val="000000"/>
          <w:spacing w:val="-5"/>
          <w:sz w:val="20"/>
          <w:szCs w:val="20"/>
        </w:rPr>
        <w:t xml:space="preserve"> </w:t>
      </w:r>
      <w:r w:rsidRPr="00363419">
        <w:rPr>
          <w:color w:val="000000"/>
          <w:sz w:val="20"/>
          <w:szCs w:val="20"/>
        </w:rPr>
        <w:t>employed,</w:t>
      </w:r>
      <w:r w:rsidRPr="00363419">
        <w:rPr>
          <w:color w:val="000000"/>
          <w:spacing w:val="-5"/>
          <w:sz w:val="20"/>
          <w:szCs w:val="20"/>
        </w:rPr>
        <w:t xml:space="preserve"> </w:t>
      </w:r>
      <w:r w:rsidRPr="00363419">
        <w:rPr>
          <w:color w:val="000000"/>
          <w:sz w:val="20"/>
          <w:szCs w:val="20"/>
        </w:rPr>
        <w:t>including</w:t>
      </w:r>
      <w:r w:rsidRPr="00363419">
        <w:rPr>
          <w:color w:val="000000"/>
          <w:spacing w:val="-6"/>
          <w:sz w:val="20"/>
          <w:szCs w:val="20"/>
        </w:rPr>
        <w:t xml:space="preserve"> </w:t>
      </w:r>
      <w:r w:rsidRPr="00363419">
        <w:rPr>
          <w:color w:val="000000"/>
          <w:sz w:val="20"/>
          <w:szCs w:val="20"/>
        </w:rPr>
        <w:t>the completion of the basic skills training offered. To this end, your progress will be assessed on a regular basis.</w:t>
      </w:r>
    </w:p>
    <w:p w14:paraId="079423C4" w14:textId="77777777" w:rsidR="00F902D4" w:rsidRDefault="009F6D5C" w:rsidP="00363419">
      <w:pPr>
        <w:numPr>
          <w:ilvl w:val="1"/>
          <w:numId w:val="5"/>
        </w:numPr>
        <w:rPr>
          <w:color w:val="000000"/>
          <w:sz w:val="20"/>
          <w:szCs w:val="20"/>
        </w:rPr>
      </w:pPr>
      <w:r w:rsidRPr="00F902D4">
        <w:rPr>
          <w:color w:val="000000"/>
          <w:sz w:val="20"/>
          <w:szCs w:val="20"/>
        </w:rPr>
        <w:t>The probation period may be extended at the Employer’s discretion to a maximum of 24 weeks and this is without</w:t>
      </w:r>
      <w:r w:rsidRPr="00F902D4">
        <w:rPr>
          <w:color w:val="000000"/>
          <w:spacing w:val="-6"/>
          <w:sz w:val="20"/>
          <w:szCs w:val="20"/>
        </w:rPr>
        <w:t xml:space="preserve"> </w:t>
      </w:r>
      <w:r w:rsidRPr="00F902D4">
        <w:rPr>
          <w:color w:val="000000"/>
          <w:sz w:val="20"/>
          <w:szCs w:val="20"/>
        </w:rPr>
        <w:t>prejudice</w:t>
      </w:r>
      <w:r w:rsidRPr="00F902D4">
        <w:rPr>
          <w:color w:val="000000"/>
          <w:spacing w:val="-5"/>
          <w:sz w:val="20"/>
          <w:szCs w:val="20"/>
        </w:rPr>
        <w:t xml:space="preserve"> </w:t>
      </w:r>
      <w:r w:rsidRPr="00F902D4">
        <w:rPr>
          <w:color w:val="000000"/>
          <w:sz w:val="20"/>
          <w:szCs w:val="20"/>
        </w:rPr>
        <w:t>to</w:t>
      </w:r>
      <w:r w:rsidRPr="00F902D4">
        <w:rPr>
          <w:color w:val="000000"/>
          <w:spacing w:val="-4"/>
          <w:sz w:val="20"/>
          <w:szCs w:val="20"/>
        </w:rPr>
        <w:t xml:space="preserve"> </w:t>
      </w:r>
      <w:r w:rsidRPr="00F902D4">
        <w:rPr>
          <w:color w:val="000000"/>
          <w:sz w:val="20"/>
          <w:szCs w:val="20"/>
        </w:rPr>
        <w:t>the</w:t>
      </w:r>
      <w:r w:rsidRPr="00F902D4">
        <w:rPr>
          <w:color w:val="000000"/>
          <w:spacing w:val="-2"/>
          <w:sz w:val="20"/>
          <w:szCs w:val="20"/>
        </w:rPr>
        <w:t xml:space="preserve"> </w:t>
      </w:r>
      <w:r w:rsidRPr="00F902D4">
        <w:rPr>
          <w:color w:val="000000"/>
          <w:sz w:val="20"/>
          <w:szCs w:val="20"/>
        </w:rPr>
        <w:t>Employer’s</w:t>
      </w:r>
      <w:r w:rsidRPr="00F902D4">
        <w:rPr>
          <w:color w:val="000000"/>
          <w:spacing w:val="-6"/>
          <w:sz w:val="20"/>
          <w:szCs w:val="20"/>
        </w:rPr>
        <w:t xml:space="preserve"> </w:t>
      </w:r>
      <w:r w:rsidRPr="00F902D4">
        <w:rPr>
          <w:color w:val="000000"/>
          <w:sz w:val="20"/>
          <w:szCs w:val="20"/>
        </w:rPr>
        <w:t>right</w:t>
      </w:r>
      <w:r w:rsidRPr="00F902D4">
        <w:rPr>
          <w:color w:val="000000"/>
          <w:spacing w:val="-6"/>
          <w:sz w:val="20"/>
          <w:szCs w:val="20"/>
        </w:rPr>
        <w:t xml:space="preserve"> </w:t>
      </w:r>
      <w:r w:rsidRPr="00F902D4">
        <w:rPr>
          <w:color w:val="000000"/>
          <w:sz w:val="20"/>
          <w:szCs w:val="20"/>
        </w:rPr>
        <w:t>to</w:t>
      </w:r>
      <w:r w:rsidRPr="00F902D4">
        <w:rPr>
          <w:color w:val="000000"/>
          <w:spacing w:val="-4"/>
          <w:sz w:val="20"/>
          <w:szCs w:val="20"/>
        </w:rPr>
        <w:t xml:space="preserve"> </w:t>
      </w:r>
      <w:r w:rsidRPr="00F902D4">
        <w:rPr>
          <w:color w:val="000000"/>
          <w:sz w:val="20"/>
          <w:szCs w:val="20"/>
        </w:rPr>
        <w:t>terminate</w:t>
      </w:r>
      <w:r w:rsidRPr="00F902D4">
        <w:rPr>
          <w:color w:val="000000"/>
          <w:spacing w:val="-5"/>
          <w:sz w:val="20"/>
          <w:szCs w:val="20"/>
        </w:rPr>
        <w:t xml:space="preserve"> </w:t>
      </w:r>
      <w:r w:rsidRPr="00F902D4">
        <w:rPr>
          <w:color w:val="000000"/>
          <w:sz w:val="20"/>
          <w:szCs w:val="20"/>
        </w:rPr>
        <w:t>your</w:t>
      </w:r>
      <w:r w:rsidRPr="00F902D4">
        <w:rPr>
          <w:color w:val="000000"/>
          <w:spacing w:val="-5"/>
          <w:sz w:val="20"/>
          <w:szCs w:val="20"/>
        </w:rPr>
        <w:t xml:space="preserve"> </w:t>
      </w:r>
      <w:r w:rsidRPr="00F902D4">
        <w:rPr>
          <w:color w:val="000000"/>
          <w:sz w:val="20"/>
          <w:szCs w:val="20"/>
        </w:rPr>
        <w:t>employment</w:t>
      </w:r>
      <w:r w:rsidRPr="00F902D4">
        <w:rPr>
          <w:color w:val="000000"/>
          <w:spacing w:val="-6"/>
          <w:sz w:val="20"/>
          <w:szCs w:val="20"/>
        </w:rPr>
        <w:t xml:space="preserve"> </w:t>
      </w:r>
      <w:r w:rsidRPr="00F902D4">
        <w:rPr>
          <w:color w:val="000000"/>
          <w:sz w:val="20"/>
          <w:szCs w:val="20"/>
        </w:rPr>
        <w:t>before</w:t>
      </w:r>
      <w:r w:rsidRPr="00F902D4">
        <w:rPr>
          <w:color w:val="000000"/>
          <w:spacing w:val="-5"/>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expiry</w:t>
      </w:r>
      <w:r w:rsidRPr="00F902D4">
        <w:rPr>
          <w:color w:val="000000"/>
          <w:spacing w:val="-9"/>
          <w:sz w:val="20"/>
          <w:szCs w:val="20"/>
        </w:rPr>
        <w:t xml:space="preserve"> </w:t>
      </w:r>
      <w:r w:rsidRPr="00F902D4">
        <w:rPr>
          <w:color w:val="000000"/>
          <w:sz w:val="20"/>
          <w:szCs w:val="20"/>
        </w:rPr>
        <w:t>of</w:t>
      </w:r>
      <w:r w:rsidRPr="00F902D4">
        <w:rPr>
          <w:color w:val="000000"/>
          <w:spacing w:val="-7"/>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probation period. An extension may be implemented in circumstances where your performance or conduct during probation has not been entirely satisfactory but it is thought that an extension to the probation period may lead to improvement, or where you have been absent from work for any reason for a significant period during</w:t>
      </w:r>
      <w:r w:rsidRPr="00F902D4">
        <w:rPr>
          <w:color w:val="000000"/>
          <w:spacing w:val="-8"/>
          <w:sz w:val="20"/>
          <w:szCs w:val="20"/>
        </w:rPr>
        <w:t xml:space="preserve"> </w:t>
      </w:r>
      <w:r w:rsidRPr="00F902D4">
        <w:rPr>
          <w:color w:val="000000"/>
          <w:sz w:val="20"/>
          <w:szCs w:val="20"/>
        </w:rPr>
        <w:t>probation.</w:t>
      </w:r>
    </w:p>
    <w:p w14:paraId="592CD391" w14:textId="77777777" w:rsidR="00F902D4" w:rsidRDefault="009F6D5C" w:rsidP="00363419">
      <w:pPr>
        <w:numPr>
          <w:ilvl w:val="1"/>
          <w:numId w:val="5"/>
        </w:numPr>
        <w:rPr>
          <w:color w:val="000000"/>
          <w:sz w:val="20"/>
          <w:szCs w:val="20"/>
        </w:rPr>
      </w:pPr>
      <w:r w:rsidRPr="00F902D4">
        <w:rPr>
          <w:color w:val="000000"/>
          <w:sz w:val="20"/>
          <w:szCs w:val="20"/>
        </w:rPr>
        <w:t>Your</w:t>
      </w:r>
      <w:r w:rsidRPr="00F902D4">
        <w:rPr>
          <w:color w:val="000000"/>
          <w:spacing w:val="-4"/>
          <w:sz w:val="20"/>
          <w:szCs w:val="20"/>
        </w:rPr>
        <w:t xml:space="preserve"> </w:t>
      </w:r>
      <w:r w:rsidRPr="00F902D4">
        <w:rPr>
          <w:color w:val="000000"/>
          <w:sz w:val="20"/>
          <w:szCs w:val="20"/>
        </w:rPr>
        <w:t>employment</w:t>
      </w:r>
      <w:r w:rsidRPr="00F902D4">
        <w:rPr>
          <w:color w:val="000000"/>
          <w:spacing w:val="-4"/>
          <w:sz w:val="20"/>
          <w:szCs w:val="20"/>
        </w:rPr>
        <w:t xml:space="preserve"> </w:t>
      </w:r>
      <w:r w:rsidRPr="00F902D4">
        <w:rPr>
          <w:color w:val="000000"/>
          <w:sz w:val="20"/>
          <w:szCs w:val="20"/>
        </w:rPr>
        <w:t>may</w:t>
      </w:r>
      <w:r w:rsidRPr="00F902D4">
        <w:rPr>
          <w:color w:val="000000"/>
          <w:spacing w:val="-6"/>
          <w:sz w:val="20"/>
          <w:szCs w:val="20"/>
        </w:rPr>
        <w:t xml:space="preserve"> </w:t>
      </w:r>
      <w:r w:rsidRPr="00F902D4">
        <w:rPr>
          <w:color w:val="000000"/>
          <w:sz w:val="20"/>
          <w:szCs w:val="20"/>
        </w:rPr>
        <w:t>be</w:t>
      </w:r>
      <w:r w:rsidRPr="00F902D4">
        <w:rPr>
          <w:color w:val="000000"/>
          <w:spacing w:val="-4"/>
          <w:sz w:val="20"/>
          <w:szCs w:val="20"/>
        </w:rPr>
        <w:t xml:space="preserve"> </w:t>
      </w:r>
      <w:r w:rsidRPr="00F902D4">
        <w:rPr>
          <w:color w:val="000000"/>
          <w:sz w:val="20"/>
          <w:szCs w:val="20"/>
        </w:rPr>
        <w:t>terminated</w:t>
      </w:r>
      <w:r w:rsidRPr="00F902D4">
        <w:rPr>
          <w:color w:val="000000"/>
          <w:spacing w:val="-3"/>
          <w:sz w:val="20"/>
          <w:szCs w:val="20"/>
        </w:rPr>
        <w:t xml:space="preserve"> </w:t>
      </w:r>
      <w:r w:rsidRPr="00F902D4">
        <w:rPr>
          <w:color w:val="000000"/>
          <w:sz w:val="20"/>
          <w:szCs w:val="20"/>
        </w:rPr>
        <w:t>at</w:t>
      </w:r>
      <w:r w:rsidRPr="00F902D4">
        <w:rPr>
          <w:color w:val="000000"/>
          <w:spacing w:val="-1"/>
          <w:sz w:val="20"/>
          <w:szCs w:val="20"/>
        </w:rPr>
        <w:t xml:space="preserve"> </w:t>
      </w:r>
      <w:r w:rsidRPr="00F902D4">
        <w:rPr>
          <w:color w:val="000000"/>
          <w:sz w:val="20"/>
          <w:szCs w:val="20"/>
        </w:rPr>
        <w:t>any</w:t>
      </w:r>
      <w:r w:rsidRPr="00F902D4">
        <w:rPr>
          <w:color w:val="000000"/>
          <w:spacing w:val="-7"/>
          <w:sz w:val="20"/>
          <w:szCs w:val="20"/>
        </w:rPr>
        <w:t xml:space="preserve"> </w:t>
      </w:r>
      <w:r w:rsidRPr="00F902D4">
        <w:rPr>
          <w:color w:val="000000"/>
          <w:sz w:val="20"/>
          <w:szCs w:val="20"/>
        </w:rPr>
        <w:t>time</w:t>
      </w:r>
      <w:r w:rsidRPr="00F902D4">
        <w:rPr>
          <w:color w:val="000000"/>
          <w:spacing w:val="-4"/>
          <w:sz w:val="20"/>
          <w:szCs w:val="20"/>
        </w:rPr>
        <w:t xml:space="preserve"> </w:t>
      </w:r>
      <w:r w:rsidRPr="00F902D4">
        <w:rPr>
          <w:color w:val="000000"/>
          <w:sz w:val="20"/>
          <w:szCs w:val="20"/>
        </w:rPr>
        <w:t>during</w:t>
      </w:r>
      <w:r w:rsidRPr="00F902D4">
        <w:rPr>
          <w:color w:val="000000"/>
          <w:spacing w:val="-4"/>
          <w:sz w:val="20"/>
          <w:szCs w:val="20"/>
        </w:rPr>
        <w:t xml:space="preserve"> </w:t>
      </w:r>
      <w:r w:rsidRPr="00F902D4">
        <w:rPr>
          <w:color w:val="000000"/>
          <w:sz w:val="20"/>
          <w:szCs w:val="20"/>
        </w:rPr>
        <w:t>or</w:t>
      </w:r>
      <w:r w:rsidRPr="00F902D4">
        <w:rPr>
          <w:color w:val="000000"/>
          <w:spacing w:val="-4"/>
          <w:sz w:val="20"/>
          <w:szCs w:val="20"/>
        </w:rPr>
        <w:t xml:space="preserve"> </w:t>
      </w:r>
      <w:r w:rsidRPr="00F902D4">
        <w:rPr>
          <w:color w:val="000000"/>
          <w:sz w:val="20"/>
          <w:szCs w:val="20"/>
        </w:rPr>
        <w:t>at</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end</w:t>
      </w:r>
      <w:r w:rsidRPr="00F902D4">
        <w:rPr>
          <w:color w:val="000000"/>
          <w:spacing w:val="-3"/>
          <w:sz w:val="20"/>
          <w:szCs w:val="20"/>
        </w:rPr>
        <w:t xml:space="preserve"> </w:t>
      </w:r>
      <w:r w:rsidRPr="00F902D4">
        <w:rPr>
          <w:color w:val="000000"/>
          <w:sz w:val="20"/>
          <w:szCs w:val="20"/>
        </w:rPr>
        <w:t>of</w:t>
      </w:r>
      <w:r w:rsidRPr="00F902D4">
        <w:rPr>
          <w:color w:val="000000"/>
          <w:spacing w:val="-5"/>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probation</w:t>
      </w:r>
      <w:r w:rsidRPr="00F902D4">
        <w:rPr>
          <w:color w:val="000000"/>
          <w:spacing w:val="-4"/>
          <w:sz w:val="20"/>
          <w:szCs w:val="20"/>
        </w:rPr>
        <w:t xml:space="preserve"> </w:t>
      </w:r>
      <w:r w:rsidRPr="00F902D4">
        <w:rPr>
          <w:color w:val="000000"/>
          <w:sz w:val="20"/>
          <w:szCs w:val="20"/>
        </w:rPr>
        <w:t>period</w:t>
      </w:r>
      <w:r w:rsidRPr="00F902D4">
        <w:rPr>
          <w:color w:val="000000"/>
          <w:spacing w:val="-3"/>
          <w:sz w:val="20"/>
          <w:szCs w:val="20"/>
        </w:rPr>
        <w:t xml:space="preserve"> </w:t>
      </w:r>
      <w:r w:rsidRPr="00F902D4">
        <w:rPr>
          <w:color w:val="000000"/>
          <w:sz w:val="20"/>
          <w:szCs w:val="20"/>
        </w:rPr>
        <w:t>(or</w:t>
      </w:r>
      <w:r w:rsidRPr="00F902D4">
        <w:rPr>
          <w:color w:val="000000"/>
          <w:spacing w:val="-4"/>
          <w:sz w:val="20"/>
          <w:szCs w:val="20"/>
        </w:rPr>
        <w:t xml:space="preserve"> </w:t>
      </w:r>
      <w:r w:rsidRPr="00F902D4">
        <w:rPr>
          <w:color w:val="000000"/>
          <w:sz w:val="20"/>
          <w:szCs w:val="20"/>
        </w:rPr>
        <w:t>during</w:t>
      </w:r>
      <w:r w:rsidRPr="00F902D4">
        <w:rPr>
          <w:color w:val="000000"/>
          <w:spacing w:val="-4"/>
          <w:sz w:val="20"/>
          <w:szCs w:val="20"/>
        </w:rPr>
        <w:t xml:space="preserve"> </w:t>
      </w:r>
      <w:r w:rsidRPr="00F902D4">
        <w:rPr>
          <w:color w:val="000000"/>
          <w:sz w:val="20"/>
          <w:szCs w:val="20"/>
        </w:rPr>
        <w:t>or at the end of any extension to your probation) on the grounds of unsuitability for the role, poor or unsatisfactory performance, misconduct, poor attendance, poor timekeeping, lack of capability, for reasons of health and safety or if it is believed or established that you do not have the qualifications, experience or knowledge that you claimed to have at the time of recruitment. This list is not exhaustive. Any</w:t>
      </w:r>
      <w:r w:rsidRPr="00F902D4">
        <w:rPr>
          <w:color w:val="000000"/>
          <w:spacing w:val="-10"/>
          <w:sz w:val="20"/>
          <w:szCs w:val="20"/>
        </w:rPr>
        <w:t xml:space="preserve"> </w:t>
      </w:r>
      <w:r w:rsidRPr="00F902D4">
        <w:rPr>
          <w:color w:val="000000"/>
          <w:sz w:val="20"/>
          <w:szCs w:val="20"/>
        </w:rPr>
        <w:t>termination</w:t>
      </w:r>
      <w:r w:rsidRPr="00F902D4">
        <w:rPr>
          <w:color w:val="000000"/>
          <w:spacing w:val="-7"/>
          <w:sz w:val="20"/>
          <w:szCs w:val="20"/>
        </w:rPr>
        <w:t xml:space="preserve"> </w:t>
      </w:r>
      <w:r w:rsidRPr="00F902D4">
        <w:rPr>
          <w:color w:val="000000"/>
          <w:sz w:val="20"/>
          <w:szCs w:val="20"/>
        </w:rPr>
        <w:t>will</w:t>
      </w:r>
      <w:r w:rsidRPr="00F902D4">
        <w:rPr>
          <w:color w:val="000000"/>
          <w:spacing w:val="-7"/>
          <w:sz w:val="20"/>
          <w:szCs w:val="20"/>
        </w:rPr>
        <w:t xml:space="preserve"> </w:t>
      </w:r>
      <w:r w:rsidRPr="00F902D4">
        <w:rPr>
          <w:color w:val="000000"/>
          <w:sz w:val="20"/>
          <w:szCs w:val="20"/>
        </w:rPr>
        <w:t>be</w:t>
      </w:r>
      <w:r w:rsidRPr="00F902D4">
        <w:rPr>
          <w:color w:val="000000"/>
          <w:spacing w:val="-6"/>
          <w:sz w:val="20"/>
          <w:szCs w:val="20"/>
        </w:rPr>
        <w:t xml:space="preserve"> </w:t>
      </w:r>
      <w:r w:rsidRPr="00F902D4">
        <w:rPr>
          <w:color w:val="000000"/>
          <w:sz w:val="20"/>
          <w:szCs w:val="20"/>
        </w:rPr>
        <w:t>confirmed</w:t>
      </w:r>
      <w:r w:rsidRPr="00F902D4">
        <w:rPr>
          <w:color w:val="000000"/>
          <w:spacing w:val="-5"/>
          <w:sz w:val="20"/>
          <w:szCs w:val="20"/>
        </w:rPr>
        <w:t xml:space="preserve"> </w:t>
      </w:r>
      <w:r w:rsidRPr="00F902D4">
        <w:rPr>
          <w:color w:val="000000"/>
          <w:sz w:val="20"/>
          <w:szCs w:val="20"/>
        </w:rPr>
        <w:t>to</w:t>
      </w:r>
      <w:r w:rsidRPr="00F902D4">
        <w:rPr>
          <w:color w:val="000000"/>
          <w:spacing w:val="-5"/>
          <w:sz w:val="20"/>
          <w:szCs w:val="20"/>
        </w:rPr>
        <w:t xml:space="preserve"> </w:t>
      </w:r>
      <w:r w:rsidRPr="00F902D4">
        <w:rPr>
          <w:color w:val="000000"/>
          <w:sz w:val="20"/>
          <w:szCs w:val="20"/>
        </w:rPr>
        <w:t>you</w:t>
      </w:r>
      <w:r w:rsidRPr="00F902D4">
        <w:rPr>
          <w:color w:val="000000"/>
          <w:spacing w:val="-7"/>
          <w:sz w:val="20"/>
          <w:szCs w:val="20"/>
        </w:rPr>
        <w:t xml:space="preserve"> </w:t>
      </w:r>
      <w:r w:rsidRPr="00F902D4">
        <w:rPr>
          <w:color w:val="000000"/>
          <w:sz w:val="20"/>
          <w:szCs w:val="20"/>
        </w:rPr>
        <w:t>in</w:t>
      </w:r>
      <w:r w:rsidRPr="00F902D4">
        <w:rPr>
          <w:color w:val="000000"/>
          <w:spacing w:val="-8"/>
          <w:sz w:val="20"/>
          <w:szCs w:val="20"/>
        </w:rPr>
        <w:t xml:space="preserve"> </w:t>
      </w:r>
      <w:r w:rsidRPr="00F902D4">
        <w:rPr>
          <w:color w:val="000000"/>
          <w:sz w:val="20"/>
          <w:szCs w:val="20"/>
        </w:rPr>
        <w:t>writing.</w:t>
      </w:r>
    </w:p>
    <w:p w14:paraId="27BD58D0" w14:textId="77777777" w:rsidR="00F902D4" w:rsidRDefault="009F6D5C" w:rsidP="00363419">
      <w:pPr>
        <w:numPr>
          <w:ilvl w:val="1"/>
          <w:numId w:val="5"/>
        </w:numPr>
        <w:rPr>
          <w:color w:val="000000"/>
          <w:sz w:val="20"/>
          <w:szCs w:val="20"/>
        </w:rPr>
      </w:pPr>
      <w:r w:rsidRPr="00F902D4">
        <w:rPr>
          <w:color w:val="000000"/>
          <w:sz w:val="20"/>
          <w:szCs w:val="20"/>
        </w:rPr>
        <w:t>At the end of your probation period, the Employer will carry out a review within a reasonable time of its expiry</w:t>
      </w:r>
      <w:r w:rsidRPr="00F902D4">
        <w:rPr>
          <w:color w:val="000000"/>
          <w:spacing w:val="-7"/>
          <w:sz w:val="20"/>
          <w:szCs w:val="20"/>
        </w:rPr>
        <w:t xml:space="preserve"> </w:t>
      </w:r>
      <w:r w:rsidRPr="00F902D4">
        <w:rPr>
          <w:color w:val="000000"/>
          <w:sz w:val="20"/>
          <w:szCs w:val="20"/>
        </w:rPr>
        <w:t>and</w:t>
      </w:r>
      <w:r w:rsidRPr="00F902D4">
        <w:rPr>
          <w:color w:val="000000"/>
          <w:spacing w:val="-3"/>
          <w:sz w:val="20"/>
          <w:szCs w:val="20"/>
        </w:rPr>
        <w:t xml:space="preserve"> </w:t>
      </w:r>
      <w:r w:rsidRPr="00F902D4">
        <w:rPr>
          <w:color w:val="000000"/>
          <w:sz w:val="20"/>
          <w:szCs w:val="20"/>
        </w:rPr>
        <w:t>it</w:t>
      </w:r>
      <w:r w:rsidRPr="00F902D4">
        <w:rPr>
          <w:color w:val="000000"/>
          <w:spacing w:val="-5"/>
          <w:sz w:val="20"/>
          <w:szCs w:val="20"/>
        </w:rPr>
        <w:t xml:space="preserve"> </w:t>
      </w:r>
      <w:r w:rsidRPr="00F902D4">
        <w:rPr>
          <w:color w:val="000000"/>
          <w:sz w:val="20"/>
          <w:szCs w:val="20"/>
        </w:rPr>
        <w:t>will</w:t>
      </w:r>
      <w:r w:rsidRPr="00F902D4">
        <w:rPr>
          <w:color w:val="000000"/>
          <w:spacing w:val="-5"/>
          <w:sz w:val="20"/>
          <w:szCs w:val="20"/>
        </w:rPr>
        <w:t xml:space="preserve"> </w:t>
      </w:r>
      <w:r w:rsidRPr="00F902D4">
        <w:rPr>
          <w:color w:val="000000"/>
          <w:sz w:val="20"/>
          <w:szCs w:val="20"/>
        </w:rPr>
        <w:t>not</w:t>
      </w:r>
      <w:r w:rsidRPr="00F902D4">
        <w:rPr>
          <w:color w:val="000000"/>
          <w:spacing w:val="-5"/>
          <w:sz w:val="20"/>
          <w:szCs w:val="20"/>
        </w:rPr>
        <w:t xml:space="preserve"> </w:t>
      </w:r>
      <w:r w:rsidRPr="00F902D4">
        <w:rPr>
          <w:color w:val="000000"/>
          <w:sz w:val="20"/>
          <w:szCs w:val="20"/>
        </w:rPr>
        <w:t>be</w:t>
      </w:r>
      <w:r w:rsidRPr="00F902D4">
        <w:rPr>
          <w:color w:val="000000"/>
          <w:spacing w:val="-4"/>
          <w:sz w:val="20"/>
          <w:szCs w:val="20"/>
        </w:rPr>
        <w:t xml:space="preserve"> </w:t>
      </w:r>
      <w:r w:rsidRPr="00F902D4">
        <w:rPr>
          <w:color w:val="000000"/>
          <w:sz w:val="20"/>
          <w:szCs w:val="20"/>
        </w:rPr>
        <w:t>deemed</w:t>
      </w:r>
      <w:r w:rsidRPr="00F902D4">
        <w:rPr>
          <w:color w:val="000000"/>
          <w:spacing w:val="-3"/>
          <w:sz w:val="20"/>
          <w:szCs w:val="20"/>
        </w:rPr>
        <w:t xml:space="preserve"> </w:t>
      </w:r>
      <w:r w:rsidRPr="00F902D4">
        <w:rPr>
          <w:color w:val="000000"/>
          <w:sz w:val="20"/>
          <w:szCs w:val="20"/>
        </w:rPr>
        <w:t>to</w:t>
      </w:r>
      <w:r w:rsidRPr="00F902D4">
        <w:rPr>
          <w:color w:val="000000"/>
          <w:spacing w:val="-3"/>
          <w:sz w:val="20"/>
          <w:szCs w:val="20"/>
        </w:rPr>
        <w:t xml:space="preserve"> </w:t>
      </w:r>
      <w:r w:rsidRPr="00F902D4">
        <w:rPr>
          <w:color w:val="000000"/>
          <w:sz w:val="20"/>
          <w:szCs w:val="20"/>
        </w:rPr>
        <w:t>have</w:t>
      </w:r>
      <w:r w:rsidRPr="00F902D4">
        <w:rPr>
          <w:color w:val="000000"/>
          <w:spacing w:val="-4"/>
          <w:sz w:val="20"/>
          <w:szCs w:val="20"/>
        </w:rPr>
        <w:t xml:space="preserve"> </w:t>
      </w:r>
      <w:r w:rsidRPr="00F902D4">
        <w:rPr>
          <w:color w:val="000000"/>
          <w:sz w:val="20"/>
          <w:szCs w:val="20"/>
        </w:rPr>
        <w:t>been</w:t>
      </w:r>
      <w:r w:rsidRPr="00F902D4">
        <w:rPr>
          <w:color w:val="000000"/>
          <w:spacing w:val="-5"/>
          <w:sz w:val="20"/>
          <w:szCs w:val="20"/>
        </w:rPr>
        <w:t xml:space="preserve"> </w:t>
      </w:r>
      <w:r w:rsidRPr="00F902D4">
        <w:rPr>
          <w:color w:val="000000"/>
          <w:sz w:val="20"/>
          <w:szCs w:val="20"/>
        </w:rPr>
        <w:t>completed</w:t>
      </w:r>
      <w:r w:rsidRPr="00F902D4">
        <w:rPr>
          <w:color w:val="000000"/>
          <w:spacing w:val="-3"/>
          <w:sz w:val="20"/>
          <w:szCs w:val="20"/>
        </w:rPr>
        <w:t xml:space="preserve"> </w:t>
      </w:r>
      <w:r w:rsidRPr="00F902D4">
        <w:rPr>
          <w:color w:val="000000"/>
          <w:sz w:val="20"/>
          <w:szCs w:val="20"/>
        </w:rPr>
        <w:t>until</w:t>
      </w:r>
      <w:r w:rsidRPr="00F902D4">
        <w:rPr>
          <w:color w:val="000000"/>
          <w:spacing w:val="-5"/>
          <w:sz w:val="20"/>
          <w:szCs w:val="20"/>
        </w:rPr>
        <w:t xml:space="preserve"> </w:t>
      </w:r>
      <w:r w:rsidRPr="00F902D4">
        <w:rPr>
          <w:color w:val="000000"/>
          <w:sz w:val="20"/>
          <w:szCs w:val="20"/>
        </w:rPr>
        <w:t>the</w:t>
      </w:r>
      <w:r w:rsidRPr="00F902D4">
        <w:rPr>
          <w:color w:val="000000"/>
          <w:spacing w:val="1"/>
          <w:sz w:val="20"/>
          <w:szCs w:val="20"/>
        </w:rPr>
        <w:t xml:space="preserve"> </w:t>
      </w:r>
      <w:r w:rsidRPr="00F902D4">
        <w:rPr>
          <w:color w:val="000000"/>
          <w:sz w:val="20"/>
          <w:szCs w:val="20"/>
        </w:rPr>
        <w:t>Employer</w:t>
      </w:r>
      <w:r w:rsidRPr="00F902D4">
        <w:rPr>
          <w:color w:val="000000"/>
          <w:spacing w:val="-2"/>
          <w:sz w:val="20"/>
          <w:szCs w:val="20"/>
        </w:rPr>
        <w:t xml:space="preserve"> </w:t>
      </w:r>
      <w:r w:rsidRPr="00F902D4">
        <w:rPr>
          <w:color w:val="000000"/>
          <w:sz w:val="20"/>
          <w:szCs w:val="20"/>
        </w:rPr>
        <w:t>has</w:t>
      </w:r>
      <w:r w:rsidRPr="00F902D4">
        <w:rPr>
          <w:color w:val="000000"/>
          <w:spacing w:val="-5"/>
          <w:sz w:val="20"/>
          <w:szCs w:val="20"/>
        </w:rPr>
        <w:t xml:space="preserve"> </w:t>
      </w:r>
      <w:r w:rsidRPr="00F902D4">
        <w:rPr>
          <w:color w:val="000000"/>
          <w:sz w:val="20"/>
          <w:szCs w:val="20"/>
        </w:rPr>
        <w:t>carried</w:t>
      </w:r>
      <w:r w:rsidRPr="00F902D4">
        <w:rPr>
          <w:color w:val="000000"/>
          <w:spacing w:val="-3"/>
          <w:sz w:val="20"/>
          <w:szCs w:val="20"/>
        </w:rPr>
        <w:t xml:space="preserve"> </w:t>
      </w:r>
      <w:r w:rsidRPr="00F902D4">
        <w:rPr>
          <w:color w:val="000000"/>
          <w:sz w:val="20"/>
          <w:szCs w:val="20"/>
        </w:rPr>
        <w:t>out</w:t>
      </w:r>
      <w:r w:rsidRPr="00F902D4">
        <w:rPr>
          <w:color w:val="000000"/>
          <w:spacing w:val="-5"/>
          <w:sz w:val="20"/>
          <w:szCs w:val="20"/>
        </w:rPr>
        <w:t xml:space="preserve"> </w:t>
      </w:r>
      <w:r w:rsidRPr="00F902D4">
        <w:rPr>
          <w:color w:val="000000"/>
          <w:sz w:val="20"/>
          <w:szCs w:val="20"/>
        </w:rPr>
        <w:t>its</w:t>
      </w:r>
      <w:r w:rsidRPr="00F902D4">
        <w:rPr>
          <w:color w:val="000000"/>
          <w:spacing w:val="-5"/>
          <w:sz w:val="20"/>
          <w:szCs w:val="20"/>
        </w:rPr>
        <w:t xml:space="preserve"> </w:t>
      </w:r>
      <w:r w:rsidRPr="00F902D4">
        <w:rPr>
          <w:color w:val="000000"/>
          <w:sz w:val="20"/>
          <w:szCs w:val="20"/>
        </w:rPr>
        <w:t>review</w:t>
      </w:r>
      <w:r w:rsidRPr="00F902D4">
        <w:rPr>
          <w:color w:val="000000"/>
          <w:spacing w:val="-8"/>
          <w:sz w:val="20"/>
          <w:szCs w:val="20"/>
        </w:rPr>
        <w:t xml:space="preserve"> </w:t>
      </w:r>
      <w:r w:rsidRPr="00F902D4">
        <w:rPr>
          <w:color w:val="000000"/>
          <w:sz w:val="20"/>
          <w:szCs w:val="20"/>
        </w:rPr>
        <w:t>and formally confirmed the position in writing to you. If your probation period has been successfully completed,</w:t>
      </w:r>
      <w:r w:rsidRPr="00F902D4">
        <w:rPr>
          <w:color w:val="000000"/>
          <w:spacing w:val="-8"/>
          <w:sz w:val="20"/>
          <w:szCs w:val="20"/>
        </w:rPr>
        <w:t xml:space="preserve"> </w:t>
      </w:r>
      <w:r w:rsidRPr="00F902D4">
        <w:rPr>
          <w:color w:val="000000"/>
          <w:sz w:val="20"/>
          <w:szCs w:val="20"/>
        </w:rPr>
        <w:t>your</w:t>
      </w:r>
      <w:r w:rsidRPr="00F902D4">
        <w:rPr>
          <w:color w:val="000000"/>
          <w:spacing w:val="-8"/>
          <w:sz w:val="20"/>
          <w:szCs w:val="20"/>
        </w:rPr>
        <w:t xml:space="preserve"> </w:t>
      </w:r>
      <w:r w:rsidRPr="00F902D4">
        <w:rPr>
          <w:color w:val="000000"/>
          <w:sz w:val="20"/>
          <w:szCs w:val="20"/>
        </w:rPr>
        <w:t>continued</w:t>
      </w:r>
      <w:r w:rsidRPr="00F902D4">
        <w:rPr>
          <w:color w:val="000000"/>
          <w:spacing w:val="-7"/>
          <w:sz w:val="20"/>
          <w:szCs w:val="20"/>
        </w:rPr>
        <w:t xml:space="preserve"> </w:t>
      </w:r>
      <w:r w:rsidRPr="00F902D4">
        <w:rPr>
          <w:color w:val="000000"/>
          <w:sz w:val="20"/>
          <w:szCs w:val="20"/>
        </w:rPr>
        <w:t>employment</w:t>
      </w:r>
      <w:r w:rsidRPr="00F902D4">
        <w:rPr>
          <w:color w:val="000000"/>
          <w:spacing w:val="-8"/>
          <w:sz w:val="20"/>
          <w:szCs w:val="20"/>
        </w:rPr>
        <w:t xml:space="preserve"> </w:t>
      </w:r>
      <w:r w:rsidRPr="00F902D4">
        <w:rPr>
          <w:color w:val="000000"/>
          <w:sz w:val="20"/>
          <w:szCs w:val="20"/>
        </w:rPr>
        <w:t>by</w:t>
      </w:r>
      <w:r w:rsidRPr="00F902D4">
        <w:rPr>
          <w:color w:val="000000"/>
          <w:spacing w:val="-11"/>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Employer</w:t>
      </w:r>
      <w:r w:rsidRPr="00F902D4">
        <w:rPr>
          <w:color w:val="000000"/>
          <w:spacing w:val="-6"/>
          <w:sz w:val="20"/>
          <w:szCs w:val="20"/>
        </w:rPr>
        <w:t xml:space="preserve"> </w:t>
      </w:r>
      <w:r w:rsidRPr="00F902D4">
        <w:rPr>
          <w:color w:val="000000"/>
          <w:sz w:val="20"/>
          <w:szCs w:val="20"/>
        </w:rPr>
        <w:t>will</w:t>
      </w:r>
      <w:r w:rsidRPr="00F902D4">
        <w:rPr>
          <w:color w:val="000000"/>
          <w:spacing w:val="-8"/>
          <w:sz w:val="20"/>
          <w:szCs w:val="20"/>
        </w:rPr>
        <w:t xml:space="preserve"> </w:t>
      </w:r>
      <w:r w:rsidRPr="00F902D4">
        <w:rPr>
          <w:color w:val="000000"/>
          <w:sz w:val="20"/>
          <w:szCs w:val="20"/>
        </w:rPr>
        <w:t>be</w:t>
      </w:r>
      <w:r w:rsidRPr="00F902D4">
        <w:rPr>
          <w:color w:val="000000"/>
          <w:spacing w:val="-8"/>
          <w:sz w:val="20"/>
          <w:szCs w:val="20"/>
        </w:rPr>
        <w:t xml:space="preserve"> </w:t>
      </w:r>
      <w:r w:rsidRPr="00F902D4">
        <w:rPr>
          <w:color w:val="000000"/>
          <w:sz w:val="20"/>
          <w:szCs w:val="20"/>
        </w:rPr>
        <w:t>confirmed.</w:t>
      </w:r>
    </w:p>
    <w:p w14:paraId="2604F60F" w14:textId="77777777" w:rsidR="009F6D5C" w:rsidRPr="00F902D4" w:rsidRDefault="009F6D5C" w:rsidP="00363419">
      <w:pPr>
        <w:numPr>
          <w:ilvl w:val="1"/>
          <w:numId w:val="5"/>
        </w:numPr>
        <w:rPr>
          <w:color w:val="000000"/>
          <w:sz w:val="20"/>
          <w:szCs w:val="20"/>
        </w:rPr>
      </w:pPr>
      <w:r w:rsidRPr="00F902D4">
        <w:rPr>
          <w:color w:val="000000"/>
          <w:sz w:val="20"/>
          <w:szCs w:val="20"/>
        </w:rPr>
        <w:t>During the probation period and during any extension to your probation (and until the Employer has carried</w:t>
      </w:r>
      <w:r w:rsidRPr="00F902D4">
        <w:rPr>
          <w:color w:val="000000"/>
          <w:spacing w:val="-2"/>
          <w:sz w:val="20"/>
          <w:szCs w:val="20"/>
        </w:rPr>
        <w:t xml:space="preserve"> </w:t>
      </w:r>
      <w:r w:rsidRPr="00F902D4">
        <w:rPr>
          <w:color w:val="000000"/>
          <w:sz w:val="20"/>
          <w:szCs w:val="20"/>
        </w:rPr>
        <w:t>out</w:t>
      </w:r>
      <w:r w:rsidRPr="00F902D4">
        <w:rPr>
          <w:color w:val="000000"/>
          <w:spacing w:val="-4"/>
          <w:sz w:val="20"/>
          <w:szCs w:val="20"/>
        </w:rPr>
        <w:t xml:space="preserve"> </w:t>
      </w:r>
      <w:r w:rsidRPr="00F902D4">
        <w:rPr>
          <w:color w:val="000000"/>
          <w:sz w:val="20"/>
          <w:szCs w:val="20"/>
        </w:rPr>
        <w:t>its</w:t>
      </w:r>
      <w:r w:rsidRPr="00F902D4">
        <w:rPr>
          <w:color w:val="000000"/>
          <w:spacing w:val="-4"/>
          <w:sz w:val="20"/>
          <w:szCs w:val="20"/>
        </w:rPr>
        <w:t xml:space="preserve"> </w:t>
      </w:r>
      <w:r w:rsidRPr="00F902D4">
        <w:rPr>
          <w:color w:val="000000"/>
          <w:sz w:val="20"/>
          <w:szCs w:val="20"/>
        </w:rPr>
        <w:t>review</w:t>
      </w:r>
      <w:r w:rsidRPr="00F902D4">
        <w:rPr>
          <w:color w:val="000000"/>
          <w:spacing w:val="-8"/>
          <w:sz w:val="20"/>
          <w:szCs w:val="20"/>
        </w:rPr>
        <w:t xml:space="preserve"> </w:t>
      </w:r>
      <w:r w:rsidRPr="00F902D4">
        <w:rPr>
          <w:color w:val="000000"/>
          <w:sz w:val="20"/>
          <w:szCs w:val="20"/>
        </w:rPr>
        <w:t>at</w:t>
      </w:r>
      <w:r w:rsidRPr="00F902D4">
        <w:rPr>
          <w:color w:val="000000"/>
          <w:spacing w:val="-3"/>
          <w:sz w:val="20"/>
          <w:szCs w:val="20"/>
        </w:rPr>
        <w:t xml:space="preserve"> </w:t>
      </w:r>
      <w:r w:rsidRPr="00F902D4">
        <w:rPr>
          <w:color w:val="000000"/>
          <w:sz w:val="20"/>
          <w:szCs w:val="20"/>
        </w:rPr>
        <w:t>the</w:t>
      </w:r>
      <w:r w:rsidRPr="00F902D4">
        <w:rPr>
          <w:color w:val="000000"/>
          <w:spacing w:val="-3"/>
          <w:sz w:val="20"/>
          <w:szCs w:val="20"/>
        </w:rPr>
        <w:t xml:space="preserve"> </w:t>
      </w:r>
      <w:r w:rsidRPr="00F902D4">
        <w:rPr>
          <w:color w:val="000000"/>
          <w:sz w:val="20"/>
          <w:szCs w:val="20"/>
        </w:rPr>
        <w:t>end</w:t>
      </w:r>
      <w:r w:rsidRPr="00F902D4">
        <w:rPr>
          <w:color w:val="000000"/>
          <w:spacing w:val="-2"/>
          <w:sz w:val="20"/>
          <w:szCs w:val="20"/>
        </w:rPr>
        <w:t xml:space="preserve"> </w:t>
      </w:r>
      <w:r w:rsidRPr="00F902D4">
        <w:rPr>
          <w:color w:val="000000"/>
          <w:sz w:val="20"/>
          <w:szCs w:val="20"/>
        </w:rPr>
        <w:t>of</w:t>
      </w:r>
      <w:r w:rsidRPr="00F902D4">
        <w:rPr>
          <w:color w:val="000000"/>
          <w:spacing w:val="-5"/>
          <w:sz w:val="20"/>
          <w:szCs w:val="20"/>
        </w:rPr>
        <w:t xml:space="preserve"> </w:t>
      </w:r>
      <w:r w:rsidRPr="00F902D4">
        <w:rPr>
          <w:color w:val="000000"/>
          <w:sz w:val="20"/>
          <w:szCs w:val="20"/>
        </w:rPr>
        <w:t>it</w:t>
      </w:r>
      <w:r w:rsidRPr="00F902D4">
        <w:rPr>
          <w:color w:val="000000"/>
          <w:spacing w:val="-4"/>
          <w:sz w:val="20"/>
          <w:szCs w:val="20"/>
        </w:rPr>
        <w:t xml:space="preserve"> </w:t>
      </w:r>
      <w:r w:rsidRPr="00F902D4">
        <w:rPr>
          <w:color w:val="000000"/>
          <w:sz w:val="20"/>
          <w:szCs w:val="20"/>
        </w:rPr>
        <w:t>and</w:t>
      </w:r>
      <w:r w:rsidRPr="00F902D4">
        <w:rPr>
          <w:color w:val="000000"/>
          <w:spacing w:val="-2"/>
          <w:sz w:val="20"/>
          <w:szCs w:val="20"/>
        </w:rPr>
        <w:t xml:space="preserve"> </w:t>
      </w:r>
      <w:r w:rsidRPr="00F902D4">
        <w:rPr>
          <w:color w:val="000000"/>
          <w:sz w:val="20"/>
          <w:szCs w:val="20"/>
        </w:rPr>
        <w:t>formally</w:t>
      </w:r>
      <w:r w:rsidRPr="00F902D4">
        <w:rPr>
          <w:color w:val="000000"/>
          <w:spacing w:val="-7"/>
          <w:sz w:val="20"/>
          <w:szCs w:val="20"/>
        </w:rPr>
        <w:t xml:space="preserve"> </w:t>
      </w:r>
      <w:r w:rsidRPr="00F902D4">
        <w:rPr>
          <w:color w:val="000000"/>
          <w:sz w:val="20"/>
          <w:szCs w:val="20"/>
        </w:rPr>
        <w:t>confirmed</w:t>
      </w:r>
      <w:r w:rsidRPr="00F902D4">
        <w:rPr>
          <w:color w:val="000000"/>
          <w:spacing w:val="-2"/>
          <w:sz w:val="20"/>
          <w:szCs w:val="20"/>
        </w:rPr>
        <w:t xml:space="preserve"> </w:t>
      </w:r>
      <w:r w:rsidRPr="00F902D4">
        <w:rPr>
          <w:color w:val="000000"/>
          <w:sz w:val="20"/>
          <w:szCs w:val="20"/>
        </w:rPr>
        <w:t>the</w:t>
      </w:r>
      <w:r w:rsidRPr="00F902D4">
        <w:rPr>
          <w:color w:val="000000"/>
          <w:spacing w:val="-3"/>
          <w:sz w:val="20"/>
          <w:szCs w:val="20"/>
        </w:rPr>
        <w:t xml:space="preserve"> </w:t>
      </w:r>
      <w:r w:rsidRPr="00F902D4">
        <w:rPr>
          <w:color w:val="000000"/>
          <w:sz w:val="20"/>
          <w:szCs w:val="20"/>
        </w:rPr>
        <w:t>position)</w:t>
      </w:r>
      <w:r w:rsidRPr="00F902D4">
        <w:rPr>
          <w:color w:val="000000"/>
          <w:spacing w:val="-3"/>
          <w:sz w:val="20"/>
          <w:szCs w:val="20"/>
        </w:rPr>
        <w:t xml:space="preserve"> </w:t>
      </w:r>
      <w:r w:rsidRPr="00F902D4">
        <w:rPr>
          <w:color w:val="000000"/>
          <w:sz w:val="20"/>
          <w:szCs w:val="20"/>
        </w:rPr>
        <w:t>the</w:t>
      </w:r>
      <w:r w:rsidRPr="00F902D4">
        <w:rPr>
          <w:color w:val="000000"/>
          <w:spacing w:val="-3"/>
          <w:sz w:val="20"/>
          <w:szCs w:val="20"/>
        </w:rPr>
        <w:t xml:space="preserve"> </w:t>
      </w:r>
      <w:r w:rsidRPr="00F902D4">
        <w:rPr>
          <w:color w:val="000000"/>
          <w:sz w:val="20"/>
          <w:szCs w:val="20"/>
        </w:rPr>
        <w:t>notice</w:t>
      </w:r>
      <w:r w:rsidRPr="00F902D4">
        <w:rPr>
          <w:color w:val="000000"/>
          <w:spacing w:val="-3"/>
          <w:sz w:val="20"/>
          <w:szCs w:val="20"/>
        </w:rPr>
        <w:t xml:space="preserve"> </w:t>
      </w:r>
      <w:r w:rsidRPr="00F902D4">
        <w:rPr>
          <w:color w:val="000000"/>
          <w:sz w:val="20"/>
          <w:szCs w:val="20"/>
        </w:rPr>
        <w:t>period</w:t>
      </w:r>
      <w:r w:rsidRPr="00F902D4">
        <w:rPr>
          <w:color w:val="000000"/>
          <w:spacing w:val="-2"/>
          <w:sz w:val="20"/>
          <w:szCs w:val="20"/>
        </w:rPr>
        <w:t xml:space="preserve"> </w:t>
      </w:r>
      <w:r w:rsidRPr="00F902D4">
        <w:rPr>
          <w:color w:val="000000"/>
          <w:sz w:val="20"/>
          <w:szCs w:val="20"/>
        </w:rPr>
        <w:t>will</w:t>
      </w:r>
      <w:r w:rsidRPr="00F902D4">
        <w:rPr>
          <w:color w:val="000000"/>
          <w:spacing w:val="-4"/>
          <w:sz w:val="20"/>
          <w:szCs w:val="20"/>
        </w:rPr>
        <w:t xml:space="preserve"> </w:t>
      </w:r>
      <w:r w:rsidRPr="00F902D4">
        <w:rPr>
          <w:color w:val="000000"/>
          <w:sz w:val="20"/>
          <w:szCs w:val="20"/>
        </w:rPr>
        <w:t>be</w:t>
      </w:r>
      <w:r w:rsidRPr="00F902D4">
        <w:rPr>
          <w:color w:val="000000"/>
          <w:spacing w:val="-3"/>
          <w:sz w:val="20"/>
          <w:szCs w:val="20"/>
        </w:rPr>
        <w:t xml:space="preserve"> </w:t>
      </w:r>
      <w:r w:rsidRPr="00F902D4">
        <w:rPr>
          <w:color w:val="000000"/>
          <w:sz w:val="20"/>
          <w:szCs w:val="20"/>
        </w:rPr>
        <w:t>one week</w:t>
      </w:r>
      <w:r w:rsidRPr="00F902D4">
        <w:rPr>
          <w:color w:val="000000"/>
          <w:spacing w:val="-5"/>
          <w:sz w:val="20"/>
          <w:szCs w:val="20"/>
        </w:rPr>
        <w:t xml:space="preserve"> </w:t>
      </w:r>
      <w:r w:rsidRPr="00F902D4">
        <w:rPr>
          <w:color w:val="000000"/>
          <w:sz w:val="20"/>
          <w:szCs w:val="20"/>
        </w:rPr>
        <w:t>and</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Employer’s</w:t>
      </w:r>
      <w:r w:rsidRPr="00F902D4">
        <w:rPr>
          <w:color w:val="000000"/>
          <w:spacing w:val="-5"/>
          <w:sz w:val="20"/>
          <w:szCs w:val="20"/>
        </w:rPr>
        <w:t xml:space="preserve"> </w:t>
      </w:r>
      <w:r w:rsidRPr="00F902D4">
        <w:rPr>
          <w:color w:val="000000"/>
          <w:sz w:val="20"/>
          <w:szCs w:val="20"/>
        </w:rPr>
        <w:t>disciplinary</w:t>
      </w:r>
      <w:r w:rsidRPr="00F902D4">
        <w:rPr>
          <w:color w:val="000000"/>
          <w:spacing w:val="-8"/>
          <w:sz w:val="20"/>
          <w:szCs w:val="20"/>
        </w:rPr>
        <w:t xml:space="preserve"> </w:t>
      </w:r>
      <w:r w:rsidRPr="00F902D4">
        <w:rPr>
          <w:color w:val="000000"/>
          <w:sz w:val="20"/>
          <w:szCs w:val="20"/>
        </w:rPr>
        <w:t>and</w:t>
      </w:r>
      <w:r w:rsidRPr="00F902D4">
        <w:rPr>
          <w:color w:val="000000"/>
          <w:spacing w:val="-4"/>
          <w:sz w:val="20"/>
          <w:szCs w:val="20"/>
        </w:rPr>
        <w:t xml:space="preserve"> </w:t>
      </w:r>
      <w:r w:rsidRPr="00F902D4">
        <w:rPr>
          <w:color w:val="000000"/>
          <w:sz w:val="20"/>
          <w:szCs w:val="20"/>
        </w:rPr>
        <w:t>capability</w:t>
      </w:r>
      <w:r w:rsidRPr="00F902D4">
        <w:rPr>
          <w:color w:val="000000"/>
          <w:spacing w:val="-8"/>
          <w:sz w:val="20"/>
          <w:szCs w:val="20"/>
        </w:rPr>
        <w:t xml:space="preserve"> </w:t>
      </w:r>
      <w:r w:rsidRPr="00F902D4">
        <w:rPr>
          <w:color w:val="000000"/>
          <w:sz w:val="20"/>
          <w:szCs w:val="20"/>
        </w:rPr>
        <w:t>procedures</w:t>
      </w:r>
      <w:r w:rsidRPr="00F902D4">
        <w:rPr>
          <w:color w:val="000000"/>
          <w:spacing w:val="-5"/>
          <w:sz w:val="20"/>
          <w:szCs w:val="20"/>
        </w:rPr>
        <w:t xml:space="preserve"> </w:t>
      </w:r>
      <w:r w:rsidRPr="00F902D4">
        <w:rPr>
          <w:color w:val="000000"/>
          <w:sz w:val="20"/>
          <w:szCs w:val="20"/>
        </w:rPr>
        <w:t>will</w:t>
      </w:r>
      <w:r w:rsidRPr="00F902D4">
        <w:rPr>
          <w:color w:val="000000"/>
          <w:spacing w:val="-5"/>
          <w:sz w:val="20"/>
          <w:szCs w:val="20"/>
        </w:rPr>
        <w:t xml:space="preserve"> </w:t>
      </w:r>
      <w:r w:rsidRPr="00F902D4">
        <w:rPr>
          <w:color w:val="000000"/>
          <w:sz w:val="20"/>
          <w:szCs w:val="20"/>
        </w:rPr>
        <w:t>not</w:t>
      </w:r>
      <w:r w:rsidRPr="00F902D4">
        <w:rPr>
          <w:color w:val="000000"/>
          <w:spacing w:val="-5"/>
          <w:sz w:val="20"/>
          <w:szCs w:val="20"/>
        </w:rPr>
        <w:t xml:space="preserve"> </w:t>
      </w:r>
      <w:r w:rsidRPr="00F902D4">
        <w:rPr>
          <w:color w:val="000000"/>
          <w:sz w:val="20"/>
          <w:szCs w:val="20"/>
        </w:rPr>
        <w:t>apply</w:t>
      </w:r>
      <w:r w:rsidRPr="00F902D4">
        <w:rPr>
          <w:color w:val="000000"/>
          <w:spacing w:val="-8"/>
          <w:sz w:val="20"/>
          <w:szCs w:val="20"/>
        </w:rPr>
        <w:t xml:space="preserve"> </w:t>
      </w:r>
      <w:r w:rsidRPr="00F902D4">
        <w:rPr>
          <w:color w:val="000000"/>
          <w:sz w:val="20"/>
          <w:szCs w:val="20"/>
        </w:rPr>
        <w:t>to</w:t>
      </w:r>
      <w:r w:rsidRPr="00F902D4">
        <w:rPr>
          <w:color w:val="000000"/>
          <w:spacing w:val="-4"/>
          <w:sz w:val="20"/>
          <w:szCs w:val="20"/>
        </w:rPr>
        <w:t xml:space="preserve"> </w:t>
      </w:r>
      <w:r w:rsidRPr="00F902D4">
        <w:rPr>
          <w:color w:val="000000"/>
          <w:sz w:val="20"/>
          <w:szCs w:val="20"/>
        </w:rPr>
        <w:t>you.</w:t>
      </w:r>
    </w:p>
    <w:p w14:paraId="276076C4" w14:textId="77777777" w:rsidR="009F6D5C" w:rsidRPr="00363419" w:rsidRDefault="009F6D5C" w:rsidP="00363419">
      <w:pPr>
        <w:rPr>
          <w:sz w:val="20"/>
          <w:szCs w:val="20"/>
        </w:rPr>
      </w:pPr>
    </w:p>
    <w:p w14:paraId="3AB90476" w14:textId="77777777" w:rsidR="009F6D5C" w:rsidRPr="00363419" w:rsidRDefault="00DD3541" w:rsidP="00075DE5">
      <w:pPr>
        <w:numPr>
          <w:ilvl w:val="0"/>
          <w:numId w:val="5"/>
        </w:numPr>
        <w:rPr>
          <w:b/>
          <w:bCs/>
        </w:rPr>
      </w:pPr>
      <w:r w:rsidRPr="00363419">
        <w:rPr>
          <w:b/>
          <w:bCs/>
        </w:rPr>
        <w:t>Duration</w:t>
      </w:r>
    </w:p>
    <w:p w14:paraId="66ECF2BD" w14:textId="77777777" w:rsidR="009F6D5C" w:rsidRPr="00363419" w:rsidRDefault="009F6D5C" w:rsidP="00F902D4">
      <w:pPr>
        <w:numPr>
          <w:ilvl w:val="1"/>
          <w:numId w:val="5"/>
        </w:numPr>
        <w:rPr>
          <w:sz w:val="20"/>
          <w:szCs w:val="20"/>
        </w:rPr>
      </w:pPr>
      <w:r w:rsidRPr="00F902D4">
        <w:rPr>
          <w:color w:val="000000"/>
          <w:sz w:val="20"/>
          <w:szCs w:val="20"/>
        </w:rPr>
        <w:t>You shall continue to be employed by the Employer either until your employment is terminated in accordance with Clauses 9 and</w:t>
      </w:r>
      <w:r w:rsidRPr="003B60AB">
        <w:rPr>
          <w:spacing w:val="-3"/>
          <w:sz w:val="20"/>
          <w:szCs w:val="20"/>
        </w:rPr>
        <w:t xml:space="preserve"> </w:t>
      </w:r>
      <w:r w:rsidRPr="003B60AB">
        <w:rPr>
          <w:sz w:val="20"/>
          <w:szCs w:val="20"/>
        </w:rPr>
        <w:t>2</w:t>
      </w:r>
      <w:r w:rsidR="003B60AB">
        <w:rPr>
          <w:sz w:val="20"/>
          <w:szCs w:val="20"/>
        </w:rPr>
        <w:t>1</w:t>
      </w:r>
      <w:r w:rsidRPr="00363419">
        <w:rPr>
          <w:spacing w:val="-3"/>
          <w:sz w:val="20"/>
          <w:szCs w:val="20"/>
        </w:rPr>
        <w:t xml:space="preserve"> </w:t>
      </w:r>
      <w:r w:rsidRPr="00363419">
        <w:rPr>
          <w:sz w:val="20"/>
          <w:szCs w:val="20"/>
        </w:rPr>
        <w:t>below</w:t>
      </w:r>
      <w:r w:rsidRPr="00363419">
        <w:rPr>
          <w:spacing w:val="-9"/>
          <w:sz w:val="20"/>
          <w:szCs w:val="20"/>
        </w:rPr>
        <w:t xml:space="preserve"> </w:t>
      </w:r>
      <w:r w:rsidRPr="00363419">
        <w:rPr>
          <w:sz w:val="20"/>
          <w:szCs w:val="20"/>
        </w:rPr>
        <w:t>or</w:t>
      </w:r>
      <w:r w:rsidRPr="00363419">
        <w:rPr>
          <w:spacing w:val="-4"/>
          <w:sz w:val="20"/>
          <w:szCs w:val="20"/>
        </w:rPr>
        <w:t xml:space="preserve"> </w:t>
      </w:r>
      <w:r w:rsidRPr="00363419">
        <w:rPr>
          <w:sz w:val="20"/>
          <w:szCs w:val="20"/>
        </w:rPr>
        <w:t>as</w:t>
      </w:r>
      <w:r w:rsidRPr="00363419">
        <w:rPr>
          <w:spacing w:val="-5"/>
          <w:sz w:val="20"/>
          <w:szCs w:val="20"/>
        </w:rPr>
        <w:t xml:space="preserve"> </w:t>
      </w:r>
      <w:r w:rsidRPr="00363419">
        <w:rPr>
          <w:sz w:val="20"/>
          <w:szCs w:val="20"/>
        </w:rPr>
        <w:t>otherwise</w:t>
      </w:r>
      <w:r w:rsidRPr="00363419">
        <w:rPr>
          <w:spacing w:val="-4"/>
          <w:sz w:val="20"/>
          <w:szCs w:val="20"/>
        </w:rPr>
        <w:t xml:space="preserve"> </w:t>
      </w:r>
      <w:r w:rsidRPr="00363419">
        <w:rPr>
          <w:sz w:val="20"/>
          <w:szCs w:val="20"/>
        </w:rPr>
        <w:t>stated</w:t>
      </w:r>
      <w:r w:rsidRPr="00363419">
        <w:rPr>
          <w:spacing w:val="-3"/>
          <w:sz w:val="20"/>
          <w:szCs w:val="20"/>
        </w:rPr>
        <w:t xml:space="preserve"> </w:t>
      </w:r>
      <w:r w:rsidRPr="00363419">
        <w:rPr>
          <w:sz w:val="20"/>
          <w:szCs w:val="20"/>
        </w:rPr>
        <w:t>in</w:t>
      </w:r>
      <w:r w:rsidRPr="00363419">
        <w:rPr>
          <w:spacing w:val="-6"/>
          <w:sz w:val="20"/>
          <w:szCs w:val="20"/>
        </w:rPr>
        <w:t xml:space="preserve"> </w:t>
      </w:r>
      <w:r w:rsidRPr="00363419">
        <w:rPr>
          <w:sz w:val="20"/>
          <w:szCs w:val="20"/>
        </w:rPr>
        <w:t>your</w:t>
      </w:r>
      <w:r w:rsidRPr="00363419">
        <w:rPr>
          <w:spacing w:val="-4"/>
          <w:sz w:val="20"/>
          <w:szCs w:val="20"/>
        </w:rPr>
        <w:t xml:space="preserve"> </w:t>
      </w:r>
      <w:r w:rsidRPr="00363419">
        <w:rPr>
          <w:sz w:val="20"/>
          <w:szCs w:val="20"/>
        </w:rPr>
        <w:t>offer</w:t>
      </w:r>
      <w:r w:rsidRPr="00363419">
        <w:rPr>
          <w:spacing w:val="-3"/>
          <w:sz w:val="20"/>
          <w:szCs w:val="20"/>
        </w:rPr>
        <w:t xml:space="preserve"> </w:t>
      </w:r>
      <w:r w:rsidRPr="00363419">
        <w:rPr>
          <w:sz w:val="20"/>
          <w:szCs w:val="20"/>
        </w:rPr>
        <w:t>of</w:t>
      </w:r>
      <w:r w:rsidRPr="00363419">
        <w:rPr>
          <w:spacing w:val="-6"/>
          <w:sz w:val="20"/>
          <w:szCs w:val="20"/>
        </w:rPr>
        <w:t xml:space="preserve"> </w:t>
      </w:r>
      <w:r w:rsidRPr="00363419">
        <w:rPr>
          <w:sz w:val="20"/>
          <w:szCs w:val="20"/>
        </w:rPr>
        <w:t>employment.</w:t>
      </w:r>
    </w:p>
    <w:p w14:paraId="2B292EA1" w14:textId="77777777" w:rsidR="009F6D5C" w:rsidRPr="00363419" w:rsidRDefault="009F6D5C" w:rsidP="00363419">
      <w:pPr>
        <w:rPr>
          <w:sz w:val="20"/>
          <w:szCs w:val="20"/>
        </w:rPr>
      </w:pPr>
    </w:p>
    <w:p w14:paraId="65EE9487" w14:textId="77777777" w:rsidR="009F6D5C" w:rsidRPr="00363419" w:rsidRDefault="00DD3541" w:rsidP="00075DE5">
      <w:pPr>
        <w:numPr>
          <w:ilvl w:val="0"/>
          <w:numId w:val="5"/>
        </w:numPr>
        <w:rPr>
          <w:b/>
          <w:bCs/>
        </w:rPr>
      </w:pPr>
      <w:r w:rsidRPr="00363419">
        <w:rPr>
          <w:b/>
          <w:bCs/>
        </w:rPr>
        <w:t>Outside</w:t>
      </w:r>
      <w:r w:rsidR="009F6D5C" w:rsidRPr="00363419">
        <w:rPr>
          <w:b/>
          <w:bCs/>
        </w:rPr>
        <w:t xml:space="preserve"> </w:t>
      </w:r>
      <w:r w:rsidRPr="00363419">
        <w:rPr>
          <w:b/>
          <w:bCs/>
        </w:rPr>
        <w:t>interests</w:t>
      </w:r>
    </w:p>
    <w:p w14:paraId="0CC4E82C" w14:textId="77777777" w:rsidR="00F902D4" w:rsidRDefault="009F6D5C" w:rsidP="00363419">
      <w:pPr>
        <w:numPr>
          <w:ilvl w:val="1"/>
          <w:numId w:val="5"/>
        </w:numPr>
        <w:rPr>
          <w:color w:val="000000"/>
          <w:sz w:val="20"/>
          <w:szCs w:val="20"/>
        </w:rPr>
      </w:pPr>
      <w:r w:rsidRPr="00363419">
        <w:rPr>
          <w:color w:val="000000"/>
          <w:sz w:val="20"/>
          <w:szCs w:val="20"/>
        </w:rPr>
        <w:t>You</w:t>
      </w:r>
      <w:r w:rsidRPr="00363419">
        <w:rPr>
          <w:color w:val="000000"/>
          <w:spacing w:val="-5"/>
          <w:sz w:val="20"/>
          <w:szCs w:val="20"/>
        </w:rPr>
        <w:t xml:space="preserve"> </w:t>
      </w:r>
      <w:r w:rsidRPr="00363419">
        <w:rPr>
          <w:color w:val="000000"/>
          <w:sz w:val="20"/>
          <w:szCs w:val="20"/>
        </w:rPr>
        <w:t>are</w:t>
      </w:r>
      <w:r w:rsidRPr="00363419">
        <w:rPr>
          <w:color w:val="000000"/>
          <w:spacing w:val="-5"/>
          <w:sz w:val="20"/>
          <w:szCs w:val="20"/>
        </w:rPr>
        <w:t xml:space="preserve"> </w:t>
      </w:r>
      <w:r w:rsidRPr="00363419">
        <w:rPr>
          <w:color w:val="000000"/>
          <w:sz w:val="20"/>
          <w:szCs w:val="20"/>
        </w:rPr>
        <w:t>expected</w:t>
      </w:r>
      <w:r w:rsidRPr="00363419">
        <w:rPr>
          <w:color w:val="000000"/>
          <w:spacing w:val="-4"/>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devote</w:t>
      </w:r>
      <w:r w:rsidRPr="00363419">
        <w:rPr>
          <w:color w:val="000000"/>
          <w:spacing w:val="-5"/>
          <w:sz w:val="20"/>
          <w:szCs w:val="20"/>
        </w:rPr>
        <w:t xml:space="preserve"> </w:t>
      </w:r>
      <w:r w:rsidRPr="00363419">
        <w:rPr>
          <w:color w:val="000000"/>
          <w:sz w:val="20"/>
          <w:szCs w:val="20"/>
        </w:rPr>
        <w:t>your</w:t>
      </w:r>
      <w:r w:rsidRPr="00363419">
        <w:rPr>
          <w:color w:val="000000"/>
          <w:spacing w:val="-5"/>
          <w:sz w:val="20"/>
          <w:szCs w:val="20"/>
        </w:rPr>
        <w:t xml:space="preserve"> </w:t>
      </w:r>
      <w:r w:rsidRPr="00363419">
        <w:rPr>
          <w:color w:val="000000"/>
          <w:sz w:val="20"/>
          <w:szCs w:val="20"/>
        </w:rPr>
        <w:t>whole</w:t>
      </w:r>
      <w:r w:rsidRPr="00363419">
        <w:rPr>
          <w:color w:val="000000"/>
          <w:spacing w:val="-5"/>
          <w:sz w:val="20"/>
          <w:szCs w:val="20"/>
        </w:rPr>
        <w:t xml:space="preserve"> </w:t>
      </w:r>
      <w:r w:rsidRPr="00363419">
        <w:rPr>
          <w:color w:val="000000"/>
          <w:sz w:val="20"/>
          <w:szCs w:val="20"/>
        </w:rPr>
        <w:t>time,</w:t>
      </w:r>
      <w:r w:rsidRPr="00363419">
        <w:rPr>
          <w:color w:val="000000"/>
          <w:spacing w:val="-4"/>
          <w:sz w:val="20"/>
          <w:szCs w:val="20"/>
        </w:rPr>
        <w:t xml:space="preserve"> </w:t>
      </w:r>
      <w:r w:rsidRPr="00363419">
        <w:rPr>
          <w:color w:val="000000"/>
          <w:sz w:val="20"/>
          <w:szCs w:val="20"/>
        </w:rPr>
        <w:t>skill</w:t>
      </w:r>
      <w:r w:rsidRPr="00363419">
        <w:rPr>
          <w:color w:val="000000"/>
          <w:spacing w:val="-5"/>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attention</w:t>
      </w:r>
      <w:r w:rsidRPr="00363419">
        <w:rPr>
          <w:color w:val="000000"/>
          <w:spacing w:val="-5"/>
          <w:sz w:val="20"/>
          <w:szCs w:val="20"/>
        </w:rPr>
        <w:t xml:space="preserve"> </w:t>
      </w:r>
      <w:r w:rsidRPr="00363419">
        <w:rPr>
          <w:color w:val="000000"/>
          <w:sz w:val="20"/>
          <w:szCs w:val="20"/>
        </w:rPr>
        <w:t>during</w:t>
      </w:r>
      <w:r w:rsidRPr="00363419">
        <w:rPr>
          <w:color w:val="000000"/>
          <w:spacing w:val="-5"/>
          <w:sz w:val="20"/>
          <w:szCs w:val="20"/>
        </w:rPr>
        <w:t xml:space="preserve"> </w:t>
      </w:r>
      <w:r w:rsidRPr="00363419">
        <w:rPr>
          <w:color w:val="000000"/>
          <w:sz w:val="20"/>
          <w:szCs w:val="20"/>
        </w:rPr>
        <w:t>working</w:t>
      </w:r>
      <w:r w:rsidRPr="00363419">
        <w:rPr>
          <w:color w:val="000000"/>
          <w:spacing w:val="-5"/>
          <w:sz w:val="20"/>
          <w:szCs w:val="20"/>
        </w:rPr>
        <w:t xml:space="preserve"> </w:t>
      </w:r>
      <w:r w:rsidRPr="00363419">
        <w:rPr>
          <w:color w:val="000000"/>
          <w:sz w:val="20"/>
          <w:szCs w:val="20"/>
        </w:rPr>
        <w:t>hours</w:t>
      </w:r>
      <w:r w:rsidRPr="00363419">
        <w:rPr>
          <w:color w:val="000000"/>
          <w:spacing w:val="-5"/>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your</w:t>
      </w:r>
      <w:r w:rsidRPr="00363419">
        <w:rPr>
          <w:color w:val="000000"/>
          <w:spacing w:val="-5"/>
          <w:sz w:val="20"/>
          <w:szCs w:val="20"/>
        </w:rPr>
        <w:t xml:space="preserve"> </w:t>
      </w:r>
      <w:r w:rsidRPr="00363419">
        <w:rPr>
          <w:color w:val="000000"/>
          <w:sz w:val="20"/>
          <w:szCs w:val="20"/>
        </w:rPr>
        <w:t>work</w:t>
      </w:r>
      <w:r w:rsidRPr="00363419">
        <w:rPr>
          <w:color w:val="000000"/>
          <w:spacing w:val="-5"/>
          <w:sz w:val="20"/>
          <w:szCs w:val="20"/>
        </w:rPr>
        <w:t xml:space="preserve"> </w:t>
      </w:r>
      <w:r w:rsidRPr="00363419">
        <w:rPr>
          <w:color w:val="000000"/>
          <w:sz w:val="20"/>
          <w:szCs w:val="20"/>
        </w:rPr>
        <w:t>for</w:t>
      </w:r>
      <w:r w:rsidRPr="00363419">
        <w:rPr>
          <w:color w:val="000000"/>
          <w:spacing w:val="-5"/>
          <w:sz w:val="20"/>
          <w:szCs w:val="20"/>
        </w:rPr>
        <w:t xml:space="preserve"> </w:t>
      </w:r>
      <w:r w:rsidRPr="00363419">
        <w:rPr>
          <w:color w:val="000000"/>
          <w:sz w:val="20"/>
          <w:szCs w:val="20"/>
        </w:rPr>
        <w:t>the Employer. During your period of employment, you must not engage in any other work or activity (including self-employed activities or involvement in a spouse’s, partner’s or family business) outside working hours, whether paid or unpaid, without the prior written permission of the Employer. In order to seek</w:t>
      </w:r>
      <w:r w:rsidRPr="00363419">
        <w:rPr>
          <w:color w:val="000000"/>
          <w:spacing w:val="-8"/>
          <w:sz w:val="20"/>
          <w:szCs w:val="20"/>
        </w:rPr>
        <w:t xml:space="preserve"> </w:t>
      </w:r>
      <w:r w:rsidRPr="00363419">
        <w:rPr>
          <w:color w:val="000000"/>
          <w:sz w:val="20"/>
          <w:szCs w:val="20"/>
        </w:rPr>
        <w:t>the</w:t>
      </w:r>
      <w:r w:rsidRPr="00363419">
        <w:rPr>
          <w:color w:val="000000"/>
          <w:spacing w:val="-7"/>
          <w:sz w:val="20"/>
          <w:szCs w:val="20"/>
        </w:rPr>
        <w:t xml:space="preserve"> </w:t>
      </w:r>
      <w:r w:rsidRPr="00363419">
        <w:rPr>
          <w:color w:val="000000"/>
          <w:sz w:val="20"/>
          <w:szCs w:val="20"/>
        </w:rPr>
        <w:t>Employer’s</w:t>
      </w:r>
      <w:r w:rsidRPr="00363419">
        <w:rPr>
          <w:color w:val="000000"/>
          <w:spacing w:val="-8"/>
          <w:sz w:val="20"/>
          <w:szCs w:val="20"/>
        </w:rPr>
        <w:t xml:space="preserve"> </w:t>
      </w:r>
      <w:r w:rsidRPr="00363419">
        <w:rPr>
          <w:color w:val="000000"/>
          <w:sz w:val="20"/>
          <w:szCs w:val="20"/>
        </w:rPr>
        <w:t>permission,</w:t>
      </w:r>
      <w:r w:rsidRPr="00363419">
        <w:rPr>
          <w:color w:val="000000"/>
          <w:spacing w:val="-7"/>
          <w:sz w:val="20"/>
          <w:szCs w:val="20"/>
        </w:rPr>
        <w:t xml:space="preserve"> </w:t>
      </w:r>
      <w:r w:rsidRPr="00363419">
        <w:rPr>
          <w:color w:val="000000"/>
          <w:sz w:val="20"/>
          <w:szCs w:val="20"/>
        </w:rPr>
        <w:t>you</w:t>
      </w:r>
      <w:r w:rsidRPr="00363419">
        <w:rPr>
          <w:color w:val="000000"/>
          <w:spacing w:val="-8"/>
          <w:sz w:val="20"/>
          <w:szCs w:val="20"/>
        </w:rPr>
        <w:t xml:space="preserve"> </w:t>
      </w:r>
      <w:r w:rsidRPr="00363419">
        <w:rPr>
          <w:color w:val="000000"/>
          <w:sz w:val="20"/>
          <w:szCs w:val="20"/>
        </w:rPr>
        <w:t>must</w:t>
      </w:r>
      <w:r w:rsidRPr="00363419">
        <w:rPr>
          <w:color w:val="000000"/>
          <w:spacing w:val="-8"/>
          <w:sz w:val="20"/>
          <w:szCs w:val="20"/>
        </w:rPr>
        <w:t xml:space="preserve"> </w:t>
      </w:r>
      <w:r w:rsidRPr="00363419">
        <w:rPr>
          <w:color w:val="000000"/>
          <w:sz w:val="20"/>
          <w:szCs w:val="20"/>
        </w:rPr>
        <w:t>inform</w:t>
      </w:r>
      <w:r w:rsidRPr="00363419">
        <w:rPr>
          <w:color w:val="000000"/>
          <w:spacing w:val="-10"/>
          <w:sz w:val="20"/>
          <w:szCs w:val="20"/>
        </w:rPr>
        <w:t xml:space="preserve"> </w:t>
      </w:r>
      <w:r w:rsidRPr="00363419">
        <w:rPr>
          <w:color w:val="000000"/>
          <w:sz w:val="20"/>
          <w:szCs w:val="20"/>
        </w:rPr>
        <w:t>them</w:t>
      </w:r>
      <w:r w:rsidRPr="00363419">
        <w:rPr>
          <w:color w:val="000000"/>
          <w:spacing w:val="-10"/>
          <w:sz w:val="20"/>
          <w:szCs w:val="20"/>
        </w:rPr>
        <w:t xml:space="preserve"> </w:t>
      </w:r>
      <w:r w:rsidRPr="00363419">
        <w:rPr>
          <w:color w:val="000000"/>
          <w:sz w:val="20"/>
          <w:szCs w:val="20"/>
        </w:rPr>
        <w:t>of:</w:t>
      </w:r>
    </w:p>
    <w:p w14:paraId="790B8D63" w14:textId="77777777" w:rsidR="00975FBA" w:rsidRDefault="009F6D5C" w:rsidP="00363419">
      <w:pPr>
        <w:numPr>
          <w:ilvl w:val="2"/>
          <w:numId w:val="5"/>
        </w:numPr>
        <w:rPr>
          <w:color w:val="000000"/>
          <w:sz w:val="20"/>
          <w:szCs w:val="20"/>
        </w:rPr>
      </w:pPr>
      <w:r w:rsidRPr="00F902D4">
        <w:rPr>
          <w:color w:val="000000"/>
          <w:sz w:val="20"/>
          <w:szCs w:val="20"/>
        </w:rPr>
        <w:t>The name of the second</w:t>
      </w:r>
      <w:r w:rsidRPr="00F902D4">
        <w:rPr>
          <w:color w:val="000000"/>
          <w:spacing w:val="-26"/>
          <w:sz w:val="20"/>
          <w:szCs w:val="20"/>
        </w:rPr>
        <w:t xml:space="preserve"> </w:t>
      </w:r>
      <w:r w:rsidRPr="00F902D4">
        <w:rPr>
          <w:color w:val="000000"/>
          <w:sz w:val="20"/>
          <w:szCs w:val="20"/>
        </w:rPr>
        <w:t>employer;</w:t>
      </w:r>
    </w:p>
    <w:p w14:paraId="4B3C1204" w14:textId="77777777" w:rsidR="00975FBA" w:rsidRDefault="009F6D5C" w:rsidP="00363419">
      <w:pPr>
        <w:numPr>
          <w:ilvl w:val="2"/>
          <w:numId w:val="5"/>
        </w:numPr>
        <w:rPr>
          <w:color w:val="000000"/>
          <w:sz w:val="20"/>
          <w:szCs w:val="20"/>
        </w:rPr>
      </w:pPr>
      <w:r w:rsidRPr="00975FBA">
        <w:rPr>
          <w:color w:val="000000"/>
          <w:sz w:val="20"/>
          <w:szCs w:val="20"/>
        </w:rPr>
        <w:t>The</w:t>
      </w:r>
      <w:r w:rsidRPr="00975FBA">
        <w:rPr>
          <w:color w:val="000000"/>
          <w:spacing w:val="-4"/>
          <w:sz w:val="20"/>
          <w:szCs w:val="20"/>
        </w:rPr>
        <w:t xml:space="preserve"> </w:t>
      </w:r>
      <w:r w:rsidRPr="00975FBA">
        <w:rPr>
          <w:color w:val="000000"/>
          <w:sz w:val="20"/>
          <w:szCs w:val="20"/>
        </w:rPr>
        <w:t>type</w:t>
      </w:r>
      <w:r w:rsidRPr="00975FBA">
        <w:rPr>
          <w:color w:val="000000"/>
          <w:spacing w:val="-4"/>
          <w:sz w:val="20"/>
          <w:szCs w:val="20"/>
        </w:rPr>
        <w:t xml:space="preserve"> </w:t>
      </w:r>
      <w:r w:rsidRPr="00975FBA">
        <w:rPr>
          <w:color w:val="000000"/>
          <w:sz w:val="20"/>
          <w:szCs w:val="20"/>
        </w:rPr>
        <w:t>of</w:t>
      </w:r>
      <w:r w:rsidRPr="00975FBA">
        <w:rPr>
          <w:color w:val="000000"/>
          <w:spacing w:val="-6"/>
          <w:sz w:val="20"/>
          <w:szCs w:val="20"/>
        </w:rPr>
        <w:t xml:space="preserve"> </w:t>
      </w:r>
      <w:r w:rsidRPr="00975FBA">
        <w:rPr>
          <w:color w:val="000000"/>
          <w:sz w:val="20"/>
          <w:szCs w:val="20"/>
        </w:rPr>
        <w:t>business</w:t>
      </w:r>
      <w:r w:rsidRPr="00975FBA">
        <w:rPr>
          <w:color w:val="000000"/>
          <w:spacing w:val="-5"/>
          <w:sz w:val="20"/>
          <w:szCs w:val="20"/>
        </w:rPr>
        <w:t xml:space="preserve"> </w:t>
      </w:r>
      <w:r w:rsidRPr="00975FBA">
        <w:rPr>
          <w:color w:val="000000"/>
          <w:sz w:val="20"/>
          <w:szCs w:val="20"/>
        </w:rPr>
        <w:t>in</w:t>
      </w:r>
      <w:r w:rsidRPr="00975FBA">
        <w:rPr>
          <w:color w:val="000000"/>
          <w:spacing w:val="-6"/>
          <w:sz w:val="20"/>
          <w:szCs w:val="20"/>
        </w:rPr>
        <w:t xml:space="preserve"> </w:t>
      </w:r>
      <w:r w:rsidRPr="00975FBA">
        <w:rPr>
          <w:color w:val="000000"/>
          <w:sz w:val="20"/>
          <w:szCs w:val="20"/>
        </w:rPr>
        <w:t>which</w:t>
      </w:r>
      <w:r w:rsidRPr="00975FBA">
        <w:rPr>
          <w:color w:val="000000"/>
          <w:spacing w:val="-5"/>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second</w:t>
      </w:r>
      <w:r w:rsidRPr="00975FBA">
        <w:rPr>
          <w:color w:val="000000"/>
          <w:spacing w:val="-3"/>
          <w:sz w:val="20"/>
          <w:szCs w:val="20"/>
        </w:rPr>
        <w:t xml:space="preserve"> </w:t>
      </w:r>
      <w:r w:rsidRPr="00975FBA">
        <w:rPr>
          <w:color w:val="000000"/>
          <w:sz w:val="20"/>
          <w:szCs w:val="20"/>
        </w:rPr>
        <w:t>employer</w:t>
      </w:r>
      <w:r w:rsidRPr="00975FBA">
        <w:rPr>
          <w:color w:val="000000"/>
          <w:spacing w:val="-3"/>
          <w:sz w:val="20"/>
          <w:szCs w:val="20"/>
        </w:rPr>
        <w:t xml:space="preserve"> </w:t>
      </w:r>
      <w:r w:rsidRPr="00975FBA">
        <w:rPr>
          <w:color w:val="000000"/>
          <w:sz w:val="20"/>
          <w:szCs w:val="20"/>
        </w:rPr>
        <w:t>is</w:t>
      </w:r>
      <w:r w:rsidRPr="00975FBA">
        <w:rPr>
          <w:color w:val="000000"/>
          <w:spacing w:val="-5"/>
          <w:sz w:val="20"/>
          <w:szCs w:val="20"/>
        </w:rPr>
        <w:t xml:space="preserve"> </w:t>
      </w:r>
      <w:r w:rsidRPr="00975FBA">
        <w:rPr>
          <w:color w:val="000000"/>
          <w:sz w:val="20"/>
          <w:szCs w:val="20"/>
        </w:rPr>
        <w:t>engaged</w:t>
      </w:r>
      <w:r w:rsidRPr="00975FBA">
        <w:rPr>
          <w:color w:val="000000"/>
          <w:spacing w:val="-3"/>
          <w:sz w:val="20"/>
          <w:szCs w:val="20"/>
        </w:rPr>
        <w:t xml:space="preserve"> </w:t>
      </w:r>
      <w:r w:rsidRPr="00975FBA">
        <w:rPr>
          <w:color w:val="000000"/>
          <w:sz w:val="20"/>
          <w:szCs w:val="20"/>
        </w:rPr>
        <w:t>(or</w:t>
      </w:r>
      <w:r w:rsidRPr="00975FBA">
        <w:rPr>
          <w:color w:val="000000"/>
          <w:spacing w:val="-4"/>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nature</w:t>
      </w:r>
      <w:r w:rsidRPr="00975FBA">
        <w:rPr>
          <w:color w:val="000000"/>
          <w:spacing w:val="-4"/>
          <w:sz w:val="20"/>
          <w:szCs w:val="20"/>
        </w:rPr>
        <w:t xml:space="preserve"> </w:t>
      </w:r>
      <w:r w:rsidRPr="00975FBA">
        <w:rPr>
          <w:color w:val="000000"/>
          <w:sz w:val="20"/>
          <w:szCs w:val="20"/>
        </w:rPr>
        <w:t>of</w:t>
      </w:r>
      <w:r w:rsidRPr="00975FBA">
        <w:rPr>
          <w:color w:val="000000"/>
          <w:spacing w:val="-6"/>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self- employed</w:t>
      </w:r>
      <w:r w:rsidRPr="00975FBA">
        <w:rPr>
          <w:color w:val="000000"/>
          <w:spacing w:val="-18"/>
          <w:sz w:val="20"/>
          <w:szCs w:val="20"/>
        </w:rPr>
        <w:t xml:space="preserve"> </w:t>
      </w:r>
      <w:r w:rsidRPr="00975FBA">
        <w:rPr>
          <w:color w:val="000000"/>
          <w:sz w:val="20"/>
          <w:szCs w:val="20"/>
        </w:rPr>
        <w:t>activity);</w:t>
      </w:r>
    </w:p>
    <w:p w14:paraId="5A8BF174" w14:textId="77777777" w:rsidR="00975FBA" w:rsidRDefault="009F6D5C" w:rsidP="00363419">
      <w:pPr>
        <w:numPr>
          <w:ilvl w:val="2"/>
          <w:numId w:val="5"/>
        </w:numPr>
        <w:rPr>
          <w:color w:val="000000"/>
          <w:sz w:val="20"/>
          <w:szCs w:val="20"/>
        </w:rPr>
      </w:pPr>
      <w:r w:rsidRPr="00975FBA">
        <w:rPr>
          <w:color w:val="000000"/>
          <w:sz w:val="20"/>
          <w:szCs w:val="20"/>
        </w:rPr>
        <w:t>The type of work</w:t>
      </w:r>
      <w:r w:rsidRPr="00975FBA">
        <w:rPr>
          <w:color w:val="000000"/>
          <w:spacing w:val="-18"/>
          <w:sz w:val="20"/>
          <w:szCs w:val="20"/>
        </w:rPr>
        <w:t xml:space="preserve"> </w:t>
      </w:r>
      <w:r w:rsidRPr="00975FBA">
        <w:rPr>
          <w:color w:val="000000"/>
          <w:sz w:val="20"/>
          <w:szCs w:val="20"/>
        </w:rPr>
        <w:t>involved;</w:t>
      </w:r>
    </w:p>
    <w:p w14:paraId="45BACC5A" w14:textId="77777777" w:rsidR="00975FBA" w:rsidRDefault="009F6D5C" w:rsidP="00363419">
      <w:pPr>
        <w:numPr>
          <w:ilvl w:val="2"/>
          <w:numId w:val="5"/>
        </w:numPr>
        <w:rPr>
          <w:color w:val="000000"/>
          <w:sz w:val="20"/>
          <w:szCs w:val="20"/>
        </w:rPr>
      </w:pPr>
      <w:r w:rsidRPr="00975FBA">
        <w:rPr>
          <w:color w:val="000000"/>
          <w:sz w:val="20"/>
          <w:szCs w:val="20"/>
        </w:rPr>
        <w:t>The proposed hours of</w:t>
      </w:r>
      <w:r w:rsidRPr="00975FBA">
        <w:rPr>
          <w:color w:val="000000"/>
          <w:spacing w:val="-15"/>
          <w:sz w:val="20"/>
          <w:szCs w:val="20"/>
        </w:rPr>
        <w:t xml:space="preserve"> </w:t>
      </w:r>
      <w:r w:rsidRPr="00975FBA">
        <w:rPr>
          <w:color w:val="000000"/>
          <w:sz w:val="20"/>
          <w:szCs w:val="20"/>
        </w:rPr>
        <w:t>work;</w:t>
      </w:r>
    </w:p>
    <w:p w14:paraId="2A3E710A" w14:textId="77777777" w:rsidR="009F6D5C" w:rsidRPr="00975FBA" w:rsidRDefault="009F6D5C" w:rsidP="00363419">
      <w:pPr>
        <w:numPr>
          <w:ilvl w:val="2"/>
          <w:numId w:val="5"/>
        </w:numPr>
        <w:rPr>
          <w:color w:val="000000"/>
          <w:sz w:val="20"/>
          <w:szCs w:val="20"/>
        </w:rPr>
      </w:pPr>
      <w:r w:rsidRPr="00975FBA">
        <w:rPr>
          <w:color w:val="000000"/>
          <w:sz w:val="20"/>
          <w:szCs w:val="20"/>
        </w:rPr>
        <w:t>The proposed location of the</w:t>
      </w:r>
      <w:r w:rsidRPr="00975FBA">
        <w:rPr>
          <w:color w:val="000000"/>
          <w:spacing w:val="-16"/>
          <w:sz w:val="20"/>
          <w:szCs w:val="20"/>
        </w:rPr>
        <w:t xml:space="preserve"> </w:t>
      </w:r>
      <w:r w:rsidRPr="00975FBA">
        <w:rPr>
          <w:color w:val="000000"/>
          <w:sz w:val="20"/>
          <w:szCs w:val="20"/>
        </w:rPr>
        <w:t>work.</w:t>
      </w:r>
    </w:p>
    <w:p w14:paraId="38834607" w14:textId="77777777" w:rsidR="00CA6F5D" w:rsidRDefault="00CA6F5D" w:rsidP="00363419">
      <w:pPr>
        <w:rPr>
          <w:color w:val="000000"/>
          <w:sz w:val="20"/>
          <w:szCs w:val="20"/>
        </w:rPr>
      </w:pPr>
    </w:p>
    <w:p w14:paraId="1F2259A1" w14:textId="77777777" w:rsidR="00975FBA" w:rsidRDefault="009F6D5C" w:rsidP="00363419">
      <w:pPr>
        <w:numPr>
          <w:ilvl w:val="1"/>
          <w:numId w:val="5"/>
        </w:numPr>
        <w:rPr>
          <w:color w:val="000000"/>
          <w:sz w:val="20"/>
          <w:szCs w:val="20"/>
        </w:rPr>
      </w:pPr>
      <w:r w:rsidRPr="00363419">
        <w:rPr>
          <w:color w:val="000000"/>
          <w:sz w:val="20"/>
          <w:szCs w:val="20"/>
        </w:rPr>
        <w:t>Permission</w:t>
      </w:r>
      <w:r w:rsidRPr="00363419">
        <w:rPr>
          <w:color w:val="000000"/>
          <w:spacing w:val="-5"/>
          <w:sz w:val="20"/>
          <w:szCs w:val="20"/>
        </w:rPr>
        <w:t xml:space="preserve"> </w:t>
      </w:r>
      <w:r w:rsidRPr="00363419">
        <w:rPr>
          <w:color w:val="000000"/>
          <w:sz w:val="20"/>
          <w:szCs w:val="20"/>
        </w:rPr>
        <w:t>will</w:t>
      </w:r>
      <w:r w:rsidRPr="00363419">
        <w:rPr>
          <w:color w:val="000000"/>
          <w:spacing w:val="-5"/>
          <w:sz w:val="20"/>
          <w:szCs w:val="20"/>
        </w:rPr>
        <w:t xml:space="preserve"> </w:t>
      </w:r>
      <w:r w:rsidRPr="00363419">
        <w:rPr>
          <w:color w:val="000000"/>
          <w:sz w:val="20"/>
          <w:szCs w:val="20"/>
        </w:rPr>
        <w:t>not</w:t>
      </w:r>
      <w:r w:rsidRPr="00363419">
        <w:rPr>
          <w:color w:val="000000"/>
          <w:spacing w:val="-5"/>
          <w:sz w:val="20"/>
          <w:szCs w:val="20"/>
        </w:rPr>
        <w:t xml:space="preserve"> </w:t>
      </w:r>
      <w:r w:rsidRPr="00363419">
        <w:rPr>
          <w:color w:val="000000"/>
          <w:sz w:val="20"/>
          <w:szCs w:val="20"/>
        </w:rPr>
        <w:t>be</w:t>
      </w:r>
      <w:r w:rsidRPr="00363419">
        <w:rPr>
          <w:color w:val="000000"/>
          <w:spacing w:val="-4"/>
          <w:sz w:val="20"/>
          <w:szCs w:val="20"/>
        </w:rPr>
        <w:t xml:space="preserve"> </w:t>
      </w:r>
      <w:r w:rsidRPr="00363419">
        <w:rPr>
          <w:color w:val="000000"/>
          <w:sz w:val="20"/>
          <w:szCs w:val="20"/>
        </w:rPr>
        <w:t>granted</w:t>
      </w:r>
      <w:r w:rsidRPr="00363419">
        <w:rPr>
          <w:color w:val="000000"/>
          <w:spacing w:val="-3"/>
          <w:sz w:val="20"/>
          <w:szCs w:val="20"/>
        </w:rPr>
        <w:t xml:space="preserve"> </w:t>
      </w:r>
      <w:r w:rsidRPr="00363419">
        <w:rPr>
          <w:color w:val="000000"/>
          <w:sz w:val="20"/>
          <w:szCs w:val="20"/>
        </w:rPr>
        <w:t>for</w:t>
      </w:r>
      <w:r w:rsidRPr="00363419">
        <w:rPr>
          <w:color w:val="000000"/>
          <w:spacing w:val="-4"/>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carry</w:t>
      </w:r>
      <w:r w:rsidRPr="00363419">
        <w:rPr>
          <w:color w:val="000000"/>
          <w:spacing w:val="-8"/>
          <w:sz w:val="20"/>
          <w:szCs w:val="20"/>
        </w:rPr>
        <w:t xml:space="preserve"> </w:t>
      </w:r>
      <w:r w:rsidRPr="00363419">
        <w:rPr>
          <w:color w:val="000000"/>
          <w:sz w:val="20"/>
          <w:szCs w:val="20"/>
        </w:rPr>
        <w:t>out</w:t>
      </w:r>
      <w:r w:rsidRPr="00363419">
        <w:rPr>
          <w:color w:val="000000"/>
          <w:spacing w:val="-5"/>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work</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engage</w:t>
      </w:r>
      <w:r w:rsidRPr="00363419">
        <w:rPr>
          <w:color w:val="000000"/>
          <w:spacing w:val="-4"/>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activity</w:t>
      </w:r>
      <w:r w:rsidRPr="00363419">
        <w:rPr>
          <w:color w:val="000000"/>
          <w:spacing w:val="-8"/>
          <w:sz w:val="20"/>
          <w:szCs w:val="20"/>
        </w:rPr>
        <w:t xml:space="preserve"> </w:t>
      </w:r>
      <w:r w:rsidRPr="00363419">
        <w:rPr>
          <w:color w:val="000000"/>
          <w:sz w:val="20"/>
          <w:szCs w:val="20"/>
        </w:rPr>
        <w:t>that</w:t>
      </w:r>
      <w:r w:rsidRPr="00363419">
        <w:rPr>
          <w:color w:val="000000"/>
          <w:spacing w:val="-4"/>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Employer believes to be in direct or indirect competition with the Employer’s business or which otherwise might cause</w:t>
      </w:r>
      <w:r w:rsidRPr="00363419">
        <w:rPr>
          <w:color w:val="000000"/>
          <w:spacing w:val="-4"/>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z w:val="20"/>
          <w:szCs w:val="20"/>
        </w:rPr>
        <w:t>conflict</w:t>
      </w:r>
      <w:r w:rsidRPr="00363419">
        <w:rPr>
          <w:color w:val="000000"/>
          <w:spacing w:val="-5"/>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interest</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which</w:t>
      </w:r>
      <w:r w:rsidRPr="00363419">
        <w:rPr>
          <w:color w:val="000000"/>
          <w:spacing w:val="-5"/>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the</w:t>
      </w:r>
      <w:r w:rsidRPr="00363419">
        <w:rPr>
          <w:color w:val="000000"/>
          <w:spacing w:val="-1"/>
          <w:sz w:val="20"/>
          <w:szCs w:val="20"/>
        </w:rPr>
        <w:t xml:space="preserve"> </w:t>
      </w:r>
      <w:r w:rsidRPr="00363419">
        <w:rPr>
          <w:color w:val="000000"/>
          <w:sz w:val="20"/>
          <w:szCs w:val="20"/>
        </w:rPr>
        <w:t>Employer’s</w:t>
      </w:r>
      <w:r w:rsidRPr="00363419">
        <w:rPr>
          <w:color w:val="000000"/>
          <w:spacing w:val="-5"/>
          <w:sz w:val="20"/>
          <w:szCs w:val="20"/>
        </w:rPr>
        <w:t xml:space="preserve"> </w:t>
      </w:r>
      <w:r w:rsidRPr="00363419">
        <w:rPr>
          <w:color w:val="000000"/>
          <w:sz w:val="20"/>
          <w:szCs w:val="20"/>
        </w:rPr>
        <w:t>view</w:t>
      </w:r>
      <w:r w:rsidRPr="00363419">
        <w:rPr>
          <w:color w:val="000000"/>
          <w:spacing w:val="-9"/>
          <w:sz w:val="20"/>
          <w:szCs w:val="20"/>
        </w:rPr>
        <w:t xml:space="preserve"> </w:t>
      </w:r>
      <w:r w:rsidRPr="00363419">
        <w:rPr>
          <w:color w:val="000000"/>
          <w:sz w:val="20"/>
          <w:szCs w:val="20"/>
        </w:rPr>
        <w:t>does</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might</w:t>
      </w:r>
      <w:r w:rsidRPr="00363419">
        <w:rPr>
          <w:color w:val="000000"/>
          <w:spacing w:val="-5"/>
          <w:sz w:val="20"/>
          <w:szCs w:val="20"/>
        </w:rPr>
        <w:t xml:space="preserve"> </w:t>
      </w:r>
      <w:r w:rsidRPr="00363419">
        <w:rPr>
          <w:color w:val="000000"/>
          <w:sz w:val="20"/>
          <w:szCs w:val="20"/>
        </w:rPr>
        <w:t>impair</w:t>
      </w:r>
      <w:r w:rsidRPr="00363419">
        <w:rPr>
          <w:color w:val="000000"/>
          <w:spacing w:val="-3"/>
          <w:sz w:val="20"/>
          <w:szCs w:val="20"/>
        </w:rPr>
        <w:t xml:space="preserve"> </w:t>
      </w:r>
      <w:r w:rsidRPr="00363419">
        <w:rPr>
          <w:color w:val="000000"/>
          <w:sz w:val="20"/>
          <w:szCs w:val="20"/>
        </w:rPr>
        <w:t>your</w:t>
      </w:r>
      <w:r w:rsidRPr="00363419">
        <w:rPr>
          <w:color w:val="000000"/>
          <w:spacing w:val="-4"/>
          <w:sz w:val="20"/>
          <w:szCs w:val="20"/>
        </w:rPr>
        <w:t xml:space="preserve"> </w:t>
      </w:r>
      <w:r w:rsidRPr="00363419">
        <w:rPr>
          <w:color w:val="000000"/>
          <w:sz w:val="20"/>
          <w:szCs w:val="20"/>
        </w:rPr>
        <w:t>ability</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perform your</w:t>
      </w:r>
      <w:r w:rsidRPr="00363419">
        <w:rPr>
          <w:color w:val="000000"/>
          <w:spacing w:val="-8"/>
          <w:sz w:val="20"/>
          <w:szCs w:val="20"/>
        </w:rPr>
        <w:t xml:space="preserve"> </w:t>
      </w:r>
      <w:r w:rsidRPr="00363419">
        <w:rPr>
          <w:color w:val="000000"/>
          <w:sz w:val="20"/>
          <w:szCs w:val="20"/>
        </w:rPr>
        <w:t>duties</w:t>
      </w:r>
      <w:r w:rsidRPr="00363419">
        <w:rPr>
          <w:color w:val="000000"/>
          <w:spacing w:val="-8"/>
          <w:sz w:val="20"/>
          <w:szCs w:val="20"/>
        </w:rPr>
        <w:t xml:space="preserve"> </w:t>
      </w:r>
      <w:r w:rsidRPr="00363419">
        <w:rPr>
          <w:color w:val="000000"/>
          <w:sz w:val="20"/>
          <w:szCs w:val="20"/>
        </w:rPr>
        <w:t>for</w:t>
      </w:r>
      <w:r w:rsidRPr="00363419">
        <w:rPr>
          <w:color w:val="000000"/>
          <w:spacing w:val="-8"/>
          <w:sz w:val="20"/>
          <w:szCs w:val="20"/>
        </w:rPr>
        <w:t xml:space="preserve"> </w:t>
      </w:r>
      <w:r w:rsidRPr="00363419">
        <w:rPr>
          <w:color w:val="000000"/>
          <w:sz w:val="20"/>
          <w:szCs w:val="20"/>
        </w:rPr>
        <w:t>the</w:t>
      </w:r>
      <w:r w:rsidRPr="00363419">
        <w:rPr>
          <w:color w:val="000000"/>
          <w:spacing w:val="-8"/>
          <w:sz w:val="20"/>
          <w:szCs w:val="20"/>
        </w:rPr>
        <w:t xml:space="preserve"> </w:t>
      </w:r>
      <w:r w:rsidRPr="00363419">
        <w:rPr>
          <w:color w:val="000000"/>
          <w:sz w:val="20"/>
          <w:szCs w:val="20"/>
        </w:rPr>
        <w:t>Employer</w:t>
      </w:r>
      <w:r w:rsidRPr="00363419">
        <w:rPr>
          <w:color w:val="000000"/>
          <w:spacing w:val="-4"/>
          <w:sz w:val="20"/>
          <w:szCs w:val="20"/>
        </w:rPr>
        <w:t xml:space="preserve"> </w:t>
      </w:r>
      <w:r w:rsidRPr="00363419">
        <w:rPr>
          <w:color w:val="000000"/>
          <w:sz w:val="20"/>
          <w:szCs w:val="20"/>
        </w:rPr>
        <w:t>fully,</w:t>
      </w:r>
      <w:r w:rsidRPr="00363419">
        <w:rPr>
          <w:color w:val="000000"/>
          <w:spacing w:val="-8"/>
          <w:sz w:val="20"/>
          <w:szCs w:val="20"/>
        </w:rPr>
        <w:t xml:space="preserve"> </w:t>
      </w:r>
      <w:r w:rsidRPr="00363419">
        <w:rPr>
          <w:color w:val="000000"/>
          <w:sz w:val="20"/>
          <w:szCs w:val="20"/>
        </w:rPr>
        <w:t>efficiently,</w:t>
      </w:r>
      <w:r w:rsidRPr="00363419">
        <w:rPr>
          <w:color w:val="000000"/>
          <w:spacing w:val="-8"/>
          <w:sz w:val="20"/>
          <w:szCs w:val="20"/>
        </w:rPr>
        <w:t xml:space="preserve"> </w:t>
      </w:r>
      <w:r w:rsidRPr="00363419">
        <w:rPr>
          <w:color w:val="000000"/>
          <w:sz w:val="20"/>
          <w:szCs w:val="20"/>
        </w:rPr>
        <w:t>and</w:t>
      </w:r>
      <w:r w:rsidRPr="00363419">
        <w:rPr>
          <w:color w:val="000000"/>
          <w:spacing w:val="-7"/>
          <w:sz w:val="20"/>
          <w:szCs w:val="20"/>
        </w:rPr>
        <w:t xml:space="preserve"> </w:t>
      </w:r>
      <w:r w:rsidRPr="00363419">
        <w:rPr>
          <w:color w:val="000000"/>
          <w:sz w:val="20"/>
          <w:szCs w:val="20"/>
        </w:rPr>
        <w:t>safely.</w:t>
      </w:r>
    </w:p>
    <w:p w14:paraId="03D53C39" w14:textId="77777777" w:rsidR="00975FBA" w:rsidRDefault="009F6D5C" w:rsidP="00363419">
      <w:pPr>
        <w:numPr>
          <w:ilvl w:val="1"/>
          <w:numId w:val="5"/>
        </w:numPr>
        <w:rPr>
          <w:color w:val="000000"/>
          <w:sz w:val="20"/>
          <w:szCs w:val="20"/>
        </w:rPr>
      </w:pPr>
      <w:r w:rsidRPr="00975FBA">
        <w:rPr>
          <w:color w:val="000000"/>
          <w:sz w:val="20"/>
          <w:szCs w:val="20"/>
        </w:rPr>
        <w:t>Permission will also not be granted in relation to any work that would result in your working in excess of the maximum 48-hour working week required by the Working Time Regulations 1998, unless you have signed</w:t>
      </w:r>
      <w:r w:rsidRPr="00975FBA">
        <w:rPr>
          <w:color w:val="000000"/>
          <w:spacing w:val="-4"/>
          <w:sz w:val="20"/>
          <w:szCs w:val="20"/>
        </w:rPr>
        <w:t xml:space="preserve"> </w:t>
      </w:r>
      <w:r w:rsidRPr="00975FBA">
        <w:rPr>
          <w:color w:val="000000"/>
          <w:sz w:val="20"/>
          <w:szCs w:val="20"/>
        </w:rPr>
        <w:t>an</w:t>
      </w:r>
      <w:r w:rsidRPr="00975FBA">
        <w:rPr>
          <w:color w:val="000000"/>
          <w:spacing w:val="-6"/>
          <w:sz w:val="20"/>
          <w:szCs w:val="20"/>
        </w:rPr>
        <w:t xml:space="preserve"> </w:t>
      </w:r>
      <w:r w:rsidRPr="00975FBA">
        <w:rPr>
          <w:color w:val="000000"/>
          <w:sz w:val="20"/>
          <w:szCs w:val="20"/>
        </w:rPr>
        <w:t>opt-out</w:t>
      </w:r>
      <w:r w:rsidRPr="00975FBA">
        <w:rPr>
          <w:color w:val="000000"/>
          <w:spacing w:val="-6"/>
          <w:sz w:val="20"/>
          <w:szCs w:val="20"/>
        </w:rPr>
        <w:t xml:space="preserve"> </w:t>
      </w:r>
      <w:r w:rsidRPr="00975FBA">
        <w:rPr>
          <w:color w:val="000000"/>
          <w:sz w:val="20"/>
          <w:szCs w:val="20"/>
        </w:rPr>
        <w:t>agreement,</w:t>
      </w:r>
      <w:r w:rsidRPr="00975FBA">
        <w:rPr>
          <w:color w:val="000000"/>
          <w:spacing w:val="-5"/>
          <w:sz w:val="20"/>
          <w:szCs w:val="20"/>
        </w:rPr>
        <w:t xml:space="preserve"> </w:t>
      </w:r>
      <w:r w:rsidRPr="00975FBA">
        <w:rPr>
          <w:color w:val="000000"/>
          <w:sz w:val="20"/>
          <w:szCs w:val="20"/>
        </w:rPr>
        <w:t>or</w:t>
      </w:r>
      <w:r w:rsidRPr="00975FBA">
        <w:rPr>
          <w:color w:val="000000"/>
          <w:spacing w:val="-5"/>
          <w:sz w:val="20"/>
          <w:szCs w:val="20"/>
        </w:rPr>
        <w:t xml:space="preserve"> </w:t>
      </w:r>
      <w:r w:rsidRPr="00975FBA">
        <w:rPr>
          <w:color w:val="000000"/>
          <w:sz w:val="20"/>
          <w:szCs w:val="20"/>
        </w:rPr>
        <w:t>which</w:t>
      </w:r>
      <w:r w:rsidRPr="00975FBA">
        <w:rPr>
          <w:color w:val="000000"/>
          <w:spacing w:val="-6"/>
          <w:sz w:val="20"/>
          <w:szCs w:val="20"/>
        </w:rPr>
        <w:t xml:space="preserve"> </w:t>
      </w:r>
      <w:r w:rsidRPr="00975FBA">
        <w:rPr>
          <w:color w:val="000000"/>
          <w:sz w:val="20"/>
          <w:szCs w:val="20"/>
        </w:rPr>
        <w:t>would</w:t>
      </w:r>
      <w:r w:rsidRPr="00975FBA">
        <w:rPr>
          <w:color w:val="000000"/>
          <w:spacing w:val="-4"/>
          <w:sz w:val="20"/>
          <w:szCs w:val="20"/>
        </w:rPr>
        <w:t xml:space="preserve"> </w:t>
      </w:r>
      <w:r w:rsidR="00CA6F5D" w:rsidRPr="00975FBA">
        <w:rPr>
          <w:color w:val="000000"/>
          <w:sz w:val="20"/>
          <w:szCs w:val="20"/>
        </w:rPr>
        <w:t>potentially</w:t>
      </w:r>
      <w:r w:rsidRPr="00975FBA">
        <w:rPr>
          <w:color w:val="000000"/>
          <w:spacing w:val="-6"/>
          <w:sz w:val="20"/>
          <w:szCs w:val="20"/>
        </w:rPr>
        <w:t xml:space="preserve"> </w:t>
      </w:r>
      <w:r w:rsidRPr="00975FBA">
        <w:rPr>
          <w:color w:val="000000"/>
          <w:sz w:val="20"/>
          <w:szCs w:val="20"/>
        </w:rPr>
        <w:t>impact</w:t>
      </w:r>
      <w:r w:rsidRPr="00975FBA">
        <w:rPr>
          <w:color w:val="000000"/>
          <w:spacing w:val="-6"/>
          <w:sz w:val="20"/>
          <w:szCs w:val="20"/>
        </w:rPr>
        <w:t xml:space="preserve"> </w:t>
      </w:r>
      <w:r w:rsidRPr="00975FBA">
        <w:rPr>
          <w:color w:val="000000"/>
          <w:sz w:val="20"/>
          <w:szCs w:val="20"/>
        </w:rPr>
        <w:t>on</w:t>
      </w:r>
      <w:r w:rsidRPr="00975FBA">
        <w:rPr>
          <w:color w:val="000000"/>
          <w:spacing w:val="-6"/>
          <w:sz w:val="20"/>
          <w:szCs w:val="20"/>
        </w:rPr>
        <w:t xml:space="preserve"> </w:t>
      </w:r>
      <w:r w:rsidRPr="00975FBA">
        <w:rPr>
          <w:color w:val="000000"/>
          <w:sz w:val="20"/>
          <w:szCs w:val="20"/>
        </w:rPr>
        <w:t>your</w:t>
      </w:r>
      <w:r w:rsidRPr="00975FBA">
        <w:rPr>
          <w:color w:val="000000"/>
          <w:spacing w:val="-5"/>
          <w:sz w:val="20"/>
          <w:szCs w:val="20"/>
        </w:rPr>
        <w:t xml:space="preserve"> </w:t>
      </w:r>
      <w:r w:rsidRPr="00975FBA">
        <w:rPr>
          <w:color w:val="000000"/>
          <w:sz w:val="20"/>
          <w:szCs w:val="20"/>
        </w:rPr>
        <w:t>health</w:t>
      </w:r>
      <w:r w:rsidRPr="00975FBA">
        <w:rPr>
          <w:color w:val="000000"/>
          <w:spacing w:val="-7"/>
          <w:sz w:val="20"/>
          <w:szCs w:val="20"/>
        </w:rPr>
        <w:t xml:space="preserve"> </w:t>
      </w:r>
      <w:r w:rsidRPr="00975FBA">
        <w:rPr>
          <w:color w:val="000000"/>
          <w:sz w:val="20"/>
          <w:szCs w:val="20"/>
        </w:rPr>
        <w:t>and</w:t>
      </w:r>
      <w:r w:rsidRPr="00975FBA">
        <w:rPr>
          <w:color w:val="000000"/>
          <w:spacing w:val="-4"/>
          <w:sz w:val="20"/>
          <w:szCs w:val="20"/>
        </w:rPr>
        <w:t xml:space="preserve"> </w:t>
      </w:r>
      <w:r w:rsidRPr="00975FBA">
        <w:rPr>
          <w:color w:val="000000"/>
          <w:sz w:val="20"/>
          <w:szCs w:val="20"/>
        </w:rPr>
        <w:t>safety</w:t>
      </w:r>
      <w:r w:rsidRPr="00975FBA">
        <w:rPr>
          <w:color w:val="000000"/>
          <w:spacing w:val="-9"/>
          <w:sz w:val="20"/>
          <w:szCs w:val="20"/>
        </w:rPr>
        <w:t xml:space="preserve"> </w:t>
      </w:r>
      <w:r w:rsidRPr="00975FBA">
        <w:rPr>
          <w:color w:val="000000"/>
          <w:sz w:val="20"/>
          <w:szCs w:val="20"/>
        </w:rPr>
        <w:t>when</w:t>
      </w:r>
      <w:r w:rsidRPr="00975FBA">
        <w:rPr>
          <w:color w:val="000000"/>
          <w:spacing w:val="-6"/>
          <w:sz w:val="20"/>
          <w:szCs w:val="20"/>
        </w:rPr>
        <w:t xml:space="preserve"> </w:t>
      </w:r>
      <w:r w:rsidRPr="00975FBA">
        <w:rPr>
          <w:color w:val="000000"/>
          <w:sz w:val="20"/>
          <w:szCs w:val="20"/>
        </w:rPr>
        <w:t>working</w:t>
      </w:r>
      <w:r w:rsidRPr="00975FBA">
        <w:rPr>
          <w:color w:val="000000"/>
          <w:spacing w:val="-6"/>
          <w:sz w:val="20"/>
          <w:szCs w:val="20"/>
        </w:rPr>
        <w:t xml:space="preserve"> </w:t>
      </w:r>
      <w:r w:rsidRPr="00975FBA">
        <w:rPr>
          <w:color w:val="000000"/>
          <w:sz w:val="20"/>
          <w:szCs w:val="20"/>
        </w:rPr>
        <w:t>for the</w:t>
      </w:r>
      <w:r w:rsidRPr="00975FBA">
        <w:rPr>
          <w:color w:val="000000"/>
          <w:spacing w:val="-4"/>
          <w:sz w:val="20"/>
          <w:szCs w:val="20"/>
        </w:rPr>
        <w:t xml:space="preserve"> </w:t>
      </w:r>
      <w:r w:rsidRPr="00975FBA">
        <w:rPr>
          <w:color w:val="000000"/>
          <w:sz w:val="20"/>
          <w:szCs w:val="20"/>
        </w:rPr>
        <w:t>Employer</w:t>
      </w:r>
      <w:r w:rsidRPr="00975FBA">
        <w:rPr>
          <w:color w:val="000000"/>
          <w:spacing w:val="-3"/>
          <w:sz w:val="20"/>
          <w:szCs w:val="20"/>
        </w:rPr>
        <w:t xml:space="preserve"> </w:t>
      </w:r>
      <w:r w:rsidRPr="00975FBA">
        <w:rPr>
          <w:color w:val="000000"/>
          <w:sz w:val="20"/>
          <w:szCs w:val="20"/>
        </w:rPr>
        <w:t>or</w:t>
      </w:r>
      <w:r w:rsidRPr="00975FBA">
        <w:rPr>
          <w:color w:val="000000"/>
          <w:spacing w:val="-4"/>
          <w:sz w:val="20"/>
          <w:szCs w:val="20"/>
        </w:rPr>
        <w:t xml:space="preserve"> </w:t>
      </w:r>
      <w:r w:rsidRPr="00975FBA">
        <w:rPr>
          <w:color w:val="000000"/>
          <w:sz w:val="20"/>
          <w:szCs w:val="20"/>
        </w:rPr>
        <w:t>on</w:t>
      </w:r>
      <w:r w:rsidRPr="00975FBA">
        <w:rPr>
          <w:color w:val="000000"/>
          <w:spacing w:val="-5"/>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health</w:t>
      </w:r>
      <w:r w:rsidRPr="00975FBA">
        <w:rPr>
          <w:color w:val="000000"/>
          <w:spacing w:val="-6"/>
          <w:sz w:val="20"/>
          <w:szCs w:val="20"/>
        </w:rPr>
        <w:t xml:space="preserve"> </w:t>
      </w:r>
      <w:r w:rsidRPr="00975FBA">
        <w:rPr>
          <w:color w:val="000000"/>
          <w:sz w:val="20"/>
          <w:szCs w:val="20"/>
        </w:rPr>
        <w:t>and</w:t>
      </w:r>
      <w:r w:rsidRPr="00975FBA">
        <w:rPr>
          <w:color w:val="000000"/>
          <w:spacing w:val="-3"/>
          <w:sz w:val="20"/>
          <w:szCs w:val="20"/>
        </w:rPr>
        <w:t xml:space="preserve"> </w:t>
      </w:r>
      <w:r w:rsidRPr="00975FBA">
        <w:rPr>
          <w:color w:val="000000"/>
          <w:sz w:val="20"/>
          <w:szCs w:val="20"/>
        </w:rPr>
        <w:t>safety</w:t>
      </w:r>
      <w:r w:rsidRPr="00975FBA">
        <w:rPr>
          <w:color w:val="000000"/>
          <w:spacing w:val="-8"/>
          <w:sz w:val="20"/>
          <w:szCs w:val="20"/>
        </w:rPr>
        <w:t xml:space="preserve"> </w:t>
      </w:r>
      <w:r w:rsidRPr="00975FBA">
        <w:rPr>
          <w:color w:val="000000"/>
          <w:sz w:val="20"/>
          <w:szCs w:val="20"/>
        </w:rPr>
        <w:t>of</w:t>
      </w:r>
      <w:r w:rsidRPr="00975FBA">
        <w:rPr>
          <w:color w:val="000000"/>
          <w:spacing w:val="-6"/>
          <w:sz w:val="20"/>
          <w:szCs w:val="20"/>
        </w:rPr>
        <w:t xml:space="preserve"> </w:t>
      </w:r>
      <w:r w:rsidRPr="00975FBA">
        <w:rPr>
          <w:color w:val="000000"/>
          <w:sz w:val="20"/>
          <w:szCs w:val="20"/>
        </w:rPr>
        <w:t>others</w:t>
      </w:r>
      <w:r w:rsidRPr="00975FBA">
        <w:rPr>
          <w:color w:val="000000"/>
          <w:spacing w:val="-5"/>
          <w:sz w:val="20"/>
          <w:szCs w:val="20"/>
        </w:rPr>
        <w:t xml:space="preserve"> </w:t>
      </w:r>
      <w:r w:rsidRPr="00975FBA">
        <w:rPr>
          <w:color w:val="000000"/>
          <w:sz w:val="20"/>
          <w:szCs w:val="20"/>
        </w:rPr>
        <w:t>in</w:t>
      </w:r>
      <w:r w:rsidRPr="00975FBA">
        <w:rPr>
          <w:color w:val="000000"/>
          <w:spacing w:val="-6"/>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workplace.</w:t>
      </w:r>
    </w:p>
    <w:p w14:paraId="26741C2B" w14:textId="77777777" w:rsidR="00975FBA" w:rsidRDefault="009F6D5C" w:rsidP="00363419">
      <w:pPr>
        <w:numPr>
          <w:ilvl w:val="1"/>
          <w:numId w:val="5"/>
        </w:numPr>
        <w:rPr>
          <w:color w:val="000000"/>
          <w:sz w:val="20"/>
          <w:szCs w:val="20"/>
        </w:rPr>
      </w:pPr>
      <w:r w:rsidRPr="00975FBA">
        <w:rPr>
          <w:color w:val="000000"/>
          <w:sz w:val="20"/>
          <w:szCs w:val="20"/>
        </w:rPr>
        <w:t>If</w:t>
      </w:r>
      <w:r w:rsidRPr="00975FBA">
        <w:rPr>
          <w:color w:val="000000"/>
          <w:spacing w:val="-6"/>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are</w:t>
      </w:r>
      <w:r w:rsidRPr="00975FBA">
        <w:rPr>
          <w:color w:val="000000"/>
          <w:spacing w:val="-4"/>
          <w:sz w:val="20"/>
          <w:szCs w:val="20"/>
        </w:rPr>
        <w:t xml:space="preserve"> </w:t>
      </w:r>
      <w:r w:rsidRPr="00975FBA">
        <w:rPr>
          <w:color w:val="000000"/>
          <w:sz w:val="20"/>
          <w:szCs w:val="20"/>
        </w:rPr>
        <w:t>granted</w:t>
      </w:r>
      <w:r w:rsidRPr="00975FBA">
        <w:rPr>
          <w:color w:val="000000"/>
          <w:spacing w:val="-3"/>
          <w:sz w:val="20"/>
          <w:szCs w:val="20"/>
        </w:rPr>
        <w:t xml:space="preserve"> </w:t>
      </w:r>
      <w:r w:rsidRPr="00975FBA">
        <w:rPr>
          <w:color w:val="000000"/>
          <w:sz w:val="20"/>
          <w:szCs w:val="20"/>
        </w:rPr>
        <w:t>permission</w:t>
      </w:r>
      <w:r w:rsidRPr="00975FBA">
        <w:rPr>
          <w:color w:val="000000"/>
          <w:spacing w:val="-5"/>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engage</w:t>
      </w:r>
      <w:r w:rsidRPr="00975FBA">
        <w:rPr>
          <w:color w:val="000000"/>
          <w:spacing w:val="-4"/>
          <w:sz w:val="20"/>
          <w:szCs w:val="20"/>
        </w:rPr>
        <w:t xml:space="preserve"> </w:t>
      </w:r>
      <w:r w:rsidRPr="00975FBA">
        <w:rPr>
          <w:color w:val="000000"/>
          <w:sz w:val="20"/>
          <w:szCs w:val="20"/>
        </w:rPr>
        <w:t>in</w:t>
      </w:r>
      <w:r w:rsidRPr="00975FBA">
        <w:rPr>
          <w:color w:val="000000"/>
          <w:spacing w:val="-6"/>
          <w:sz w:val="20"/>
          <w:szCs w:val="20"/>
        </w:rPr>
        <w:t xml:space="preserve"> </w:t>
      </w:r>
      <w:r w:rsidRPr="00975FBA">
        <w:rPr>
          <w:color w:val="000000"/>
          <w:sz w:val="20"/>
          <w:szCs w:val="20"/>
        </w:rPr>
        <w:t>other</w:t>
      </w:r>
      <w:r w:rsidRPr="00975FBA">
        <w:rPr>
          <w:color w:val="000000"/>
          <w:spacing w:val="-3"/>
          <w:sz w:val="20"/>
          <w:szCs w:val="20"/>
        </w:rPr>
        <w:t xml:space="preserve"> </w:t>
      </w:r>
      <w:r w:rsidRPr="00975FBA">
        <w:rPr>
          <w:color w:val="000000"/>
          <w:sz w:val="20"/>
          <w:szCs w:val="20"/>
        </w:rPr>
        <w:t>work</w:t>
      </w:r>
      <w:r w:rsidRPr="00975FBA">
        <w:rPr>
          <w:color w:val="000000"/>
          <w:spacing w:val="-5"/>
          <w:sz w:val="20"/>
          <w:szCs w:val="20"/>
        </w:rPr>
        <w:t xml:space="preserve"> </w:t>
      </w:r>
      <w:r w:rsidRPr="00975FBA">
        <w:rPr>
          <w:color w:val="000000"/>
          <w:sz w:val="20"/>
          <w:szCs w:val="20"/>
        </w:rPr>
        <w:t>or</w:t>
      </w:r>
      <w:r w:rsidRPr="00975FBA">
        <w:rPr>
          <w:color w:val="000000"/>
          <w:spacing w:val="-4"/>
          <w:sz w:val="20"/>
          <w:szCs w:val="20"/>
        </w:rPr>
        <w:t xml:space="preserve"> </w:t>
      </w:r>
      <w:r w:rsidRPr="00975FBA">
        <w:rPr>
          <w:color w:val="000000"/>
          <w:sz w:val="20"/>
          <w:szCs w:val="20"/>
        </w:rPr>
        <w:t>activity,</w:t>
      </w:r>
      <w:r w:rsidRPr="00975FBA">
        <w:rPr>
          <w:color w:val="000000"/>
          <w:spacing w:val="-4"/>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must</w:t>
      </w:r>
      <w:r w:rsidRPr="00975FBA">
        <w:rPr>
          <w:color w:val="000000"/>
          <w:spacing w:val="-5"/>
          <w:sz w:val="20"/>
          <w:szCs w:val="20"/>
        </w:rPr>
        <w:t xml:space="preserve"> </w:t>
      </w:r>
      <w:r w:rsidRPr="00975FBA">
        <w:rPr>
          <w:color w:val="000000"/>
          <w:sz w:val="20"/>
          <w:szCs w:val="20"/>
        </w:rPr>
        <w:t>ensure</w:t>
      </w:r>
      <w:r w:rsidRPr="00975FBA">
        <w:rPr>
          <w:color w:val="000000"/>
          <w:spacing w:val="-4"/>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remain</w:t>
      </w:r>
      <w:r w:rsidRPr="00975FBA">
        <w:rPr>
          <w:color w:val="000000"/>
          <w:spacing w:val="-5"/>
          <w:sz w:val="20"/>
          <w:szCs w:val="20"/>
        </w:rPr>
        <w:t xml:space="preserve"> </w:t>
      </w:r>
      <w:r w:rsidRPr="00975FBA">
        <w:rPr>
          <w:color w:val="000000"/>
          <w:sz w:val="20"/>
          <w:szCs w:val="20"/>
        </w:rPr>
        <w:t>fit</w:t>
      </w:r>
      <w:r w:rsidRPr="00975FBA">
        <w:rPr>
          <w:color w:val="000000"/>
          <w:spacing w:val="-5"/>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do your</w:t>
      </w:r>
      <w:r w:rsidRPr="00975FBA">
        <w:rPr>
          <w:color w:val="000000"/>
          <w:spacing w:val="-5"/>
          <w:sz w:val="20"/>
          <w:szCs w:val="20"/>
        </w:rPr>
        <w:t xml:space="preserve"> </w:t>
      </w:r>
      <w:r w:rsidRPr="00975FBA">
        <w:rPr>
          <w:color w:val="000000"/>
          <w:sz w:val="20"/>
          <w:szCs w:val="20"/>
        </w:rPr>
        <w:t>job,</w:t>
      </w:r>
      <w:r w:rsidRPr="00975FBA">
        <w:rPr>
          <w:color w:val="000000"/>
          <w:spacing w:val="-5"/>
          <w:sz w:val="20"/>
          <w:szCs w:val="20"/>
        </w:rPr>
        <w:t xml:space="preserve"> </w:t>
      </w:r>
      <w:r w:rsidRPr="00975FBA">
        <w:rPr>
          <w:color w:val="000000"/>
          <w:sz w:val="20"/>
          <w:szCs w:val="20"/>
        </w:rPr>
        <w:t>for</w:t>
      </w:r>
      <w:r w:rsidRPr="00975FBA">
        <w:rPr>
          <w:color w:val="000000"/>
          <w:spacing w:val="-5"/>
          <w:sz w:val="20"/>
          <w:szCs w:val="20"/>
        </w:rPr>
        <w:t xml:space="preserve"> </w:t>
      </w:r>
      <w:r w:rsidRPr="00975FBA">
        <w:rPr>
          <w:color w:val="000000"/>
          <w:sz w:val="20"/>
          <w:szCs w:val="20"/>
        </w:rPr>
        <w:t>example</w:t>
      </w:r>
      <w:r w:rsidRPr="00975FBA">
        <w:rPr>
          <w:color w:val="000000"/>
          <w:spacing w:val="-5"/>
          <w:sz w:val="20"/>
          <w:szCs w:val="20"/>
        </w:rPr>
        <w:t xml:space="preserve"> </w:t>
      </w:r>
      <w:r w:rsidRPr="00975FBA">
        <w:rPr>
          <w:color w:val="000000"/>
          <w:sz w:val="20"/>
          <w:szCs w:val="20"/>
        </w:rPr>
        <w:t>by</w:t>
      </w:r>
      <w:r w:rsidRPr="00975FBA">
        <w:rPr>
          <w:color w:val="000000"/>
          <w:spacing w:val="-8"/>
          <w:sz w:val="20"/>
          <w:szCs w:val="20"/>
        </w:rPr>
        <w:t xml:space="preserve"> </w:t>
      </w:r>
      <w:r w:rsidRPr="00975FBA">
        <w:rPr>
          <w:color w:val="000000"/>
          <w:sz w:val="20"/>
          <w:szCs w:val="20"/>
        </w:rPr>
        <w:t>ensuring</w:t>
      </w:r>
      <w:r w:rsidRPr="00975FBA">
        <w:rPr>
          <w:color w:val="000000"/>
          <w:spacing w:val="-6"/>
          <w:sz w:val="20"/>
          <w:szCs w:val="20"/>
        </w:rPr>
        <w:t xml:space="preserve"> </w:t>
      </w:r>
      <w:r w:rsidRPr="00975FBA">
        <w:rPr>
          <w:color w:val="000000"/>
          <w:sz w:val="20"/>
          <w:szCs w:val="20"/>
        </w:rPr>
        <w:t>you</w:t>
      </w:r>
      <w:r w:rsidRPr="00975FBA">
        <w:rPr>
          <w:color w:val="000000"/>
          <w:spacing w:val="-6"/>
          <w:sz w:val="20"/>
          <w:szCs w:val="20"/>
        </w:rPr>
        <w:t xml:space="preserve"> </w:t>
      </w:r>
      <w:r w:rsidRPr="00975FBA">
        <w:rPr>
          <w:color w:val="000000"/>
          <w:sz w:val="20"/>
          <w:szCs w:val="20"/>
        </w:rPr>
        <w:t>do</w:t>
      </w:r>
      <w:r w:rsidRPr="00975FBA">
        <w:rPr>
          <w:color w:val="000000"/>
          <w:spacing w:val="-4"/>
          <w:sz w:val="20"/>
          <w:szCs w:val="20"/>
        </w:rPr>
        <w:t xml:space="preserve"> </w:t>
      </w:r>
      <w:r w:rsidRPr="00975FBA">
        <w:rPr>
          <w:color w:val="000000"/>
          <w:sz w:val="20"/>
          <w:szCs w:val="20"/>
        </w:rPr>
        <w:t>not</w:t>
      </w:r>
      <w:r w:rsidRPr="00975FBA">
        <w:rPr>
          <w:color w:val="000000"/>
          <w:spacing w:val="-6"/>
          <w:sz w:val="20"/>
          <w:szCs w:val="20"/>
        </w:rPr>
        <w:t xml:space="preserve"> </w:t>
      </w:r>
      <w:r w:rsidRPr="00975FBA">
        <w:rPr>
          <w:color w:val="000000"/>
          <w:sz w:val="20"/>
          <w:szCs w:val="20"/>
        </w:rPr>
        <w:t>become</w:t>
      </w:r>
      <w:r w:rsidRPr="00975FBA">
        <w:rPr>
          <w:color w:val="000000"/>
          <w:spacing w:val="-5"/>
          <w:sz w:val="20"/>
          <w:szCs w:val="20"/>
        </w:rPr>
        <w:t xml:space="preserve"> </w:t>
      </w:r>
      <w:r w:rsidRPr="00975FBA">
        <w:rPr>
          <w:color w:val="000000"/>
          <w:sz w:val="20"/>
          <w:szCs w:val="20"/>
        </w:rPr>
        <w:t>over-tired</w:t>
      </w:r>
      <w:r w:rsidRPr="00975FBA">
        <w:rPr>
          <w:color w:val="000000"/>
          <w:spacing w:val="-4"/>
          <w:sz w:val="20"/>
          <w:szCs w:val="20"/>
        </w:rPr>
        <w:t xml:space="preserve"> </w:t>
      </w:r>
      <w:r w:rsidRPr="00975FBA">
        <w:rPr>
          <w:color w:val="000000"/>
          <w:sz w:val="20"/>
          <w:szCs w:val="20"/>
        </w:rPr>
        <w:t>through</w:t>
      </w:r>
      <w:r w:rsidRPr="00975FBA">
        <w:rPr>
          <w:color w:val="000000"/>
          <w:spacing w:val="-6"/>
          <w:sz w:val="20"/>
          <w:szCs w:val="20"/>
        </w:rPr>
        <w:t xml:space="preserve"> </w:t>
      </w:r>
      <w:r w:rsidRPr="00975FBA">
        <w:rPr>
          <w:color w:val="000000"/>
          <w:sz w:val="20"/>
          <w:szCs w:val="20"/>
        </w:rPr>
        <w:t>working</w:t>
      </w:r>
      <w:r w:rsidRPr="00975FBA">
        <w:rPr>
          <w:color w:val="000000"/>
          <w:spacing w:val="-6"/>
          <w:sz w:val="20"/>
          <w:szCs w:val="20"/>
        </w:rPr>
        <w:t xml:space="preserve"> </w:t>
      </w:r>
      <w:r w:rsidRPr="00975FBA">
        <w:rPr>
          <w:color w:val="000000"/>
          <w:sz w:val="20"/>
          <w:szCs w:val="20"/>
        </w:rPr>
        <w:t>long</w:t>
      </w:r>
      <w:r w:rsidRPr="00975FBA">
        <w:rPr>
          <w:color w:val="000000"/>
          <w:spacing w:val="-6"/>
          <w:sz w:val="20"/>
          <w:szCs w:val="20"/>
        </w:rPr>
        <w:t xml:space="preserve"> </w:t>
      </w:r>
      <w:r w:rsidRPr="00975FBA">
        <w:rPr>
          <w:color w:val="000000"/>
          <w:sz w:val="20"/>
          <w:szCs w:val="20"/>
        </w:rPr>
        <w:t>hours.</w:t>
      </w:r>
    </w:p>
    <w:p w14:paraId="4F695FB5" w14:textId="77777777" w:rsidR="00975FBA" w:rsidRDefault="009F6D5C" w:rsidP="00363419">
      <w:pPr>
        <w:numPr>
          <w:ilvl w:val="1"/>
          <w:numId w:val="5"/>
        </w:numPr>
        <w:rPr>
          <w:color w:val="000000"/>
          <w:sz w:val="20"/>
          <w:szCs w:val="20"/>
        </w:rPr>
      </w:pPr>
      <w:r w:rsidRPr="00975FBA">
        <w:rPr>
          <w:color w:val="000000"/>
          <w:sz w:val="20"/>
          <w:szCs w:val="20"/>
        </w:rPr>
        <w:t>Breach of this provision, for example by taking a second job (including self-employment) without permission,</w:t>
      </w:r>
      <w:r w:rsidRPr="00975FBA">
        <w:rPr>
          <w:color w:val="000000"/>
          <w:spacing w:val="-4"/>
          <w:sz w:val="20"/>
          <w:szCs w:val="20"/>
        </w:rPr>
        <w:t xml:space="preserve"> </w:t>
      </w:r>
      <w:r w:rsidRPr="00975FBA">
        <w:rPr>
          <w:color w:val="000000"/>
          <w:sz w:val="20"/>
          <w:szCs w:val="20"/>
        </w:rPr>
        <w:t>constitutes</w:t>
      </w:r>
      <w:r w:rsidRPr="00975FBA">
        <w:rPr>
          <w:color w:val="000000"/>
          <w:spacing w:val="-5"/>
          <w:sz w:val="20"/>
          <w:szCs w:val="20"/>
        </w:rPr>
        <w:t xml:space="preserve"> </w:t>
      </w:r>
      <w:r w:rsidRPr="00975FBA">
        <w:rPr>
          <w:color w:val="000000"/>
          <w:sz w:val="20"/>
          <w:szCs w:val="20"/>
        </w:rPr>
        <w:t>a</w:t>
      </w:r>
      <w:r w:rsidRPr="00975FBA">
        <w:rPr>
          <w:color w:val="000000"/>
          <w:spacing w:val="-4"/>
          <w:sz w:val="20"/>
          <w:szCs w:val="20"/>
        </w:rPr>
        <w:t xml:space="preserve"> </w:t>
      </w:r>
      <w:r w:rsidRPr="00975FBA">
        <w:rPr>
          <w:color w:val="000000"/>
          <w:sz w:val="20"/>
          <w:szCs w:val="20"/>
        </w:rPr>
        <w:t>disciplinary</w:t>
      </w:r>
      <w:r w:rsidRPr="00975FBA">
        <w:rPr>
          <w:color w:val="000000"/>
          <w:spacing w:val="-8"/>
          <w:sz w:val="20"/>
          <w:szCs w:val="20"/>
        </w:rPr>
        <w:t xml:space="preserve"> </w:t>
      </w:r>
      <w:r w:rsidRPr="00975FBA">
        <w:rPr>
          <w:color w:val="000000"/>
          <w:sz w:val="20"/>
          <w:szCs w:val="20"/>
        </w:rPr>
        <w:t>offence</w:t>
      </w:r>
      <w:r w:rsidRPr="00975FBA">
        <w:rPr>
          <w:color w:val="000000"/>
          <w:spacing w:val="-4"/>
          <w:sz w:val="20"/>
          <w:szCs w:val="20"/>
        </w:rPr>
        <w:t xml:space="preserve"> </w:t>
      </w:r>
      <w:r w:rsidRPr="00975FBA">
        <w:rPr>
          <w:color w:val="000000"/>
          <w:sz w:val="20"/>
          <w:szCs w:val="20"/>
        </w:rPr>
        <w:t>and</w:t>
      </w:r>
      <w:r w:rsidRPr="00975FBA">
        <w:rPr>
          <w:color w:val="000000"/>
          <w:spacing w:val="-3"/>
          <w:sz w:val="20"/>
          <w:szCs w:val="20"/>
        </w:rPr>
        <w:t xml:space="preserve"> </w:t>
      </w:r>
      <w:r w:rsidRPr="00975FBA">
        <w:rPr>
          <w:color w:val="000000"/>
          <w:sz w:val="20"/>
          <w:szCs w:val="20"/>
        </w:rPr>
        <w:t>will</w:t>
      </w:r>
      <w:r w:rsidRPr="00975FBA">
        <w:rPr>
          <w:color w:val="000000"/>
          <w:spacing w:val="-5"/>
          <w:sz w:val="20"/>
          <w:szCs w:val="20"/>
        </w:rPr>
        <w:t xml:space="preserve"> </w:t>
      </w:r>
      <w:r w:rsidRPr="00975FBA">
        <w:rPr>
          <w:color w:val="000000"/>
          <w:sz w:val="20"/>
          <w:szCs w:val="20"/>
        </w:rPr>
        <w:t>be</w:t>
      </w:r>
      <w:r w:rsidRPr="00975FBA">
        <w:rPr>
          <w:color w:val="000000"/>
          <w:spacing w:val="-4"/>
          <w:sz w:val="20"/>
          <w:szCs w:val="20"/>
        </w:rPr>
        <w:t xml:space="preserve"> </w:t>
      </w:r>
      <w:r w:rsidRPr="00975FBA">
        <w:rPr>
          <w:color w:val="000000"/>
          <w:sz w:val="20"/>
          <w:szCs w:val="20"/>
        </w:rPr>
        <w:t>subject</w:t>
      </w:r>
      <w:r w:rsidRPr="00975FBA">
        <w:rPr>
          <w:color w:val="000000"/>
          <w:spacing w:val="-5"/>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disciplinary</w:t>
      </w:r>
      <w:r w:rsidRPr="00975FBA">
        <w:rPr>
          <w:color w:val="000000"/>
          <w:spacing w:val="-8"/>
          <w:sz w:val="20"/>
          <w:szCs w:val="20"/>
        </w:rPr>
        <w:t xml:space="preserve"> </w:t>
      </w:r>
      <w:r w:rsidRPr="00975FBA">
        <w:rPr>
          <w:color w:val="000000"/>
          <w:sz w:val="20"/>
          <w:szCs w:val="20"/>
        </w:rPr>
        <w:t>action</w:t>
      </w:r>
      <w:r w:rsidRPr="00975FBA">
        <w:rPr>
          <w:color w:val="000000"/>
          <w:spacing w:val="-5"/>
          <w:sz w:val="20"/>
          <w:szCs w:val="20"/>
        </w:rPr>
        <w:t xml:space="preserve"> </w:t>
      </w:r>
      <w:r w:rsidRPr="00975FBA">
        <w:rPr>
          <w:color w:val="000000"/>
          <w:sz w:val="20"/>
          <w:szCs w:val="20"/>
        </w:rPr>
        <w:t>up</w:t>
      </w:r>
      <w:r w:rsidRPr="00975FBA">
        <w:rPr>
          <w:color w:val="000000"/>
          <w:spacing w:val="-3"/>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and</w:t>
      </w:r>
      <w:r w:rsidRPr="00975FBA">
        <w:rPr>
          <w:color w:val="000000"/>
          <w:spacing w:val="-3"/>
          <w:sz w:val="20"/>
          <w:szCs w:val="20"/>
        </w:rPr>
        <w:t xml:space="preserve"> </w:t>
      </w:r>
      <w:r w:rsidRPr="00975FBA">
        <w:rPr>
          <w:color w:val="000000"/>
          <w:sz w:val="20"/>
          <w:szCs w:val="20"/>
        </w:rPr>
        <w:t>including summary</w:t>
      </w:r>
      <w:r w:rsidRPr="00975FBA">
        <w:rPr>
          <w:color w:val="000000"/>
          <w:spacing w:val="-27"/>
          <w:sz w:val="20"/>
          <w:szCs w:val="20"/>
        </w:rPr>
        <w:t xml:space="preserve"> </w:t>
      </w:r>
      <w:r w:rsidRPr="00975FBA">
        <w:rPr>
          <w:color w:val="000000"/>
          <w:sz w:val="20"/>
          <w:szCs w:val="20"/>
        </w:rPr>
        <w:t>dismissal.</w:t>
      </w:r>
    </w:p>
    <w:p w14:paraId="1889848A" w14:textId="77777777" w:rsidR="00263C54" w:rsidRDefault="009F6D5C" w:rsidP="00363419">
      <w:pPr>
        <w:numPr>
          <w:ilvl w:val="1"/>
          <w:numId w:val="5"/>
        </w:numPr>
        <w:rPr>
          <w:color w:val="000000"/>
          <w:sz w:val="20"/>
          <w:szCs w:val="20"/>
        </w:rPr>
      </w:pPr>
      <w:r w:rsidRPr="00975FBA">
        <w:rPr>
          <w:color w:val="000000"/>
          <w:sz w:val="20"/>
          <w:szCs w:val="20"/>
        </w:rPr>
        <w:lastRenderedPageBreak/>
        <w:t>Moonlighting,</w:t>
      </w:r>
      <w:r w:rsidRPr="00975FBA">
        <w:rPr>
          <w:color w:val="000000"/>
          <w:spacing w:val="-5"/>
          <w:sz w:val="20"/>
          <w:szCs w:val="20"/>
        </w:rPr>
        <w:t xml:space="preserve"> </w:t>
      </w:r>
      <w:r w:rsidRPr="00975FBA">
        <w:rPr>
          <w:color w:val="000000"/>
          <w:sz w:val="20"/>
          <w:szCs w:val="20"/>
        </w:rPr>
        <w:t>i.e.</w:t>
      </w:r>
      <w:r w:rsidRPr="00975FBA">
        <w:rPr>
          <w:color w:val="000000"/>
          <w:spacing w:val="-5"/>
          <w:sz w:val="20"/>
          <w:szCs w:val="20"/>
        </w:rPr>
        <w:t xml:space="preserve"> </w:t>
      </w:r>
      <w:r w:rsidRPr="00975FBA">
        <w:rPr>
          <w:color w:val="000000"/>
          <w:sz w:val="20"/>
          <w:szCs w:val="20"/>
        </w:rPr>
        <w:t>using</w:t>
      </w:r>
      <w:r w:rsidRPr="00975FBA">
        <w:rPr>
          <w:color w:val="000000"/>
          <w:spacing w:val="-6"/>
          <w:sz w:val="20"/>
          <w:szCs w:val="20"/>
        </w:rPr>
        <w:t xml:space="preserve"> </w:t>
      </w:r>
      <w:r w:rsidRPr="00975FBA">
        <w:rPr>
          <w:color w:val="000000"/>
          <w:sz w:val="20"/>
          <w:szCs w:val="20"/>
        </w:rPr>
        <w:t>the</w:t>
      </w:r>
      <w:r w:rsidRPr="00975FBA">
        <w:rPr>
          <w:color w:val="000000"/>
          <w:spacing w:val="-5"/>
          <w:sz w:val="20"/>
          <w:szCs w:val="20"/>
        </w:rPr>
        <w:t xml:space="preserve"> </w:t>
      </w:r>
      <w:r w:rsidRPr="00975FBA">
        <w:rPr>
          <w:color w:val="000000"/>
          <w:sz w:val="20"/>
          <w:szCs w:val="20"/>
        </w:rPr>
        <w:t>Employer’s</w:t>
      </w:r>
      <w:r w:rsidRPr="00975FBA">
        <w:rPr>
          <w:color w:val="000000"/>
          <w:spacing w:val="-6"/>
          <w:sz w:val="20"/>
          <w:szCs w:val="20"/>
        </w:rPr>
        <w:t xml:space="preserve"> </w:t>
      </w:r>
      <w:r w:rsidRPr="00975FBA">
        <w:rPr>
          <w:color w:val="000000"/>
          <w:sz w:val="20"/>
          <w:szCs w:val="20"/>
        </w:rPr>
        <w:t>materials</w:t>
      </w:r>
      <w:r w:rsidRPr="00975FBA">
        <w:rPr>
          <w:color w:val="000000"/>
          <w:spacing w:val="-6"/>
          <w:sz w:val="20"/>
          <w:szCs w:val="20"/>
        </w:rPr>
        <w:t xml:space="preserve"> </w:t>
      </w:r>
      <w:r w:rsidRPr="00975FBA">
        <w:rPr>
          <w:color w:val="000000"/>
          <w:sz w:val="20"/>
          <w:szCs w:val="20"/>
        </w:rPr>
        <w:t>and</w:t>
      </w:r>
      <w:r w:rsidRPr="00975FBA">
        <w:rPr>
          <w:color w:val="000000"/>
          <w:spacing w:val="-4"/>
          <w:sz w:val="20"/>
          <w:szCs w:val="20"/>
        </w:rPr>
        <w:t xml:space="preserve"> </w:t>
      </w:r>
      <w:r w:rsidRPr="00975FBA">
        <w:rPr>
          <w:color w:val="000000"/>
          <w:sz w:val="20"/>
          <w:szCs w:val="20"/>
        </w:rPr>
        <w:t>equipment</w:t>
      </w:r>
      <w:r w:rsidRPr="00975FBA">
        <w:rPr>
          <w:color w:val="000000"/>
          <w:spacing w:val="-6"/>
          <w:sz w:val="20"/>
          <w:szCs w:val="20"/>
        </w:rPr>
        <w:t xml:space="preserve"> </w:t>
      </w:r>
      <w:r w:rsidRPr="00975FBA">
        <w:rPr>
          <w:color w:val="000000"/>
          <w:sz w:val="20"/>
          <w:szCs w:val="20"/>
        </w:rPr>
        <w:t>to</w:t>
      </w:r>
      <w:r w:rsidRPr="00975FBA">
        <w:rPr>
          <w:color w:val="000000"/>
          <w:spacing w:val="-4"/>
          <w:sz w:val="20"/>
          <w:szCs w:val="20"/>
        </w:rPr>
        <w:t xml:space="preserve"> </w:t>
      </w:r>
      <w:r w:rsidRPr="00975FBA">
        <w:rPr>
          <w:color w:val="000000"/>
          <w:sz w:val="20"/>
          <w:szCs w:val="20"/>
        </w:rPr>
        <w:t>carry</w:t>
      </w:r>
      <w:r w:rsidRPr="00975FBA">
        <w:rPr>
          <w:color w:val="000000"/>
          <w:spacing w:val="-9"/>
          <w:sz w:val="20"/>
          <w:szCs w:val="20"/>
        </w:rPr>
        <w:t xml:space="preserve"> </w:t>
      </w:r>
      <w:r w:rsidRPr="00975FBA">
        <w:rPr>
          <w:color w:val="000000"/>
          <w:sz w:val="20"/>
          <w:szCs w:val="20"/>
        </w:rPr>
        <w:t>out</w:t>
      </w:r>
      <w:r w:rsidRPr="00975FBA">
        <w:rPr>
          <w:color w:val="000000"/>
          <w:spacing w:val="-6"/>
          <w:sz w:val="20"/>
          <w:szCs w:val="20"/>
        </w:rPr>
        <w:t xml:space="preserve"> </w:t>
      </w:r>
      <w:r w:rsidRPr="00975FBA">
        <w:rPr>
          <w:color w:val="000000"/>
          <w:sz w:val="20"/>
          <w:szCs w:val="20"/>
        </w:rPr>
        <w:t>work</w:t>
      </w:r>
      <w:r w:rsidRPr="00975FBA">
        <w:rPr>
          <w:color w:val="000000"/>
          <w:spacing w:val="-6"/>
          <w:sz w:val="20"/>
          <w:szCs w:val="20"/>
        </w:rPr>
        <w:t xml:space="preserve"> </w:t>
      </w:r>
      <w:r w:rsidRPr="00975FBA">
        <w:rPr>
          <w:color w:val="000000"/>
          <w:sz w:val="20"/>
          <w:szCs w:val="20"/>
        </w:rPr>
        <w:t>for</w:t>
      </w:r>
      <w:r w:rsidRPr="00975FBA">
        <w:rPr>
          <w:color w:val="000000"/>
          <w:spacing w:val="-5"/>
          <w:sz w:val="20"/>
          <w:szCs w:val="20"/>
        </w:rPr>
        <w:t xml:space="preserve"> </w:t>
      </w:r>
      <w:r w:rsidRPr="00975FBA">
        <w:rPr>
          <w:color w:val="000000"/>
          <w:sz w:val="20"/>
          <w:szCs w:val="20"/>
        </w:rPr>
        <w:t>clients</w:t>
      </w:r>
      <w:r w:rsidRPr="00975FBA">
        <w:rPr>
          <w:color w:val="000000"/>
          <w:spacing w:val="-6"/>
          <w:sz w:val="20"/>
          <w:szCs w:val="20"/>
        </w:rPr>
        <w:t xml:space="preserve"> </w:t>
      </w:r>
      <w:r w:rsidRPr="00975FBA">
        <w:rPr>
          <w:color w:val="000000"/>
          <w:sz w:val="20"/>
          <w:szCs w:val="20"/>
        </w:rPr>
        <w:t>or customers</w:t>
      </w:r>
      <w:r w:rsidRPr="00975FBA">
        <w:rPr>
          <w:color w:val="000000"/>
          <w:spacing w:val="-6"/>
          <w:sz w:val="20"/>
          <w:szCs w:val="20"/>
        </w:rPr>
        <w:t xml:space="preserve"> </w:t>
      </w:r>
      <w:r w:rsidRPr="00975FBA">
        <w:rPr>
          <w:color w:val="000000"/>
          <w:sz w:val="20"/>
          <w:szCs w:val="20"/>
        </w:rPr>
        <w:t>on</w:t>
      </w:r>
      <w:r w:rsidRPr="00975FBA">
        <w:rPr>
          <w:color w:val="000000"/>
          <w:spacing w:val="-6"/>
          <w:sz w:val="20"/>
          <w:szCs w:val="20"/>
        </w:rPr>
        <w:t xml:space="preserve"> </w:t>
      </w:r>
      <w:r w:rsidRPr="00975FBA">
        <w:rPr>
          <w:color w:val="000000"/>
          <w:sz w:val="20"/>
          <w:szCs w:val="20"/>
        </w:rPr>
        <w:t>a</w:t>
      </w:r>
      <w:r w:rsidRPr="00975FBA">
        <w:rPr>
          <w:color w:val="000000"/>
          <w:spacing w:val="-5"/>
          <w:sz w:val="20"/>
          <w:szCs w:val="20"/>
        </w:rPr>
        <w:t xml:space="preserve"> </w:t>
      </w:r>
      <w:r w:rsidRPr="00975FBA">
        <w:rPr>
          <w:color w:val="000000"/>
          <w:sz w:val="20"/>
          <w:szCs w:val="20"/>
        </w:rPr>
        <w:t>personal</w:t>
      </w:r>
      <w:r w:rsidRPr="00975FBA">
        <w:rPr>
          <w:color w:val="000000"/>
          <w:spacing w:val="-5"/>
          <w:sz w:val="20"/>
          <w:szCs w:val="20"/>
        </w:rPr>
        <w:t xml:space="preserve"> </w:t>
      </w:r>
      <w:r w:rsidRPr="00975FBA">
        <w:rPr>
          <w:color w:val="000000"/>
          <w:sz w:val="20"/>
          <w:szCs w:val="20"/>
        </w:rPr>
        <w:t>basis</w:t>
      </w:r>
      <w:r w:rsidRPr="00975FBA">
        <w:rPr>
          <w:color w:val="000000"/>
          <w:spacing w:val="-6"/>
          <w:sz w:val="20"/>
          <w:szCs w:val="20"/>
        </w:rPr>
        <w:t xml:space="preserve"> </w:t>
      </w:r>
      <w:r w:rsidRPr="00975FBA">
        <w:rPr>
          <w:color w:val="000000"/>
          <w:sz w:val="20"/>
          <w:szCs w:val="20"/>
        </w:rPr>
        <w:t>without</w:t>
      </w:r>
      <w:r w:rsidRPr="00975FBA">
        <w:rPr>
          <w:color w:val="000000"/>
          <w:spacing w:val="-6"/>
          <w:sz w:val="20"/>
          <w:szCs w:val="20"/>
        </w:rPr>
        <w:t xml:space="preserve"> </w:t>
      </w:r>
      <w:r w:rsidRPr="00975FBA">
        <w:rPr>
          <w:color w:val="000000"/>
          <w:sz w:val="20"/>
          <w:szCs w:val="20"/>
        </w:rPr>
        <w:t>permission</w:t>
      </w:r>
      <w:r w:rsidRPr="00975FBA">
        <w:rPr>
          <w:color w:val="000000"/>
          <w:spacing w:val="-6"/>
          <w:sz w:val="20"/>
          <w:szCs w:val="20"/>
        </w:rPr>
        <w:t xml:space="preserve"> </w:t>
      </w:r>
      <w:r w:rsidRPr="00975FBA">
        <w:rPr>
          <w:color w:val="000000"/>
          <w:sz w:val="20"/>
          <w:szCs w:val="20"/>
        </w:rPr>
        <w:t>is</w:t>
      </w:r>
      <w:r w:rsidRPr="00975FBA">
        <w:rPr>
          <w:color w:val="000000"/>
          <w:spacing w:val="-6"/>
          <w:sz w:val="20"/>
          <w:szCs w:val="20"/>
        </w:rPr>
        <w:t xml:space="preserve"> </w:t>
      </w:r>
      <w:r w:rsidRPr="00975FBA">
        <w:rPr>
          <w:color w:val="000000"/>
          <w:sz w:val="20"/>
          <w:szCs w:val="20"/>
        </w:rPr>
        <w:t>a</w:t>
      </w:r>
      <w:r w:rsidRPr="00975FBA">
        <w:rPr>
          <w:color w:val="000000"/>
          <w:spacing w:val="-5"/>
          <w:sz w:val="20"/>
          <w:szCs w:val="20"/>
        </w:rPr>
        <w:t xml:space="preserve"> </w:t>
      </w:r>
      <w:r w:rsidRPr="00975FBA">
        <w:rPr>
          <w:color w:val="000000"/>
          <w:sz w:val="20"/>
          <w:szCs w:val="20"/>
        </w:rPr>
        <w:t>gross</w:t>
      </w:r>
      <w:r w:rsidRPr="00975FBA">
        <w:rPr>
          <w:color w:val="000000"/>
          <w:spacing w:val="-6"/>
          <w:sz w:val="20"/>
          <w:szCs w:val="20"/>
        </w:rPr>
        <w:t xml:space="preserve"> </w:t>
      </w:r>
      <w:r w:rsidRPr="00975FBA">
        <w:rPr>
          <w:color w:val="000000"/>
          <w:sz w:val="20"/>
          <w:szCs w:val="20"/>
        </w:rPr>
        <w:t>misconduct</w:t>
      </w:r>
      <w:r w:rsidRPr="00975FBA">
        <w:rPr>
          <w:color w:val="000000"/>
          <w:spacing w:val="-5"/>
          <w:sz w:val="20"/>
          <w:szCs w:val="20"/>
        </w:rPr>
        <w:t xml:space="preserve"> </w:t>
      </w:r>
      <w:r w:rsidRPr="00975FBA">
        <w:rPr>
          <w:color w:val="000000"/>
          <w:sz w:val="20"/>
          <w:szCs w:val="20"/>
        </w:rPr>
        <w:t>offence.</w:t>
      </w:r>
    </w:p>
    <w:p w14:paraId="6EAE572E" w14:textId="77777777" w:rsidR="003B60AB" w:rsidRPr="00975FBA" w:rsidRDefault="003B60AB" w:rsidP="003B60AB">
      <w:pPr>
        <w:rPr>
          <w:color w:val="000000"/>
          <w:sz w:val="20"/>
          <w:szCs w:val="20"/>
        </w:rPr>
      </w:pPr>
    </w:p>
    <w:p w14:paraId="315370A1" w14:textId="77777777" w:rsidR="009F6D5C" w:rsidRPr="00363419" w:rsidRDefault="00DD3541" w:rsidP="00075DE5">
      <w:pPr>
        <w:numPr>
          <w:ilvl w:val="0"/>
          <w:numId w:val="5"/>
        </w:numPr>
        <w:rPr>
          <w:b/>
          <w:bCs/>
        </w:rPr>
      </w:pPr>
      <w:r w:rsidRPr="00363419">
        <w:rPr>
          <w:b/>
          <w:bCs/>
        </w:rPr>
        <w:t>Notice of termination of</w:t>
      </w:r>
      <w:r w:rsidR="009F6D5C" w:rsidRPr="00363419">
        <w:rPr>
          <w:b/>
          <w:bCs/>
        </w:rPr>
        <w:t xml:space="preserve"> </w:t>
      </w:r>
      <w:r w:rsidRPr="00363419">
        <w:rPr>
          <w:b/>
          <w:bCs/>
        </w:rPr>
        <w:t>employment</w:t>
      </w:r>
    </w:p>
    <w:p w14:paraId="6914A023" w14:textId="77777777" w:rsidR="00975FBA" w:rsidRDefault="009F6D5C" w:rsidP="00363419">
      <w:pPr>
        <w:numPr>
          <w:ilvl w:val="1"/>
          <w:numId w:val="5"/>
        </w:numPr>
        <w:rPr>
          <w:color w:val="000000"/>
          <w:sz w:val="20"/>
          <w:szCs w:val="20"/>
        </w:rPr>
      </w:pPr>
      <w:r w:rsidRPr="00363419">
        <w:rPr>
          <w:color w:val="000000"/>
          <w:sz w:val="20"/>
          <w:szCs w:val="20"/>
        </w:rPr>
        <w:t>During</w:t>
      </w:r>
      <w:r w:rsidRPr="00363419">
        <w:rPr>
          <w:color w:val="000000"/>
          <w:spacing w:val="-5"/>
          <w:sz w:val="20"/>
          <w:szCs w:val="20"/>
        </w:rPr>
        <w:t xml:space="preserve"> </w:t>
      </w:r>
      <w:r w:rsidRPr="00363419">
        <w:rPr>
          <w:color w:val="000000"/>
          <w:sz w:val="20"/>
          <w:szCs w:val="20"/>
        </w:rPr>
        <w:t>your</w:t>
      </w:r>
      <w:r w:rsidRPr="00363419">
        <w:rPr>
          <w:color w:val="000000"/>
          <w:spacing w:val="-4"/>
          <w:sz w:val="20"/>
          <w:szCs w:val="20"/>
        </w:rPr>
        <w:t xml:space="preserve"> </w:t>
      </w:r>
      <w:r w:rsidRPr="00363419">
        <w:rPr>
          <w:color w:val="000000"/>
          <w:sz w:val="20"/>
          <w:szCs w:val="20"/>
        </w:rPr>
        <w:t>probationary</w:t>
      </w:r>
      <w:r w:rsidRPr="00363419">
        <w:rPr>
          <w:color w:val="000000"/>
          <w:spacing w:val="-8"/>
          <w:sz w:val="20"/>
          <w:szCs w:val="20"/>
        </w:rPr>
        <w:t xml:space="preserve"> </w:t>
      </w:r>
      <w:r w:rsidRPr="00363419">
        <w:rPr>
          <w:color w:val="000000"/>
          <w:sz w:val="20"/>
          <w:szCs w:val="20"/>
        </w:rPr>
        <w:t>period</w:t>
      </w:r>
      <w:r w:rsidRPr="00363419">
        <w:rPr>
          <w:color w:val="000000"/>
          <w:spacing w:val="-3"/>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three</w:t>
      </w:r>
      <w:r w:rsidRPr="00363419">
        <w:rPr>
          <w:color w:val="000000"/>
          <w:spacing w:val="-4"/>
          <w:sz w:val="20"/>
          <w:szCs w:val="20"/>
        </w:rPr>
        <w:t xml:space="preserve"> </w:t>
      </w:r>
      <w:r w:rsidRPr="00363419">
        <w:rPr>
          <w:color w:val="000000"/>
          <w:sz w:val="20"/>
          <w:szCs w:val="20"/>
        </w:rPr>
        <w:t>months</w:t>
      </w:r>
      <w:r w:rsidRPr="00363419">
        <w:rPr>
          <w:color w:val="000000"/>
          <w:spacing w:val="-5"/>
          <w:sz w:val="20"/>
          <w:szCs w:val="20"/>
        </w:rPr>
        <w:t xml:space="preserve"> </w:t>
      </w:r>
      <w:r w:rsidRPr="00363419">
        <w:rPr>
          <w:color w:val="000000"/>
          <w:sz w:val="20"/>
          <w:szCs w:val="20"/>
        </w:rPr>
        <w:t>(and</w:t>
      </w:r>
      <w:r w:rsidRPr="00363419">
        <w:rPr>
          <w:color w:val="000000"/>
          <w:spacing w:val="-3"/>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extension</w:t>
      </w:r>
      <w:r w:rsidRPr="00363419">
        <w:rPr>
          <w:color w:val="000000"/>
          <w:spacing w:val="-5"/>
          <w:sz w:val="20"/>
          <w:szCs w:val="20"/>
        </w:rPr>
        <w:t xml:space="preserve"> </w:t>
      </w:r>
      <w:r w:rsidRPr="00363419">
        <w:rPr>
          <w:color w:val="000000"/>
          <w:sz w:val="20"/>
          <w:szCs w:val="20"/>
        </w:rPr>
        <w:t>of</w:t>
      </w:r>
      <w:r w:rsidRPr="00363419">
        <w:rPr>
          <w:color w:val="000000"/>
          <w:spacing w:val="-4"/>
          <w:sz w:val="20"/>
          <w:szCs w:val="20"/>
        </w:rPr>
        <w:t xml:space="preserve"> </w:t>
      </w:r>
      <w:r w:rsidRPr="00363419">
        <w:rPr>
          <w:color w:val="000000"/>
          <w:sz w:val="20"/>
          <w:szCs w:val="20"/>
        </w:rPr>
        <w:t>it),</w:t>
      </w:r>
      <w:r w:rsidRPr="00363419">
        <w:rPr>
          <w:color w:val="000000"/>
          <w:spacing w:val="-3"/>
          <w:sz w:val="20"/>
          <w:szCs w:val="20"/>
        </w:rPr>
        <w:t xml:space="preserve"> </w:t>
      </w:r>
      <w:r w:rsidRPr="00363419">
        <w:rPr>
          <w:color w:val="000000"/>
          <w:sz w:val="20"/>
          <w:szCs w:val="20"/>
        </w:rPr>
        <w:t>if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employer</w:t>
      </w:r>
      <w:r w:rsidRPr="00363419">
        <w:rPr>
          <w:color w:val="000000"/>
          <w:spacing w:val="-3"/>
          <w:sz w:val="20"/>
          <w:szCs w:val="20"/>
        </w:rPr>
        <w:t xml:space="preserve"> </w:t>
      </w:r>
      <w:r w:rsidRPr="00363419">
        <w:rPr>
          <w:color w:val="000000"/>
          <w:sz w:val="20"/>
          <w:szCs w:val="20"/>
        </w:rPr>
        <w:t>terminates</w:t>
      </w:r>
      <w:r w:rsidRPr="00363419">
        <w:rPr>
          <w:color w:val="000000"/>
          <w:spacing w:val="-5"/>
          <w:sz w:val="20"/>
          <w:szCs w:val="20"/>
        </w:rPr>
        <w:t xml:space="preserve"> </w:t>
      </w:r>
      <w:r w:rsidRPr="00363419">
        <w:rPr>
          <w:color w:val="000000"/>
          <w:sz w:val="20"/>
          <w:szCs w:val="20"/>
        </w:rPr>
        <w:t>your employment,</w:t>
      </w:r>
      <w:r w:rsidRPr="00363419">
        <w:rPr>
          <w:color w:val="000000"/>
          <w:spacing w:val="-7"/>
          <w:sz w:val="20"/>
          <w:szCs w:val="20"/>
        </w:rPr>
        <w:t xml:space="preserve"> </w:t>
      </w:r>
      <w:r w:rsidRPr="00363419">
        <w:rPr>
          <w:color w:val="000000"/>
          <w:sz w:val="20"/>
          <w:szCs w:val="20"/>
        </w:rPr>
        <w:t>you</w:t>
      </w:r>
      <w:r w:rsidRPr="00363419">
        <w:rPr>
          <w:color w:val="000000"/>
          <w:spacing w:val="-8"/>
          <w:sz w:val="20"/>
          <w:szCs w:val="20"/>
        </w:rPr>
        <w:t xml:space="preserve"> </w:t>
      </w:r>
      <w:r w:rsidRPr="00363419">
        <w:rPr>
          <w:color w:val="000000"/>
          <w:sz w:val="20"/>
          <w:szCs w:val="20"/>
        </w:rPr>
        <w:t>will</w:t>
      </w:r>
      <w:r w:rsidRPr="00363419">
        <w:rPr>
          <w:color w:val="000000"/>
          <w:spacing w:val="-8"/>
          <w:sz w:val="20"/>
          <w:szCs w:val="20"/>
        </w:rPr>
        <w:t xml:space="preserve"> </w:t>
      </w:r>
      <w:r w:rsidRPr="00363419">
        <w:rPr>
          <w:color w:val="000000"/>
          <w:sz w:val="20"/>
          <w:szCs w:val="20"/>
        </w:rPr>
        <w:t>be</w:t>
      </w:r>
      <w:r w:rsidRPr="00363419">
        <w:rPr>
          <w:color w:val="000000"/>
          <w:spacing w:val="-7"/>
          <w:sz w:val="20"/>
          <w:szCs w:val="20"/>
        </w:rPr>
        <w:t xml:space="preserve"> </w:t>
      </w:r>
      <w:r w:rsidRPr="00363419">
        <w:rPr>
          <w:color w:val="000000"/>
          <w:sz w:val="20"/>
          <w:szCs w:val="20"/>
        </w:rPr>
        <w:t>given</w:t>
      </w:r>
      <w:r w:rsidRPr="00363419">
        <w:rPr>
          <w:color w:val="000000"/>
          <w:spacing w:val="-6"/>
          <w:sz w:val="20"/>
          <w:szCs w:val="20"/>
        </w:rPr>
        <w:t xml:space="preserve"> </w:t>
      </w:r>
      <w:r w:rsidRPr="00363419">
        <w:rPr>
          <w:color w:val="000000"/>
          <w:sz w:val="20"/>
          <w:szCs w:val="20"/>
        </w:rPr>
        <w:t>one</w:t>
      </w:r>
      <w:r w:rsidRPr="00363419">
        <w:rPr>
          <w:color w:val="000000"/>
          <w:spacing w:val="-7"/>
          <w:sz w:val="20"/>
          <w:szCs w:val="20"/>
        </w:rPr>
        <w:t xml:space="preserve"> </w:t>
      </w:r>
      <w:r w:rsidRPr="00363419">
        <w:rPr>
          <w:color w:val="000000"/>
          <w:sz w:val="20"/>
          <w:szCs w:val="20"/>
        </w:rPr>
        <w:t>week’s</w:t>
      </w:r>
      <w:r w:rsidRPr="00363419">
        <w:rPr>
          <w:color w:val="000000"/>
          <w:spacing w:val="-8"/>
          <w:sz w:val="20"/>
          <w:szCs w:val="20"/>
        </w:rPr>
        <w:t xml:space="preserve"> </w:t>
      </w:r>
      <w:r w:rsidRPr="00363419">
        <w:rPr>
          <w:color w:val="000000"/>
          <w:sz w:val="20"/>
          <w:szCs w:val="20"/>
        </w:rPr>
        <w:t>prior</w:t>
      </w:r>
      <w:r w:rsidRPr="00363419">
        <w:rPr>
          <w:color w:val="000000"/>
          <w:spacing w:val="-7"/>
          <w:sz w:val="20"/>
          <w:szCs w:val="20"/>
        </w:rPr>
        <w:t xml:space="preserve"> </w:t>
      </w:r>
      <w:r w:rsidRPr="00363419">
        <w:rPr>
          <w:color w:val="000000"/>
          <w:sz w:val="20"/>
          <w:szCs w:val="20"/>
        </w:rPr>
        <w:t>notice</w:t>
      </w:r>
      <w:r w:rsidRPr="00363419">
        <w:rPr>
          <w:color w:val="000000"/>
          <w:spacing w:val="-7"/>
          <w:sz w:val="20"/>
          <w:szCs w:val="20"/>
        </w:rPr>
        <w:t xml:space="preserve"> </w:t>
      </w:r>
      <w:r w:rsidRPr="00363419">
        <w:rPr>
          <w:color w:val="000000"/>
          <w:sz w:val="20"/>
          <w:szCs w:val="20"/>
        </w:rPr>
        <w:t>to</w:t>
      </w:r>
      <w:r w:rsidRPr="00363419">
        <w:rPr>
          <w:color w:val="000000"/>
          <w:spacing w:val="-6"/>
          <w:sz w:val="20"/>
          <w:szCs w:val="20"/>
        </w:rPr>
        <w:t xml:space="preserve"> </w:t>
      </w:r>
      <w:r w:rsidRPr="00363419">
        <w:rPr>
          <w:color w:val="000000"/>
          <w:sz w:val="20"/>
          <w:szCs w:val="20"/>
        </w:rPr>
        <w:t>terminate</w:t>
      </w:r>
      <w:r w:rsidRPr="00363419">
        <w:rPr>
          <w:color w:val="000000"/>
          <w:spacing w:val="-7"/>
          <w:sz w:val="20"/>
          <w:szCs w:val="20"/>
        </w:rPr>
        <w:t xml:space="preserve"> </w:t>
      </w:r>
      <w:r w:rsidRPr="00363419">
        <w:rPr>
          <w:color w:val="000000"/>
          <w:sz w:val="20"/>
          <w:szCs w:val="20"/>
        </w:rPr>
        <w:t>your</w:t>
      </w:r>
      <w:r w:rsidRPr="00363419">
        <w:rPr>
          <w:color w:val="000000"/>
          <w:spacing w:val="-7"/>
          <w:sz w:val="20"/>
          <w:szCs w:val="20"/>
        </w:rPr>
        <w:t xml:space="preserve"> </w:t>
      </w:r>
      <w:r w:rsidRPr="00363419">
        <w:rPr>
          <w:color w:val="000000"/>
          <w:sz w:val="20"/>
          <w:szCs w:val="20"/>
        </w:rPr>
        <w:t>employment.</w:t>
      </w:r>
    </w:p>
    <w:p w14:paraId="57503BC6" w14:textId="77777777" w:rsidR="00975FBA" w:rsidRDefault="009F6D5C" w:rsidP="00363419">
      <w:pPr>
        <w:numPr>
          <w:ilvl w:val="1"/>
          <w:numId w:val="5"/>
        </w:numPr>
        <w:rPr>
          <w:color w:val="000000"/>
          <w:sz w:val="20"/>
          <w:szCs w:val="20"/>
        </w:rPr>
      </w:pPr>
      <w:r w:rsidRPr="00975FBA">
        <w:rPr>
          <w:color w:val="000000"/>
          <w:sz w:val="20"/>
          <w:szCs w:val="20"/>
        </w:rPr>
        <w:t>Unless</w:t>
      </w:r>
      <w:r w:rsidRPr="00975FBA">
        <w:rPr>
          <w:color w:val="000000"/>
          <w:spacing w:val="-5"/>
          <w:sz w:val="20"/>
          <w:szCs w:val="20"/>
        </w:rPr>
        <w:t xml:space="preserve"> </w:t>
      </w:r>
      <w:r w:rsidRPr="00975FBA">
        <w:rPr>
          <w:color w:val="000000"/>
          <w:sz w:val="20"/>
          <w:szCs w:val="20"/>
        </w:rPr>
        <w:t>stated</w:t>
      </w:r>
      <w:r w:rsidRPr="00975FBA">
        <w:rPr>
          <w:color w:val="000000"/>
          <w:spacing w:val="-3"/>
          <w:sz w:val="20"/>
          <w:szCs w:val="20"/>
        </w:rPr>
        <w:t xml:space="preserve"> </w:t>
      </w:r>
      <w:r w:rsidRPr="00975FBA">
        <w:rPr>
          <w:color w:val="000000"/>
          <w:sz w:val="20"/>
          <w:szCs w:val="20"/>
        </w:rPr>
        <w:t>otherwise</w:t>
      </w:r>
      <w:r w:rsidRPr="00975FBA">
        <w:rPr>
          <w:color w:val="000000"/>
          <w:spacing w:val="-4"/>
          <w:sz w:val="20"/>
          <w:szCs w:val="20"/>
        </w:rPr>
        <w:t xml:space="preserve"> </w:t>
      </w:r>
      <w:r w:rsidRPr="00975FBA">
        <w:rPr>
          <w:color w:val="000000"/>
          <w:sz w:val="20"/>
          <w:szCs w:val="20"/>
        </w:rPr>
        <w:t>in</w:t>
      </w:r>
      <w:r w:rsidRPr="00975FBA">
        <w:rPr>
          <w:color w:val="000000"/>
          <w:spacing w:val="-6"/>
          <w:sz w:val="20"/>
          <w:szCs w:val="20"/>
        </w:rPr>
        <w:t xml:space="preserve"> </w:t>
      </w:r>
      <w:r w:rsidRPr="00975FBA">
        <w:rPr>
          <w:color w:val="000000"/>
          <w:sz w:val="20"/>
          <w:szCs w:val="20"/>
        </w:rPr>
        <w:t>your</w:t>
      </w:r>
      <w:r w:rsidRPr="00975FBA">
        <w:rPr>
          <w:color w:val="000000"/>
          <w:spacing w:val="-4"/>
          <w:sz w:val="20"/>
          <w:szCs w:val="20"/>
        </w:rPr>
        <w:t xml:space="preserve"> </w:t>
      </w:r>
      <w:r w:rsidRPr="00975FBA">
        <w:rPr>
          <w:color w:val="000000"/>
          <w:sz w:val="20"/>
          <w:szCs w:val="20"/>
        </w:rPr>
        <w:t>offer</w:t>
      </w:r>
      <w:r w:rsidRPr="00975FBA">
        <w:rPr>
          <w:color w:val="000000"/>
          <w:spacing w:val="-3"/>
          <w:sz w:val="20"/>
          <w:szCs w:val="20"/>
        </w:rPr>
        <w:t xml:space="preserve"> </w:t>
      </w:r>
      <w:r w:rsidRPr="00975FBA">
        <w:rPr>
          <w:color w:val="000000"/>
          <w:sz w:val="20"/>
          <w:szCs w:val="20"/>
        </w:rPr>
        <w:t>letter,</w:t>
      </w:r>
      <w:r w:rsidRPr="00975FBA">
        <w:rPr>
          <w:color w:val="000000"/>
          <w:spacing w:val="-4"/>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are required</w:t>
      </w:r>
      <w:r w:rsidRPr="00975FBA">
        <w:rPr>
          <w:color w:val="000000"/>
          <w:spacing w:val="-3"/>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give</w:t>
      </w:r>
      <w:r w:rsidRPr="00975FBA">
        <w:rPr>
          <w:color w:val="000000"/>
          <w:spacing w:val="-4"/>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Employer</w:t>
      </w:r>
      <w:r w:rsidRPr="00975FBA">
        <w:rPr>
          <w:color w:val="000000"/>
          <w:spacing w:val="-1"/>
          <w:sz w:val="20"/>
          <w:szCs w:val="20"/>
        </w:rPr>
        <w:t xml:space="preserve"> </w:t>
      </w:r>
      <w:r w:rsidR="009E02BE" w:rsidRPr="00ED77DB">
        <w:rPr>
          <w:color w:val="FF0000"/>
          <w:sz w:val="20"/>
          <w:szCs w:val="20"/>
        </w:rPr>
        <w:t>&lt;&lt;</w:t>
      </w:r>
      <w:r w:rsidR="00ED77DB">
        <w:rPr>
          <w:color w:val="FF0000"/>
          <w:sz w:val="20"/>
          <w:szCs w:val="20"/>
        </w:rPr>
        <w:t>n</w:t>
      </w:r>
      <w:r w:rsidR="009E02BE" w:rsidRPr="00ED77DB">
        <w:rPr>
          <w:color w:val="FF0000"/>
          <w:sz w:val="20"/>
          <w:szCs w:val="20"/>
        </w:rPr>
        <w:t xml:space="preserve">otice </w:t>
      </w:r>
      <w:r w:rsidR="00ED77DB">
        <w:rPr>
          <w:color w:val="FF0000"/>
          <w:sz w:val="20"/>
          <w:szCs w:val="20"/>
        </w:rPr>
        <w:t>p</w:t>
      </w:r>
      <w:r w:rsidR="009E02BE" w:rsidRPr="00ED77DB">
        <w:rPr>
          <w:color w:val="FF0000"/>
          <w:sz w:val="20"/>
          <w:szCs w:val="20"/>
        </w:rPr>
        <w:t>eriod&gt;&gt;</w:t>
      </w:r>
      <w:r w:rsidRPr="00975FBA">
        <w:rPr>
          <w:color w:val="000000"/>
          <w:spacing w:val="-3"/>
          <w:sz w:val="20"/>
          <w:szCs w:val="20"/>
        </w:rPr>
        <w:t xml:space="preserve"> </w:t>
      </w:r>
      <w:r w:rsidRPr="00975FBA">
        <w:rPr>
          <w:color w:val="000000"/>
          <w:sz w:val="20"/>
          <w:szCs w:val="20"/>
        </w:rPr>
        <w:t>week</w:t>
      </w:r>
      <w:r w:rsidRPr="00975FBA">
        <w:rPr>
          <w:color w:val="000000"/>
          <w:spacing w:val="-5"/>
          <w:sz w:val="20"/>
          <w:szCs w:val="20"/>
        </w:rPr>
        <w:t xml:space="preserve"> </w:t>
      </w:r>
      <w:r w:rsidRPr="00975FBA">
        <w:rPr>
          <w:color w:val="000000"/>
          <w:sz w:val="20"/>
          <w:szCs w:val="20"/>
        </w:rPr>
        <w:t>notice</w:t>
      </w:r>
      <w:r w:rsidRPr="00975FBA">
        <w:rPr>
          <w:color w:val="000000"/>
          <w:spacing w:val="-4"/>
          <w:sz w:val="20"/>
          <w:szCs w:val="20"/>
        </w:rPr>
        <w:t xml:space="preserve"> </w:t>
      </w:r>
      <w:r w:rsidRPr="00975FBA">
        <w:rPr>
          <w:color w:val="000000"/>
          <w:sz w:val="20"/>
          <w:szCs w:val="20"/>
        </w:rPr>
        <w:t>to terminate your</w:t>
      </w:r>
      <w:r w:rsidRPr="00975FBA">
        <w:rPr>
          <w:color w:val="000000"/>
          <w:spacing w:val="-32"/>
          <w:sz w:val="20"/>
          <w:szCs w:val="20"/>
        </w:rPr>
        <w:t xml:space="preserve"> </w:t>
      </w:r>
      <w:r w:rsidRPr="00975FBA">
        <w:rPr>
          <w:color w:val="000000"/>
          <w:sz w:val="20"/>
          <w:szCs w:val="20"/>
        </w:rPr>
        <w:t>employment.</w:t>
      </w:r>
    </w:p>
    <w:p w14:paraId="3C120BB3" w14:textId="77777777" w:rsidR="00975FBA" w:rsidRDefault="009F6D5C" w:rsidP="00363419">
      <w:pPr>
        <w:numPr>
          <w:ilvl w:val="1"/>
          <w:numId w:val="5"/>
        </w:numPr>
        <w:rPr>
          <w:color w:val="000000"/>
          <w:sz w:val="20"/>
          <w:szCs w:val="20"/>
        </w:rPr>
      </w:pPr>
      <w:r w:rsidRPr="00975FBA">
        <w:rPr>
          <w:color w:val="000000"/>
          <w:sz w:val="20"/>
          <w:szCs w:val="20"/>
        </w:rPr>
        <w:t>The notice the Employer is required to give you to terminate your employment, after one month of continuous employment, is one week. This period shall increase to two weeks after two years continuous employment</w:t>
      </w:r>
      <w:r w:rsidRPr="00975FBA">
        <w:rPr>
          <w:color w:val="000000"/>
          <w:spacing w:val="-7"/>
          <w:sz w:val="20"/>
          <w:szCs w:val="20"/>
        </w:rPr>
        <w:t xml:space="preserve"> </w:t>
      </w:r>
      <w:r w:rsidRPr="00975FBA">
        <w:rPr>
          <w:color w:val="000000"/>
          <w:sz w:val="20"/>
          <w:szCs w:val="20"/>
        </w:rPr>
        <w:t>plus</w:t>
      </w:r>
      <w:r w:rsidRPr="00975FBA">
        <w:rPr>
          <w:color w:val="000000"/>
          <w:spacing w:val="-7"/>
          <w:sz w:val="20"/>
          <w:szCs w:val="20"/>
        </w:rPr>
        <w:t xml:space="preserve"> </w:t>
      </w:r>
      <w:r w:rsidRPr="00975FBA">
        <w:rPr>
          <w:color w:val="000000"/>
          <w:sz w:val="20"/>
          <w:szCs w:val="20"/>
        </w:rPr>
        <w:t>an</w:t>
      </w:r>
      <w:r w:rsidRPr="00975FBA">
        <w:rPr>
          <w:color w:val="000000"/>
          <w:spacing w:val="-7"/>
          <w:sz w:val="20"/>
          <w:szCs w:val="20"/>
        </w:rPr>
        <w:t xml:space="preserve"> </w:t>
      </w:r>
      <w:r w:rsidRPr="00975FBA">
        <w:rPr>
          <w:color w:val="000000"/>
          <w:sz w:val="20"/>
          <w:szCs w:val="20"/>
        </w:rPr>
        <w:t>additional</w:t>
      </w:r>
      <w:r w:rsidRPr="00975FBA">
        <w:rPr>
          <w:color w:val="000000"/>
          <w:spacing w:val="-6"/>
          <w:sz w:val="20"/>
          <w:szCs w:val="20"/>
        </w:rPr>
        <w:t xml:space="preserve"> </w:t>
      </w:r>
      <w:r w:rsidRPr="00975FBA">
        <w:rPr>
          <w:color w:val="000000"/>
          <w:sz w:val="20"/>
          <w:szCs w:val="20"/>
        </w:rPr>
        <w:t>week</w:t>
      </w:r>
      <w:r w:rsidRPr="00975FBA">
        <w:rPr>
          <w:color w:val="000000"/>
          <w:spacing w:val="-7"/>
          <w:sz w:val="20"/>
          <w:szCs w:val="20"/>
        </w:rPr>
        <w:t xml:space="preserve"> </w:t>
      </w:r>
      <w:r w:rsidRPr="00975FBA">
        <w:rPr>
          <w:color w:val="000000"/>
          <w:sz w:val="20"/>
          <w:szCs w:val="20"/>
        </w:rPr>
        <w:t>for</w:t>
      </w:r>
      <w:r w:rsidRPr="00975FBA">
        <w:rPr>
          <w:color w:val="000000"/>
          <w:spacing w:val="-6"/>
          <w:sz w:val="20"/>
          <w:szCs w:val="20"/>
        </w:rPr>
        <w:t xml:space="preserve"> </w:t>
      </w:r>
      <w:r w:rsidRPr="00975FBA">
        <w:rPr>
          <w:color w:val="000000"/>
          <w:sz w:val="20"/>
          <w:szCs w:val="20"/>
        </w:rPr>
        <w:t>each</w:t>
      </w:r>
      <w:r w:rsidRPr="00975FBA">
        <w:rPr>
          <w:color w:val="000000"/>
          <w:spacing w:val="-7"/>
          <w:sz w:val="20"/>
          <w:szCs w:val="20"/>
        </w:rPr>
        <w:t xml:space="preserve"> </w:t>
      </w:r>
      <w:r w:rsidRPr="00975FBA">
        <w:rPr>
          <w:color w:val="000000"/>
          <w:sz w:val="20"/>
          <w:szCs w:val="20"/>
        </w:rPr>
        <w:t>subsequent</w:t>
      </w:r>
      <w:r w:rsidRPr="00975FBA">
        <w:rPr>
          <w:color w:val="000000"/>
          <w:spacing w:val="-7"/>
          <w:sz w:val="20"/>
          <w:szCs w:val="20"/>
        </w:rPr>
        <w:t xml:space="preserve"> </w:t>
      </w:r>
      <w:r w:rsidRPr="00975FBA">
        <w:rPr>
          <w:color w:val="000000"/>
          <w:sz w:val="20"/>
          <w:szCs w:val="20"/>
        </w:rPr>
        <w:t>year</w:t>
      </w:r>
      <w:r w:rsidRPr="00975FBA">
        <w:rPr>
          <w:color w:val="000000"/>
          <w:spacing w:val="-6"/>
          <w:sz w:val="20"/>
          <w:szCs w:val="20"/>
        </w:rPr>
        <w:t xml:space="preserve"> </w:t>
      </w:r>
      <w:r w:rsidRPr="00975FBA">
        <w:rPr>
          <w:color w:val="000000"/>
          <w:spacing w:val="2"/>
          <w:sz w:val="20"/>
          <w:szCs w:val="20"/>
        </w:rPr>
        <w:t>of</w:t>
      </w:r>
      <w:r w:rsidRPr="00975FBA">
        <w:rPr>
          <w:color w:val="000000"/>
          <w:spacing w:val="-8"/>
          <w:sz w:val="20"/>
          <w:szCs w:val="20"/>
        </w:rPr>
        <w:t xml:space="preserve"> </w:t>
      </w:r>
      <w:r w:rsidRPr="00975FBA">
        <w:rPr>
          <w:color w:val="000000"/>
          <w:sz w:val="20"/>
          <w:szCs w:val="20"/>
        </w:rPr>
        <w:t>employment</w:t>
      </w:r>
      <w:r w:rsidRPr="00975FBA">
        <w:rPr>
          <w:color w:val="000000"/>
          <w:spacing w:val="-6"/>
          <w:sz w:val="20"/>
          <w:szCs w:val="20"/>
        </w:rPr>
        <w:t xml:space="preserve"> </w:t>
      </w:r>
      <w:r w:rsidRPr="00975FBA">
        <w:rPr>
          <w:color w:val="000000"/>
          <w:sz w:val="20"/>
          <w:szCs w:val="20"/>
        </w:rPr>
        <w:t>thereafter</w:t>
      </w:r>
      <w:r w:rsidRPr="00975FBA">
        <w:rPr>
          <w:color w:val="000000"/>
          <w:spacing w:val="-5"/>
          <w:sz w:val="20"/>
          <w:szCs w:val="20"/>
        </w:rPr>
        <w:t xml:space="preserve"> </w:t>
      </w:r>
      <w:r w:rsidRPr="00975FBA">
        <w:rPr>
          <w:color w:val="000000"/>
          <w:sz w:val="20"/>
          <w:szCs w:val="20"/>
        </w:rPr>
        <w:t>up</w:t>
      </w:r>
      <w:r w:rsidRPr="00975FBA">
        <w:rPr>
          <w:color w:val="000000"/>
          <w:spacing w:val="-5"/>
          <w:sz w:val="20"/>
          <w:szCs w:val="20"/>
        </w:rPr>
        <w:t xml:space="preserve"> </w:t>
      </w:r>
      <w:r w:rsidRPr="00975FBA">
        <w:rPr>
          <w:color w:val="000000"/>
          <w:sz w:val="20"/>
          <w:szCs w:val="20"/>
        </w:rPr>
        <w:t>to</w:t>
      </w:r>
      <w:r w:rsidRPr="00975FBA">
        <w:rPr>
          <w:color w:val="000000"/>
          <w:spacing w:val="-5"/>
          <w:sz w:val="20"/>
          <w:szCs w:val="20"/>
        </w:rPr>
        <w:t xml:space="preserve"> </w:t>
      </w:r>
      <w:r w:rsidRPr="00975FBA">
        <w:rPr>
          <w:color w:val="000000"/>
          <w:sz w:val="20"/>
          <w:szCs w:val="20"/>
        </w:rPr>
        <w:t>a</w:t>
      </w:r>
      <w:r w:rsidRPr="00975FBA">
        <w:rPr>
          <w:color w:val="000000"/>
          <w:spacing w:val="-6"/>
          <w:sz w:val="20"/>
          <w:szCs w:val="20"/>
        </w:rPr>
        <w:t xml:space="preserve"> </w:t>
      </w:r>
      <w:r w:rsidRPr="00975FBA">
        <w:rPr>
          <w:color w:val="000000"/>
          <w:sz w:val="20"/>
          <w:szCs w:val="20"/>
        </w:rPr>
        <w:t>maximum of</w:t>
      </w:r>
      <w:r w:rsidRPr="00975FBA">
        <w:rPr>
          <w:color w:val="000000"/>
          <w:spacing w:val="-11"/>
          <w:sz w:val="20"/>
          <w:szCs w:val="20"/>
        </w:rPr>
        <w:t xml:space="preserve"> </w:t>
      </w:r>
      <w:r w:rsidRPr="00975FBA">
        <w:rPr>
          <w:color w:val="000000"/>
          <w:sz w:val="20"/>
          <w:szCs w:val="20"/>
        </w:rPr>
        <w:t>twelve.</w:t>
      </w:r>
    </w:p>
    <w:p w14:paraId="1B5793AB" w14:textId="77777777" w:rsidR="00975FBA" w:rsidRDefault="009F6D5C" w:rsidP="00363419">
      <w:pPr>
        <w:numPr>
          <w:ilvl w:val="1"/>
          <w:numId w:val="5"/>
        </w:numPr>
        <w:rPr>
          <w:color w:val="000000"/>
          <w:sz w:val="20"/>
          <w:szCs w:val="20"/>
        </w:rPr>
      </w:pPr>
      <w:r w:rsidRPr="00975FBA">
        <w:rPr>
          <w:color w:val="000000"/>
          <w:sz w:val="20"/>
          <w:szCs w:val="20"/>
        </w:rPr>
        <w:t>Notice</w:t>
      </w:r>
      <w:r w:rsidRPr="00975FBA">
        <w:rPr>
          <w:color w:val="000000"/>
          <w:spacing w:val="-5"/>
          <w:sz w:val="20"/>
          <w:szCs w:val="20"/>
        </w:rPr>
        <w:t xml:space="preserve"> </w:t>
      </w:r>
      <w:r w:rsidRPr="00975FBA">
        <w:rPr>
          <w:color w:val="000000"/>
          <w:sz w:val="20"/>
          <w:szCs w:val="20"/>
        </w:rPr>
        <w:t>to</w:t>
      </w:r>
      <w:r w:rsidRPr="00975FBA">
        <w:rPr>
          <w:color w:val="000000"/>
          <w:spacing w:val="-4"/>
          <w:sz w:val="20"/>
          <w:szCs w:val="20"/>
        </w:rPr>
        <w:t xml:space="preserve"> </w:t>
      </w:r>
      <w:r w:rsidRPr="00975FBA">
        <w:rPr>
          <w:color w:val="000000"/>
          <w:sz w:val="20"/>
          <w:szCs w:val="20"/>
        </w:rPr>
        <w:t>terminate</w:t>
      </w:r>
      <w:r w:rsidRPr="00975FBA">
        <w:rPr>
          <w:color w:val="000000"/>
          <w:spacing w:val="-5"/>
          <w:sz w:val="20"/>
          <w:szCs w:val="20"/>
        </w:rPr>
        <w:t xml:space="preserve"> </w:t>
      </w:r>
      <w:r w:rsidRPr="00975FBA">
        <w:rPr>
          <w:color w:val="000000"/>
          <w:sz w:val="20"/>
          <w:szCs w:val="20"/>
        </w:rPr>
        <w:t>employment</w:t>
      </w:r>
      <w:r w:rsidRPr="00975FBA">
        <w:rPr>
          <w:color w:val="000000"/>
          <w:spacing w:val="-6"/>
          <w:sz w:val="20"/>
          <w:szCs w:val="20"/>
        </w:rPr>
        <w:t xml:space="preserve"> </w:t>
      </w:r>
      <w:r w:rsidRPr="00975FBA">
        <w:rPr>
          <w:color w:val="000000"/>
          <w:sz w:val="20"/>
          <w:szCs w:val="20"/>
        </w:rPr>
        <w:t>must</w:t>
      </w:r>
      <w:r w:rsidRPr="00975FBA">
        <w:rPr>
          <w:color w:val="000000"/>
          <w:spacing w:val="-6"/>
          <w:sz w:val="20"/>
          <w:szCs w:val="20"/>
        </w:rPr>
        <w:t xml:space="preserve"> </w:t>
      </w:r>
      <w:r w:rsidRPr="00975FBA">
        <w:rPr>
          <w:color w:val="000000"/>
          <w:sz w:val="20"/>
          <w:szCs w:val="20"/>
        </w:rPr>
        <w:t>be</w:t>
      </w:r>
      <w:r w:rsidRPr="00975FBA">
        <w:rPr>
          <w:color w:val="000000"/>
          <w:spacing w:val="-5"/>
          <w:sz w:val="20"/>
          <w:szCs w:val="20"/>
        </w:rPr>
        <w:t xml:space="preserve"> </w:t>
      </w:r>
      <w:r w:rsidRPr="00975FBA">
        <w:rPr>
          <w:color w:val="000000"/>
          <w:sz w:val="20"/>
          <w:szCs w:val="20"/>
        </w:rPr>
        <w:t>in</w:t>
      </w:r>
      <w:r w:rsidRPr="00975FBA">
        <w:rPr>
          <w:color w:val="000000"/>
          <w:spacing w:val="-7"/>
          <w:sz w:val="20"/>
          <w:szCs w:val="20"/>
        </w:rPr>
        <w:t xml:space="preserve"> </w:t>
      </w:r>
      <w:r w:rsidRPr="00975FBA">
        <w:rPr>
          <w:color w:val="000000"/>
          <w:sz w:val="20"/>
          <w:szCs w:val="20"/>
        </w:rPr>
        <w:t>writing</w:t>
      </w:r>
      <w:r w:rsidRPr="00975FBA">
        <w:rPr>
          <w:color w:val="000000"/>
          <w:spacing w:val="-6"/>
          <w:sz w:val="20"/>
          <w:szCs w:val="20"/>
        </w:rPr>
        <w:t xml:space="preserve"> </w:t>
      </w:r>
      <w:r w:rsidRPr="00975FBA">
        <w:rPr>
          <w:color w:val="000000"/>
          <w:sz w:val="20"/>
          <w:szCs w:val="20"/>
        </w:rPr>
        <w:t>and</w:t>
      </w:r>
      <w:r w:rsidRPr="00975FBA">
        <w:rPr>
          <w:color w:val="000000"/>
          <w:spacing w:val="-4"/>
          <w:sz w:val="20"/>
          <w:szCs w:val="20"/>
        </w:rPr>
        <w:t xml:space="preserve"> </w:t>
      </w:r>
      <w:r w:rsidRPr="00975FBA">
        <w:rPr>
          <w:color w:val="000000"/>
          <w:sz w:val="20"/>
          <w:szCs w:val="20"/>
        </w:rPr>
        <w:t>addressed</w:t>
      </w:r>
      <w:r w:rsidRPr="00975FBA">
        <w:rPr>
          <w:color w:val="000000"/>
          <w:spacing w:val="-4"/>
          <w:sz w:val="20"/>
          <w:szCs w:val="20"/>
        </w:rPr>
        <w:t xml:space="preserve"> </w:t>
      </w:r>
      <w:r w:rsidRPr="00975FBA">
        <w:rPr>
          <w:color w:val="000000"/>
          <w:sz w:val="20"/>
          <w:szCs w:val="20"/>
        </w:rPr>
        <w:t>to</w:t>
      </w:r>
      <w:r w:rsidRPr="00975FBA">
        <w:rPr>
          <w:color w:val="000000"/>
          <w:spacing w:val="-4"/>
          <w:sz w:val="20"/>
          <w:szCs w:val="20"/>
        </w:rPr>
        <w:t xml:space="preserve"> </w:t>
      </w:r>
      <w:r w:rsidRPr="00975FBA">
        <w:rPr>
          <w:color w:val="000000"/>
          <w:sz w:val="20"/>
          <w:szCs w:val="20"/>
        </w:rPr>
        <w:t>the</w:t>
      </w:r>
      <w:r w:rsidRPr="00975FBA">
        <w:rPr>
          <w:color w:val="000000"/>
          <w:spacing w:val="-5"/>
          <w:sz w:val="20"/>
          <w:szCs w:val="20"/>
        </w:rPr>
        <w:t xml:space="preserve"> </w:t>
      </w:r>
      <w:r w:rsidRPr="00975FBA">
        <w:rPr>
          <w:color w:val="000000"/>
          <w:sz w:val="20"/>
          <w:szCs w:val="20"/>
        </w:rPr>
        <w:t>Employer</w:t>
      </w:r>
      <w:r w:rsidRPr="00975FBA">
        <w:rPr>
          <w:color w:val="000000"/>
          <w:spacing w:val="-4"/>
          <w:sz w:val="20"/>
          <w:szCs w:val="20"/>
        </w:rPr>
        <w:t xml:space="preserve"> </w:t>
      </w:r>
      <w:r w:rsidRPr="00975FBA">
        <w:rPr>
          <w:color w:val="000000"/>
          <w:sz w:val="20"/>
          <w:szCs w:val="20"/>
        </w:rPr>
        <w:t>and</w:t>
      </w:r>
      <w:r w:rsidRPr="00975FBA">
        <w:rPr>
          <w:color w:val="000000"/>
          <w:spacing w:val="-4"/>
          <w:sz w:val="20"/>
          <w:szCs w:val="20"/>
        </w:rPr>
        <w:t xml:space="preserve"> </w:t>
      </w:r>
      <w:r w:rsidRPr="00975FBA">
        <w:rPr>
          <w:color w:val="000000"/>
          <w:sz w:val="20"/>
          <w:szCs w:val="20"/>
        </w:rPr>
        <w:t>will</w:t>
      </w:r>
      <w:r w:rsidRPr="00975FBA">
        <w:rPr>
          <w:color w:val="000000"/>
          <w:spacing w:val="-6"/>
          <w:sz w:val="20"/>
          <w:szCs w:val="20"/>
        </w:rPr>
        <w:t xml:space="preserve"> </w:t>
      </w:r>
      <w:r w:rsidRPr="00975FBA">
        <w:rPr>
          <w:color w:val="000000"/>
          <w:sz w:val="20"/>
          <w:szCs w:val="20"/>
        </w:rPr>
        <w:t>take</w:t>
      </w:r>
      <w:r w:rsidRPr="00975FBA">
        <w:rPr>
          <w:color w:val="000000"/>
          <w:spacing w:val="-5"/>
          <w:sz w:val="20"/>
          <w:szCs w:val="20"/>
        </w:rPr>
        <w:t xml:space="preserve"> </w:t>
      </w:r>
      <w:r w:rsidRPr="00975FBA">
        <w:rPr>
          <w:color w:val="000000"/>
          <w:sz w:val="20"/>
          <w:szCs w:val="20"/>
        </w:rPr>
        <w:t>effect from the date upon which it is</w:t>
      </w:r>
      <w:r w:rsidRPr="00975FBA">
        <w:rPr>
          <w:color w:val="000000"/>
          <w:spacing w:val="-29"/>
          <w:sz w:val="20"/>
          <w:szCs w:val="20"/>
        </w:rPr>
        <w:t xml:space="preserve"> </w:t>
      </w:r>
      <w:r w:rsidRPr="00975FBA">
        <w:rPr>
          <w:color w:val="000000"/>
          <w:sz w:val="20"/>
          <w:szCs w:val="20"/>
        </w:rPr>
        <w:t>received.</w:t>
      </w:r>
    </w:p>
    <w:p w14:paraId="09C8BF19" w14:textId="77777777" w:rsidR="00975FBA" w:rsidRDefault="009F6D5C" w:rsidP="00363419">
      <w:pPr>
        <w:numPr>
          <w:ilvl w:val="1"/>
          <w:numId w:val="5"/>
        </w:numPr>
        <w:rPr>
          <w:color w:val="000000"/>
          <w:sz w:val="20"/>
          <w:szCs w:val="20"/>
        </w:rPr>
      </w:pPr>
      <w:r w:rsidRPr="00975FBA">
        <w:rPr>
          <w:color w:val="000000"/>
          <w:sz w:val="20"/>
          <w:szCs w:val="20"/>
        </w:rPr>
        <w:t>The Employer may not require you to work the entire period of your notice, in which case the Employer reserves</w:t>
      </w:r>
      <w:r w:rsidRPr="00975FBA">
        <w:rPr>
          <w:color w:val="000000"/>
          <w:spacing w:val="-4"/>
          <w:sz w:val="20"/>
          <w:szCs w:val="20"/>
        </w:rPr>
        <w:t xml:space="preserve"> </w:t>
      </w:r>
      <w:r w:rsidRPr="00975FBA">
        <w:rPr>
          <w:color w:val="000000"/>
          <w:sz w:val="20"/>
          <w:szCs w:val="20"/>
        </w:rPr>
        <w:t>the</w:t>
      </w:r>
      <w:r w:rsidRPr="00975FBA">
        <w:rPr>
          <w:color w:val="000000"/>
          <w:spacing w:val="-3"/>
          <w:sz w:val="20"/>
          <w:szCs w:val="20"/>
        </w:rPr>
        <w:t xml:space="preserve"> </w:t>
      </w:r>
      <w:r w:rsidRPr="00975FBA">
        <w:rPr>
          <w:color w:val="000000"/>
          <w:sz w:val="20"/>
          <w:szCs w:val="20"/>
        </w:rPr>
        <w:t>right,</w:t>
      </w:r>
      <w:r w:rsidRPr="00975FBA">
        <w:rPr>
          <w:color w:val="000000"/>
          <w:spacing w:val="-3"/>
          <w:sz w:val="20"/>
          <w:szCs w:val="20"/>
        </w:rPr>
        <w:t xml:space="preserve"> </w:t>
      </w:r>
      <w:r w:rsidRPr="00975FBA">
        <w:rPr>
          <w:color w:val="000000"/>
          <w:sz w:val="20"/>
          <w:szCs w:val="20"/>
        </w:rPr>
        <w:t>in</w:t>
      </w:r>
      <w:r w:rsidRPr="00975FBA">
        <w:rPr>
          <w:color w:val="000000"/>
          <w:spacing w:val="-5"/>
          <w:sz w:val="20"/>
          <w:szCs w:val="20"/>
        </w:rPr>
        <w:t xml:space="preserve"> </w:t>
      </w:r>
      <w:r w:rsidRPr="00975FBA">
        <w:rPr>
          <w:color w:val="000000"/>
          <w:sz w:val="20"/>
          <w:szCs w:val="20"/>
        </w:rPr>
        <w:t>its</w:t>
      </w:r>
      <w:r w:rsidRPr="00975FBA">
        <w:rPr>
          <w:color w:val="000000"/>
          <w:spacing w:val="-4"/>
          <w:sz w:val="20"/>
          <w:szCs w:val="20"/>
        </w:rPr>
        <w:t xml:space="preserve"> </w:t>
      </w:r>
      <w:r w:rsidRPr="00975FBA">
        <w:rPr>
          <w:color w:val="000000"/>
          <w:sz w:val="20"/>
          <w:szCs w:val="20"/>
        </w:rPr>
        <w:t>absolute</w:t>
      </w:r>
      <w:r w:rsidRPr="00975FBA">
        <w:rPr>
          <w:color w:val="000000"/>
          <w:spacing w:val="-3"/>
          <w:sz w:val="20"/>
          <w:szCs w:val="20"/>
        </w:rPr>
        <w:t xml:space="preserve"> </w:t>
      </w:r>
      <w:r w:rsidRPr="00975FBA">
        <w:rPr>
          <w:color w:val="000000"/>
          <w:sz w:val="20"/>
          <w:szCs w:val="20"/>
        </w:rPr>
        <w:t>discretion,</w:t>
      </w:r>
      <w:r w:rsidRPr="00975FBA">
        <w:rPr>
          <w:color w:val="000000"/>
          <w:spacing w:val="-3"/>
          <w:sz w:val="20"/>
          <w:szCs w:val="20"/>
        </w:rPr>
        <w:t xml:space="preserve"> </w:t>
      </w:r>
      <w:r w:rsidRPr="00975FBA">
        <w:rPr>
          <w:color w:val="000000"/>
          <w:sz w:val="20"/>
          <w:szCs w:val="20"/>
        </w:rPr>
        <w:t>to</w:t>
      </w:r>
      <w:r w:rsidRPr="00975FBA">
        <w:rPr>
          <w:color w:val="000000"/>
          <w:spacing w:val="-2"/>
          <w:sz w:val="20"/>
          <w:szCs w:val="20"/>
        </w:rPr>
        <w:t xml:space="preserve"> </w:t>
      </w:r>
      <w:r w:rsidRPr="00975FBA">
        <w:rPr>
          <w:color w:val="000000"/>
          <w:sz w:val="20"/>
          <w:szCs w:val="20"/>
        </w:rPr>
        <w:t>make</w:t>
      </w:r>
      <w:r w:rsidRPr="00975FBA">
        <w:rPr>
          <w:color w:val="000000"/>
          <w:spacing w:val="-3"/>
          <w:sz w:val="20"/>
          <w:szCs w:val="20"/>
        </w:rPr>
        <w:t xml:space="preserve"> </w:t>
      </w:r>
      <w:r w:rsidRPr="00975FBA">
        <w:rPr>
          <w:color w:val="000000"/>
          <w:sz w:val="20"/>
          <w:szCs w:val="20"/>
        </w:rPr>
        <w:t>a</w:t>
      </w:r>
      <w:r w:rsidRPr="00975FBA">
        <w:rPr>
          <w:color w:val="000000"/>
          <w:spacing w:val="-3"/>
          <w:sz w:val="20"/>
          <w:szCs w:val="20"/>
        </w:rPr>
        <w:t xml:space="preserve"> </w:t>
      </w:r>
      <w:r w:rsidRPr="00975FBA">
        <w:rPr>
          <w:color w:val="000000"/>
          <w:sz w:val="20"/>
          <w:szCs w:val="20"/>
        </w:rPr>
        <w:t>payment</w:t>
      </w:r>
      <w:r w:rsidRPr="00975FBA">
        <w:rPr>
          <w:color w:val="000000"/>
          <w:spacing w:val="-4"/>
          <w:sz w:val="20"/>
          <w:szCs w:val="20"/>
        </w:rPr>
        <w:t xml:space="preserve"> </w:t>
      </w:r>
      <w:r w:rsidRPr="00975FBA">
        <w:rPr>
          <w:color w:val="000000"/>
          <w:sz w:val="20"/>
          <w:szCs w:val="20"/>
        </w:rPr>
        <w:t>in</w:t>
      </w:r>
      <w:r w:rsidRPr="00975FBA">
        <w:rPr>
          <w:color w:val="000000"/>
          <w:spacing w:val="-4"/>
          <w:sz w:val="20"/>
          <w:szCs w:val="20"/>
        </w:rPr>
        <w:t xml:space="preserve"> </w:t>
      </w:r>
      <w:r w:rsidRPr="00975FBA">
        <w:rPr>
          <w:color w:val="000000"/>
          <w:sz w:val="20"/>
          <w:szCs w:val="20"/>
        </w:rPr>
        <w:t>lieu</w:t>
      </w:r>
      <w:r w:rsidRPr="00975FBA">
        <w:rPr>
          <w:color w:val="000000"/>
          <w:spacing w:val="-4"/>
          <w:sz w:val="20"/>
          <w:szCs w:val="20"/>
        </w:rPr>
        <w:t xml:space="preserve"> </w:t>
      </w:r>
      <w:r w:rsidRPr="00975FBA">
        <w:rPr>
          <w:color w:val="000000"/>
          <w:sz w:val="20"/>
          <w:szCs w:val="20"/>
        </w:rPr>
        <w:t>of</w:t>
      </w:r>
      <w:r w:rsidRPr="00975FBA">
        <w:rPr>
          <w:color w:val="000000"/>
          <w:spacing w:val="-5"/>
          <w:sz w:val="20"/>
          <w:szCs w:val="20"/>
        </w:rPr>
        <w:t xml:space="preserve"> </w:t>
      </w:r>
      <w:r w:rsidRPr="00975FBA">
        <w:rPr>
          <w:color w:val="000000"/>
          <w:sz w:val="20"/>
          <w:szCs w:val="20"/>
        </w:rPr>
        <w:t>notice</w:t>
      </w:r>
      <w:r w:rsidRPr="00975FBA">
        <w:rPr>
          <w:color w:val="000000"/>
          <w:spacing w:val="-3"/>
          <w:sz w:val="20"/>
          <w:szCs w:val="20"/>
        </w:rPr>
        <w:t xml:space="preserve"> </w:t>
      </w:r>
      <w:r w:rsidRPr="00975FBA">
        <w:rPr>
          <w:color w:val="000000"/>
          <w:sz w:val="20"/>
          <w:szCs w:val="20"/>
        </w:rPr>
        <w:t>to</w:t>
      </w:r>
      <w:r w:rsidRPr="00975FBA">
        <w:rPr>
          <w:color w:val="000000"/>
          <w:spacing w:val="-2"/>
          <w:sz w:val="20"/>
          <w:szCs w:val="20"/>
        </w:rPr>
        <w:t xml:space="preserve"> </w:t>
      </w:r>
      <w:r w:rsidRPr="00975FBA">
        <w:rPr>
          <w:color w:val="000000"/>
          <w:sz w:val="20"/>
          <w:szCs w:val="20"/>
        </w:rPr>
        <w:t>you</w:t>
      </w:r>
      <w:r w:rsidRPr="00975FBA">
        <w:rPr>
          <w:color w:val="000000"/>
          <w:spacing w:val="-4"/>
          <w:sz w:val="20"/>
          <w:szCs w:val="20"/>
        </w:rPr>
        <w:t xml:space="preserve"> </w:t>
      </w:r>
      <w:r w:rsidRPr="00975FBA">
        <w:rPr>
          <w:color w:val="000000"/>
          <w:sz w:val="20"/>
          <w:szCs w:val="20"/>
        </w:rPr>
        <w:t>of</w:t>
      </w:r>
      <w:r w:rsidRPr="00975FBA">
        <w:rPr>
          <w:color w:val="000000"/>
          <w:spacing w:val="-5"/>
          <w:sz w:val="20"/>
          <w:szCs w:val="20"/>
        </w:rPr>
        <w:t xml:space="preserve"> </w:t>
      </w:r>
      <w:r w:rsidRPr="00975FBA">
        <w:rPr>
          <w:color w:val="000000"/>
          <w:sz w:val="20"/>
          <w:szCs w:val="20"/>
        </w:rPr>
        <w:t>basic</w:t>
      </w:r>
      <w:r w:rsidRPr="00975FBA">
        <w:rPr>
          <w:color w:val="000000"/>
          <w:spacing w:val="-4"/>
          <w:sz w:val="20"/>
          <w:szCs w:val="20"/>
        </w:rPr>
        <w:t xml:space="preserve"> </w:t>
      </w:r>
      <w:r w:rsidRPr="00975FBA">
        <w:rPr>
          <w:color w:val="000000"/>
          <w:sz w:val="20"/>
          <w:szCs w:val="20"/>
        </w:rPr>
        <w:t>salary</w:t>
      </w:r>
      <w:r w:rsidRPr="00975FBA">
        <w:rPr>
          <w:color w:val="000000"/>
          <w:spacing w:val="-7"/>
          <w:sz w:val="20"/>
          <w:szCs w:val="20"/>
        </w:rPr>
        <w:t xml:space="preserve"> </w:t>
      </w:r>
      <w:r w:rsidRPr="00975FBA">
        <w:rPr>
          <w:color w:val="000000"/>
          <w:sz w:val="20"/>
          <w:szCs w:val="20"/>
        </w:rPr>
        <w:t>only in</w:t>
      </w:r>
      <w:r w:rsidRPr="00975FBA">
        <w:rPr>
          <w:color w:val="000000"/>
          <w:spacing w:val="-8"/>
          <w:sz w:val="20"/>
          <w:szCs w:val="20"/>
        </w:rPr>
        <w:t xml:space="preserve"> </w:t>
      </w:r>
      <w:r w:rsidRPr="00975FBA">
        <w:rPr>
          <w:color w:val="000000"/>
          <w:sz w:val="20"/>
          <w:szCs w:val="20"/>
        </w:rPr>
        <w:t>full</w:t>
      </w:r>
      <w:r w:rsidRPr="00975FBA">
        <w:rPr>
          <w:color w:val="000000"/>
          <w:spacing w:val="-7"/>
          <w:sz w:val="20"/>
          <w:szCs w:val="20"/>
        </w:rPr>
        <w:t xml:space="preserve"> </w:t>
      </w:r>
      <w:r w:rsidRPr="00975FBA">
        <w:rPr>
          <w:color w:val="000000"/>
          <w:sz w:val="20"/>
          <w:szCs w:val="20"/>
        </w:rPr>
        <w:t>satisfaction</w:t>
      </w:r>
      <w:r w:rsidRPr="00975FBA">
        <w:rPr>
          <w:color w:val="000000"/>
          <w:spacing w:val="-7"/>
          <w:sz w:val="20"/>
          <w:szCs w:val="20"/>
        </w:rPr>
        <w:t xml:space="preserve"> </w:t>
      </w:r>
      <w:r w:rsidRPr="00975FBA">
        <w:rPr>
          <w:color w:val="000000"/>
          <w:sz w:val="20"/>
          <w:szCs w:val="20"/>
        </w:rPr>
        <w:t>of</w:t>
      </w:r>
      <w:r w:rsidRPr="00975FBA">
        <w:rPr>
          <w:color w:val="000000"/>
          <w:spacing w:val="-8"/>
          <w:sz w:val="20"/>
          <w:szCs w:val="20"/>
        </w:rPr>
        <w:t xml:space="preserve"> </w:t>
      </w:r>
      <w:r w:rsidRPr="00975FBA">
        <w:rPr>
          <w:color w:val="000000"/>
          <w:sz w:val="20"/>
          <w:szCs w:val="20"/>
        </w:rPr>
        <w:t>your</w:t>
      </w:r>
      <w:r w:rsidRPr="00975FBA">
        <w:rPr>
          <w:color w:val="000000"/>
          <w:spacing w:val="-6"/>
          <w:sz w:val="20"/>
          <w:szCs w:val="20"/>
        </w:rPr>
        <w:t xml:space="preserve"> </w:t>
      </w:r>
      <w:r w:rsidRPr="00975FBA">
        <w:rPr>
          <w:color w:val="000000"/>
          <w:sz w:val="20"/>
          <w:szCs w:val="20"/>
        </w:rPr>
        <w:t>contractual</w:t>
      </w:r>
      <w:r w:rsidRPr="00975FBA">
        <w:rPr>
          <w:color w:val="000000"/>
          <w:spacing w:val="-6"/>
          <w:sz w:val="20"/>
          <w:szCs w:val="20"/>
        </w:rPr>
        <w:t xml:space="preserve"> </w:t>
      </w:r>
      <w:r w:rsidRPr="00975FBA">
        <w:rPr>
          <w:color w:val="000000"/>
          <w:sz w:val="20"/>
          <w:szCs w:val="20"/>
        </w:rPr>
        <w:t>notice</w:t>
      </w:r>
      <w:r w:rsidRPr="00975FBA">
        <w:rPr>
          <w:color w:val="000000"/>
          <w:spacing w:val="-6"/>
          <w:sz w:val="20"/>
          <w:szCs w:val="20"/>
        </w:rPr>
        <w:t xml:space="preserve"> </w:t>
      </w:r>
      <w:r w:rsidRPr="00975FBA">
        <w:rPr>
          <w:color w:val="000000"/>
          <w:sz w:val="20"/>
          <w:szCs w:val="20"/>
        </w:rPr>
        <w:t>entitlements.</w:t>
      </w:r>
    </w:p>
    <w:p w14:paraId="7557C97E" w14:textId="77777777" w:rsidR="00975FBA" w:rsidRDefault="009F6D5C" w:rsidP="00363419">
      <w:pPr>
        <w:numPr>
          <w:ilvl w:val="1"/>
          <w:numId w:val="5"/>
        </w:numPr>
        <w:rPr>
          <w:color w:val="000000"/>
          <w:sz w:val="20"/>
          <w:szCs w:val="20"/>
        </w:rPr>
      </w:pPr>
      <w:r w:rsidRPr="00975FBA">
        <w:rPr>
          <w:color w:val="000000"/>
          <w:sz w:val="20"/>
          <w:szCs w:val="20"/>
        </w:rPr>
        <w:t>Upon</w:t>
      </w:r>
      <w:r w:rsidRPr="00975FBA">
        <w:rPr>
          <w:color w:val="000000"/>
          <w:spacing w:val="-6"/>
          <w:sz w:val="20"/>
          <w:szCs w:val="20"/>
        </w:rPr>
        <w:t xml:space="preserve"> </w:t>
      </w:r>
      <w:r w:rsidRPr="00975FBA">
        <w:rPr>
          <w:color w:val="000000"/>
          <w:sz w:val="20"/>
          <w:szCs w:val="20"/>
        </w:rPr>
        <w:t>termination</w:t>
      </w:r>
      <w:r w:rsidRPr="00975FBA">
        <w:rPr>
          <w:color w:val="000000"/>
          <w:spacing w:val="-6"/>
          <w:sz w:val="20"/>
          <w:szCs w:val="20"/>
        </w:rPr>
        <w:t xml:space="preserve"> </w:t>
      </w:r>
      <w:r w:rsidRPr="00975FBA">
        <w:rPr>
          <w:color w:val="000000"/>
          <w:sz w:val="20"/>
          <w:szCs w:val="20"/>
        </w:rPr>
        <w:t>of</w:t>
      </w:r>
      <w:r w:rsidRPr="00975FBA">
        <w:rPr>
          <w:color w:val="000000"/>
          <w:spacing w:val="-7"/>
          <w:sz w:val="20"/>
          <w:szCs w:val="20"/>
        </w:rPr>
        <w:t xml:space="preserve"> </w:t>
      </w:r>
      <w:r w:rsidRPr="00975FBA">
        <w:rPr>
          <w:color w:val="000000"/>
          <w:sz w:val="20"/>
          <w:szCs w:val="20"/>
        </w:rPr>
        <w:t>your</w:t>
      </w:r>
      <w:r w:rsidRPr="00975FBA">
        <w:rPr>
          <w:color w:val="000000"/>
          <w:spacing w:val="-5"/>
          <w:sz w:val="20"/>
          <w:szCs w:val="20"/>
        </w:rPr>
        <w:t xml:space="preserve"> </w:t>
      </w:r>
      <w:r w:rsidRPr="00975FBA">
        <w:rPr>
          <w:color w:val="000000"/>
          <w:sz w:val="20"/>
          <w:szCs w:val="20"/>
        </w:rPr>
        <w:t>employment</w:t>
      </w:r>
      <w:r w:rsidRPr="00975FBA">
        <w:rPr>
          <w:color w:val="000000"/>
          <w:spacing w:val="-6"/>
          <w:sz w:val="20"/>
          <w:szCs w:val="20"/>
        </w:rPr>
        <w:t xml:space="preserve"> </w:t>
      </w:r>
      <w:r w:rsidRPr="00975FBA">
        <w:rPr>
          <w:color w:val="000000"/>
          <w:sz w:val="20"/>
          <w:szCs w:val="20"/>
        </w:rPr>
        <w:t>all</w:t>
      </w:r>
      <w:r w:rsidRPr="00975FBA">
        <w:rPr>
          <w:color w:val="000000"/>
          <w:spacing w:val="-6"/>
          <w:sz w:val="20"/>
          <w:szCs w:val="20"/>
        </w:rPr>
        <w:t xml:space="preserve"> </w:t>
      </w:r>
      <w:r w:rsidRPr="00975FBA">
        <w:rPr>
          <w:color w:val="000000"/>
          <w:sz w:val="20"/>
          <w:szCs w:val="20"/>
        </w:rPr>
        <w:t>property</w:t>
      </w:r>
      <w:r w:rsidRPr="00975FBA">
        <w:rPr>
          <w:color w:val="000000"/>
          <w:spacing w:val="-9"/>
          <w:sz w:val="20"/>
          <w:szCs w:val="20"/>
        </w:rPr>
        <w:t xml:space="preserve"> </w:t>
      </w:r>
      <w:r w:rsidRPr="00975FBA">
        <w:rPr>
          <w:color w:val="000000"/>
          <w:sz w:val="20"/>
          <w:szCs w:val="20"/>
        </w:rPr>
        <w:t>belonging</w:t>
      </w:r>
      <w:r w:rsidRPr="00975FBA">
        <w:rPr>
          <w:color w:val="000000"/>
          <w:spacing w:val="-6"/>
          <w:sz w:val="20"/>
          <w:szCs w:val="20"/>
        </w:rPr>
        <w:t xml:space="preserve"> </w:t>
      </w:r>
      <w:r w:rsidRPr="00975FBA">
        <w:rPr>
          <w:color w:val="000000"/>
          <w:sz w:val="20"/>
          <w:szCs w:val="20"/>
        </w:rPr>
        <w:t>to</w:t>
      </w:r>
      <w:r w:rsidRPr="00975FBA">
        <w:rPr>
          <w:color w:val="000000"/>
          <w:spacing w:val="-4"/>
          <w:sz w:val="20"/>
          <w:szCs w:val="20"/>
        </w:rPr>
        <w:t xml:space="preserve"> </w:t>
      </w:r>
      <w:r w:rsidRPr="00975FBA">
        <w:rPr>
          <w:color w:val="000000"/>
          <w:sz w:val="20"/>
          <w:szCs w:val="20"/>
        </w:rPr>
        <w:t>the</w:t>
      </w:r>
      <w:r w:rsidRPr="00975FBA">
        <w:rPr>
          <w:color w:val="000000"/>
          <w:spacing w:val="-5"/>
          <w:sz w:val="20"/>
          <w:szCs w:val="20"/>
        </w:rPr>
        <w:t xml:space="preserve"> </w:t>
      </w:r>
      <w:r w:rsidRPr="00975FBA">
        <w:rPr>
          <w:color w:val="000000"/>
          <w:sz w:val="20"/>
          <w:szCs w:val="20"/>
        </w:rPr>
        <w:t>Employer</w:t>
      </w:r>
      <w:r w:rsidRPr="00975FBA">
        <w:rPr>
          <w:color w:val="000000"/>
          <w:spacing w:val="-4"/>
          <w:sz w:val="20"/>
          <w:szCs w:val="20"/>
        </w:rPr>
        <w:t xml:space="preserve"> </w:t>
      </w:r>
      <w:r w:rsidRPr="00975FBA">
        <w:rPr>
          <w:color w:val="000000"/>
          <w:sz w:val="20"/>
          <w:szCs w:val="20"/>
        </w:rPr>
        <w:t>must</w:t>
      </w:r>
      <w:r w:rsidRPr="00975FBA">
        <w:rPr>
          <w:color w:val="000000"/>
          <w:spacing w:val="-6"/>
          <w:sz w:val="20"/>
          <w:szCs w:val="20"/>
        </w:rPr>
        <w:t xml:space="preserve"> </w:t>
      </w:r>
      <w:r w:rsidRPr="00975FBA">
        <w:rPr>
          <w:color w:val="000000"/>
          <w:sz w:val="20"/>
          <w:szCs w:val="20"/>
        </w:rPr>
        <w:t>be</w:t>
      </w:r>
      <w:r w:rsidRPr="00975FBA">
        <w:rPr>
          <w:color w:val="000000"/>
          <w:spacing w:val="-5"/>
          <w:sz w:val="20"/>
          <w:szCs w:val="20"/>
        </w:rPr>
        <w:t xml:space="preserve"> </w:t>
      </w:r>
      <w:r w:rsidRPr="00975FBA">
        <w:rPr>
          <w:color w:val="000000"/>
          <w:sz w:val="20"/>
          <w:szCs w:val="20"/>
        </w:rPr>
        <w:t>returned</w:t>
      </w:r>
      <w:r w:rsidRPr="00975FBA">
        <w:rPr>
          <w:color w:val="000000"/>
          <w:spacing w:val="-4"/>
          <w:sz w:val="20"/>
          <w:szCs w:val="20"/>
        </w:rPr>
        <w:t xml:space="preserve"> </w:t>
      </w:r>
      <w:r w:rsidRPr="00975FBA">
        <w:rPr>
          <w:color w:val="000000"/>
          <w:sz w:val="20"/>
          <w:szCs w:val="20"/>
        </w:rPr>
        <w:t>before you leave the Employer’s</w:t>
      </w:r>
      <w:r w:rsidRPr="00975FBA">
        <w:rPr>
          <w:color w:val="000000"/>
          <w:spacing w:val="-31"/>
          <w:sz w:val="20"/>
          <w:szCs w:val="20"/>
        </w:rPr>
        <w:t xml:space="preserve"> </w:t>
      </w:r>
      <w:r w:rsidRPr="00975FBA">
        <w:rPr>
          <w:color w:val="000000"/>
          <w:sz w:val="20"/>
          <w:szCs w:val="20"/>
        </w:rPr>
        <w:t>premises.</w:t>
      </w:r>
    </w:p>
    <w:p w14:paraId="43D9D571" w14:textId="77777777" w:rsidR="009F6D5C" w:rsidRPr="00975FBA" w:rsidRDefault="009F6D5C" w:rsidP="00363419">
      <w:pPr>
        <w:numPr>
          <w:ilvl w:val="1"/>
          <w:numId w:val="5"/>
        </w:numPr>
        <w:rPr>
          <w:color w:val="000000"/>
          <w:sz w:val="20"/>
          <w:szCs w:val="20"/>
        </w:rPr>
      </w:pPr>
      <w:r w:rsidRPr="00975FBA">
        <w:rPr>
          <w:color w:val="000000"/>
          <w:sz w:val="20"/>
          <w:szCs w:val="20"/>
        </w:rPr>
        <w:t>Uniforms</w:t>
      </w:r>
      <w:r w:rsidRPr="00975FBA">
        <w:rPr>
          <w:color w:val="000000"/>
          <w:spacing w:val="-5"/>
          <w:sz w:val="20"/>
          <w:szCs w:val="20"/>
        </w:rPr>
        <w:t xml:space="preserve"> </w:t>
      </w:r>
      <w:r w:rsidRPr="00975FBA">
        <w:rPr>
          <w:color w:val="000000"/>
          <w:sz w:val="20"/>
          <w:szCs w:val="20"/>
        </w:rPr>
        <w:t>etc</w:t>
      </w:r>
      <w:r w:rsidRPr="00975FBA">
        <w:rPr>
          <w:color w:val="000000"/>
          <w:spacing w:val="-4"/>
          <w:sz w:val="20"/>
          <w:szCs w:val="20"/>
        </w:rPr>
        <w:t xml:space="preserve"> </w:t>
      </w:r>
      <w:r w:rsidRPr="00975FBA">
        <w:rPr>
          <w:color w:val="000000"/>
          <w:sz w:val="20"/>
          <w:szCs w:val="20"/>
        </w:rPr>
        <w:t>must</w:t>
      </w:r>
      <w:r w:rsidRPr="00975FBA">
        <w:rPr>
          <w:color w:val="000000"/>
          <w:spacing w:val="-5"/>
          <w:sz w:val="20"/>
          <w:szCs w:val="20"/>
        </w:rPr>
        <w:t xml:space="preserve"> </w:t>
      </w:r>
      <w:r w:rsidRPr="00975FBA">
        <w:rPr>
          <w:color w:val="000000"/>
          <w:sz w:val="20"/>
          <w:szCs w:val="20"/>
        </w:rPr>
        <w:t>be</w:t>
      </w:r>
      <w:r w:rsidRPr="00975FBA">
        <w:rPr>
          <w:color w:val="000000"/>
          <w:spacing w:val="-4"/>
          <w:sz w:val="20"/>
          <w:szCs w:val="20"/>
        </w:rPr>
        <w:t xml:space="preserve"> </w:t>
      </w:r>
      <w:r w:rsidRPr="00975FBA">
        <w:rPr>
          <w:color w:val="000000"/>
          <w:sz w:val="20"/>
          <w:szCs w:val="20"/>
        </w:rPr>
        <w:t>dry</w:t>
      </w:r>
      <w:r w:rsidRPr="00975FBA">
        <w:rPr>
          <w:color w:val="000000"/>
          <w:spacing w:val="-8"/>
          <w:sz w:val="20"/>
          <w:szCs w:val="20"/>
        </w:rPr>
        <w:t xml:space="preserve"> </w:t>
      </w:r>
      <w:r w:rsidRPr="00975FBA">
        <w:rPr>
          <w:color w:val="000000"/>
          <w:sz w:val="20"/>
          <w:szCs w:val="20"/>
        </w:rPr>
        <w:t>cleaned</w:t>
      </w:r>
      <w:r w:rsidRPr="00975FBA">
        <w:rPr>
          <w:color w:val="000000"/>
          <w:spacing w:val="-3"/>
          <w:sz w:val="20"/>
          <w:szCs w:val="20"/>
        </w:rPr>
        <w:t xml:space="preserve"> </w:t>
      </w:r>
      <w:r w:rsidRPr="00975FBA">
        <w:rPr>
          <w:color w:val="000000"/>
          <w:sz w:val="20"/>
          <w:szCs w:val="20"/>
        </w:rPr>
        <w:t>and</w:t>
      </w:r>
      <w:r w:rsidRPr="00975FBA">
        <w:rPr>
          <w:color w:val="000000"/>
          <w:spacing w:val="-3"/>
          <w:sz w:val="20"/>
          <w:szCs w:val="20"/>
        </w:rPr>
        <w:t xml:space="preserve"> </w:t>
      </w:r>
      <w:r w:rsidRPr="00975FBA">
        <w:rPr>
          <w:color w:val="000000"/>
          <w:sz w:val="20"/>
          <w:szCs w:val="20"/>
        </w:rPr>
        <w:t>returned,</w:t>
      </w:r>
      <w:r w:rsidRPr="00975FBA">
        <w:rPr>
          <w:color w:val="000000"/>
          <w:spacing w:val="-4"/>
          <w:sz w:val="20"/>
          <w:szCs w:val="20"/>
        </w:rPr>
        <w:t xml:space="preserve"> </w:t>
      </w:r>
      <w:r w:rsidRPr="00975FBA">
        <w:rPr>
          <w:color w:val="000000"/>
          <w:sz w:val="20"/>
          <w:szCs w:val="20"/>
        </w:rPr>
        <w:t>otherwise</w:t>
      </w:r>
      <w:r w:rsidRPr="00975FBA">
        <w:rPr>
          <w:color w:val="000000"/>
          <w:spacing w:val="-4"/>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will</w:t>
      </w:r>
      <w:r w:rsidRPr="00975FBA">
        <w:rPr>
          <w:color w:val="000000"/>
          <w:spacing w:val="-5"/>
          <w:sz w:val="20"/>
          <w:szCs w:val="20"/>
        </w:rPr>
        <w:t xml:space="preserve"> </w:t>
      </w:r>
      <w:r w:rsidRPr="00975FBA">
        <w:rPr>
          <w:color w:val="000000"/>
          <w:sz w:val="20"/>
          <w:szCs w:val="20"/>
        </w:rPr>
        <w:t>be</w:t>
      </w:r>
      <w:r w:rsidRPr="00975FBA">
        <w:rPr>
          <w:color w:val="000000"/>
          <w:spacing w:val="-4"/>
          <w:sz w:val="20"/>
          <w:szCs w:val="20"/>
        </w:rPr>
        <w:t xml:space="preserve"> </w:t>
      </w:r>
      <w:r w:rsidRPr="00975FBA">
        <w:rPr>
          <w:color w:val="000000"/>
          <w:sz w:val="20"/>
          <w:szCs w:val="20"/>
        </w:rPr>
        <w:t>held</w:t>
      </w:r>
      <w:r w:rsidRPr="00975FBA">
        <w:rPr>
          <w:color w:val="000000"/>
          <w:spacing w:val="-3"/>
          <w:sz w:val="20"/>
          <w:szCs w:val="20"/>
        </w:rPr>
        <w:t xml:space="preserve"> </w:t>
      </w:r>
      <w:r w:rsidRPr="00975FBA">
        <w:rPr>
          <w:color w:val="000000"/>
          <w:sz w:val="20"/>
          <w:szCs w:val="20"/>
        </w:rPr>
        <w:t>responsible</w:t>
      </w:r>
      <w:r w:rsidRPr="00975FBA">
        <w:rPr>
          <w:color w:val="000000"/>
          <w:spacing w:val="-4"/>
          <w:sz w:val="20"/>
          <w:szCs w:val="20"/>
        </w:rPr>
        <w:t xml:space="preserve"> </w:t>
      </w:r>
      <w:r w:rsidRPr="00975FBA">
        <w:rPr>
          <w:color w:val="000000"/>
          <w:sz w:val="20"/>
          <w:szCs w:val="20"/>
        </w:rPr>
        <w:t>for</w:t>
      </w:r>
      <w:r w:rsidRPr="00975FBA">
        <w:rPr>
          <w:color w:val="000000"/>
          <w:spacing w:val="-4"/>
          <w:sz w:val="20"/>
          <w:szCs w:val="20"/>
        </w:rPr>
        <w:t xml:space="preserve"> </w:t>
      </w:r>
      <w:r w:rsidRPr="00975FBA">
        <w:rPr>
          <w:color w:val="000000"/>
          <w:sz w:val="20"/>
          <w:szCs w:val="20"/>
        </w:rPr>
        <w:t>this</w:t>
      </w:r>
      <w:r w:rsidRPr="00975FBA">
        <w:rPr>
          <w:color w:val="000000"/>
          <w:spacing w:val="-5"/>
          <w:sz w:val="20"/>
          <w:szCs w:val="20"/>
        </w:rPr>
        <w:t xml:space="preserve"> </w:t>
      </w:r>
      <w:r w:rsidRPr="00975FBA">
        <w:rPr>
          <w:color w:val="000000"/>
          <w:sz w:val="20"/>
          <w:szCs w:val="20"/>
        </w:rPr>
        <w:t>cost</w:t>
      </w:r>
      <w:r w:rsidRPr="00975FBA">
        <w:rPr>
          <w:color w:val="000000"/>
          <w:spacing w:val="-5"/>
          <w:sz w:val="20"/>
          <w:szCs w:val="20"/>
        </w:rPr>
        <w:t xml:space="preserve"> </w:t>
      </w:r>
      <w:r w:rsidRPr="00975FBA">
        <w:rPr>
          <w:color w:val="000000"/>
          <w:sz w:val="20"/>
          <w:szCs w:val="20"/>
        </w:rPr>
        <w:t>and will</w:t>
      </w:r>
      <w:r w:rsidRPr="00975FBA">
        <w:rPr>
          <w:color w:val="000000"/>
          <w:spacing w:val="-4"/>
          <w:sz w:val="20"/>
          <w:szCs w:val="20"/>
        </w:rPr>
        <w:t xml:space="preserve"> </w:t>
      </w:r>
      <w:r w:rsidRPr="00975FBA">
        <w:rPr>
          <w:color w:val="000000"/>
          <w:sz w:val="20"/>
          <w:szCs w:val="20"/>
        </w:rPr>
        <w:t>be</w:t>
      </w:r>
      <w:r w:rsidRPr="00975FBA">
        <w:rPr>
          <w:color w:val="000000"/>
          <w:spacing w:val="-3"/>
          <w:sz w:val="20"/>
          <w:szCs w:val="20"/>
        </w:rPr>
        <w:t xml:space="preserve"> </w:t>
      </w:r>
      <w:r w:rsidRPr="00975FBA">
        <w:rPr>
          <w:color w:val="000000"/>
          <w:sz w:val="20"/>
          <w:szCs w:val="20"/>
        </w:rPr>
        <w:t>expected</w:t>
      </w:r>
      <w:r w:rsidRPr="00975FBA">
        <w:rPr>
          <w:color w:val="000000"/>
          <w:spacing w:val="-3"/>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pay</w:t>
      </w:r>
      <w:r w:rsidRPr="00975FBA">
        <w:rPr>
          <w:color w:val="000000"/>
          <w:spacing w:val="-6"/>
          <w:sz w:val="20"/>
          <w:szCs w:val="20"/>
        </w:rPr>
        <w:t xml:space="preserve"> </w:t>
      </w:r>
      <w:r w:rsidRPr="00975FBA">
        <w:rPr>
          <w:color w:val="000000"/>
          <w:sz w:val="20"/>
          <w:szCs w:val="20"/>
        </w:rPr>
        <w:t>this</w:t>
      </w:r>
      <w:r w:rsidRPr="00975FBA">
        <w:rPr>
          <w:color w:val="000000"/>
          <w:spacing w:val="-4"/>
          <w:sz w:val="20"/>
          <w:szCs w:val="20"/>
        </w:rPr>
        <w:t xml:space="preserve"> </w:t>
      </w:r>
      <w:r w:rsidRPr="00975FBA">
        <w:rPr>
          <w:color w:val="000000"/>
          <w:sz w:val="20"/>
          <w:szCs w:val="20"/>
        </w:rPr>
        <w:t>in</w:t>
      </w:r>
      <w:r w:rsidRPr="00975FBA">
        <w:rPr>
          <w:color w:val="000000"/>
          <w:spacing w:val="-5"/>
          <w:sz w:val="20"/>
          <w:szCs w:val="20"/>
        </w:rPr>
        <w:t xml:space="preserve"> </w:t>
      </w:r>
      <w:r w:rsidRPr="00975FBA">
        <w:rPr>
          <w:color w:val="000000"/>
          <w:sz w:val="20"/>
          <w:szCs w:val="20"/>
        </w:rPr>
        <w:t>full</w:t>
      </w:r>
      <w:r w:rsidRPr="00975FBA">
        <w:rPr>
          <w:color w:val="000000"/>
          <w:spacing w:val="-4"/>
          <w:sz w:val="20"/>
          <w:szCs w:val="20"/>
        </w:rPr>
        <w:t xml:space="preserve"> </w:t>
      </w:r>
      <w:r w:rsidRPr="00975FBA">
        <w:rPr>
          <w:color w:val="000000"/>
          <w:sz w:val="20"/>
          <w:szCs w:val="20"/>
        </w:rPr>
        <w:t>before</w:t>
      </w:r>
      <w:r w:rsidRPr="00975FBA">
        <w:rPr>
          <w:color w:val="000000"/>
          <w:spacing w:val="-3"/>
          <w:sz w:val="20"/>
          <w:szCs w:val="20"/>
        </w:rPr>
        <w:t xml:space="preserve"> </w:t>
      </w:r>
      <w:r w:rsidRPr="00975FBA">
        <w:rPr>
          <w:color w:val="000000"/>
          <w:sz w:val="20"/>
          <w:szCs w:val="20"/>
        </w:rPr>
        <w:t>any</w:t>
      </w:r>
      <w:r w:rsidRPr="00975FBA">
        <w:rPr>
          <w:color w:val="000000"/>
          <w:spacing w:val="-7"/>
          <w:sz w:val="20"/>
          <w:szCs w:val="20"/>
        </w:rPr>
        <w:t xml:space="preserve"> </w:t>
      </w:r>
      <w:r w:rsidRPr="00975FBA">
        <w:rPr>
          <w:color w:val="000000"/>
          <w:sz w:val="20"/>
          <w:szCs w:val="20"/>
        </w:rPr>
        <w:t>final</w:t>
      </w:r>
      <w:r w:rsidRPr="00975FBA">
        <w:rPr>
          <w:color w:val="000000"/>
          <w:spacing w:val="-3"/>
          <w:sz w:val="20"/>
          <w:szCs w:val="20"/>
        </w:rPr>
        <w:t xml:space="preserve"> </w:t>
      </w:r>
      <w:r w:rsidRPr="00975FBA">
        <w:rPr>
          <w:color w:val="000000"/>
          <w:sz w:val="20"/>
          <w:szCs w:val="20"/>
        </w:rPr>
        <w:t>payment is</w:t>
      </w:r>
      <w:r w:rsidRPr="00975FBA">
        <w:rPr>
          <w:color w:val="000000"/>
          <w:spacing w:val="-4"/>
          <w:sz w:val="20"/>
          <w:szCs w:val="20"/>
        </w:rPr>
        <w:t xml:space="preserve"> </w:t>
      </w:r>
      <w:r w:rsidRPr="00975FBA">
        <w:rPr>
          <w:color w:val="000000"/>
          <w:sz w:val="20"/>
          <w:szCs w:val="20"/>
        </w:rPr>
        <w:t>made</w:t>
      </w:r>
      <w:r w:rsidRPr="00975FBA">
        <w:rPr>
          <w:color w:val="000000"/>
          <w:spacing w:val="-3"/>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you,</w:t>
      </w:r>
      <w:r w:rsidRPr="00975FBA">
        <w:rPr>
          <w:color w:val="000000"/>
          <w:spacing w:val="-3"/>
          <w:sz w:val="20"/>
          <w:szCs w:val="20"/>
        </w:rPr>
        <w:t xml:space="preserve"> </w:t>
      </w:r>
      <w:r w:rsidRPr="00975FBA">
        <w:rPr>
          <w:color w:val="000000"/>
          <w:sz w:val="20"/>
          <w:szCs w:val="20"/>
        </w:rPr>
        <w:t>or</w:t>
      </w:r>
      <w:r w:rsidRPr="00975FBA">
        <w:rPr>
          <w:color w:val="000000"/>
          <w:spacing w:val="-3"/>
          <w:sz w:val="20"/>
          <w:szCs w:val="20"/>
        </w:rPr>
        <w:t xml:space="preserve"> </w:t>
      </w:r>
      <w:r w:rsidRPr="00975FBA">
        <w:rPr>
          <w:color w:val="000000"/>
          <w:sz w:val="20"/>
          <w:szCs w:val="20"/>
        </w:rPr>
        <w:t>P45</w:t>
      </w:r>
      <w:r w:rsidRPr="00975FBA">
        <w:rPr>
          <w:color w:val="000000"/>
          <w:spacing w:val="-3"/>
          <w:sz w:val="20"/>
          <w:szCs w:val="20"/>
        </w:rPr>
        <w:t xml:space="preserve"> </w:t>
      </w:r>
      <w:r w:rsidRPr="00975FBA">
        <w:rPr>
          <w:color w:val="000000"/>
          <w:sz w:val="20"/>
          <w:szCs w:val="20"/>
        </w:rPr>
        <w:t>released.</w:t>
      </w:r>
    </w:p>
    <w:p w14:paraId="16DE34D5" w14:textId="77777777" w:rsidR="009F6D5C" w:rsidRPr="00363419" w:rsidRDefault="009F6D5C" w:rsidP="00363419">
      <w:pPr>
        <w:rPr>
          <w:sz w:val="20"/>
          <w:szCs w:val="20"/>
        </w:rPr>
      </w:pPr>
    </w:p>
    <w:p w14:paraId="659D8E9E" w14:textId="77777777" w:rsidR="009F6D5C" w:rsidRPr="00363419" w:rsidRDefault="00DD3541" w:rsidP="00075DE5">
      <w:pPr>
        <w:numPr>
          <w:ilvl w:val="0"/>
          <w:numId w:val="5"/>
        </w:numPr>
        <w:rPr>
          <w:b/>
          <w:bCs/>
        </w:rPr>
      </w:pPr>
      <w:r w:rsidRPr="00363419">
        <w:rPr>
          <w:b/>
          <w:bCs/>
        </w:rPr>
        <w:t>Remuneration</w:t>
      </w:r>
    </w:p>
    <w:p w14:paraId="687528ED" w14:textId="77777777" w:rsidR="009F6D5C" w:rsidRPr="00363419" w:rsidRDefault="009F6D5C" w:rsidP="00975FBA">
      <w:pPr>
        <w:numPr>
          <w:ilvl w:val="1"/>
          <w:numId w:val="5"/>
        </w:numPr>
        <w:rPr>
          <w:sz w:val="20"/>
          <w:szCs w:val="20"/>
        </w:rPr>
      </w:pPr>
      <w:r w:rsidRPr="00363419">
        <w:rPr>
          <w:sz w:val="20"/>
          <w:szCs w:val="20"/>
        </w:rPr>
        <w:t>The</w:t>
      </w:r>
      <w:r w:rsidRPr="00363419">
        <w:rPr>
          <w:spacing w:val="-5"/>
          <w:sz w:val="20"/>
          <w:szCs w:val="20"/>
        </w:rPr>
        <w:t xml:space="preserve"> </w:t>
      </w:r>
      <w:r w:rsidRPr="00363419">
        <w:rPr>
          <w:sz w:val="20"/>
          <w:szCs w:val="20"/>
        </w:rPr>
        <w:t>Employer</w:t>
      </w:r>
      <w:r w:rsidRPr="00363419">
        <w:rPr>
          <w:spacing w:val="-4"/>
          <w:sz w:val="20"/>
          <w:szCs w:val="20"/>
        </w:rPr>
        <w:t xml:space="preserve"> </w:t>
      </w:r>
      <w:r w:rsidRPr="00363419">
        <w:rPr>
          <w:sz w:val="20"/>
          <w:szCs w:val="20"/>
        </w:rPr>
        <w:t>will</w:t>
      </w:r>
      <w:r w:rsidRPr="00363419">
        <w:rPr>
          <w:spacing w:val="-6"/>
          <w:sz w:val="20"/>
          <w:szCs w:val="20"/>
        </w:rPr>
        <w:t xml:space="preserve"> </w:t>
      </w:r>
      <w:r w:rsidRPr="00363419">
        <w:rPr>
          <w:sz w:val="20"/>
          <w:szCs w:val="20"/>
        </w:rPr>
        <w:t>pay</w:t>
      </w:r>
      <w:r w:rsidRPr="00363419">
        <w:rPr>
          <w:spacing w:val="-8"/>
          <w:sz w:val="20"/>
          <w:szCs w:val="20"/>
        </w:rPr>
        <w:t xml:space="preserve"> </w:t>
      </w:r>
      <w:r w:rsidRPr="00363419">
        <w:rPr>
          <w:sz w:val="20"/>
          <w:szCs w:val="20"/>
        </w:rPr>
        <w:t>you</w:t>
      </w:r>
      <w:r w:rsidRPr="00363419">
        <w:rPr>
          <w:spacing w:val="-4"/>
          <w:sz w:val="20"/>
          <w:szCs w:val="20"/>
        </w:rPr>
        <w:t xml:space="preserve"> </w:t>
      </w:r>
      <w:r w:rsidRPr="00363419">
        <w:rPr>
          <w:sz w:val="20"/>
          <w:szCs w:val="20"/>
        </w:rPr>
        <w:t>on</w:t>
      </w:r>
      <w:r w:rsidRPr="00363419">
        <w:rPr>
          <w:spacing w:val="-6"/>
          <w:sz w:val="20"/>
          <w:szCs w:val="20"/>
        </w:rPr>
        <w:t xml:space="preserve"> </w:t>
      </w:r>
      <w:r w:rsidRPr="00363419">
        <w:rPr>
          <w:sz w:val="20"/>
          <w:szCs w:val="20"/>
        </w:rPr>
        <w:t>hourly</w:t>
      </w:r>
      <w:r w:rsidRPr="00363419">
        <w:rPr>
          <w:spacing w:val="-9"/>
          <w:sz w:val="20"/>
          <w:szCs w:val="20"/>
        </w:rPr>
        <w:t xml:space="preserve"> </w:t>
      </w:r>
      <w:r w:rsidRPr="00363419">
        <w:rPr>
          <w:sz w:val="20"/>
          <w:szCs w:val="20"/>
        </w:rPr>
        <w:t>basis</w:t>
      </w:r>
      <w:r w:rsidRPr="00363419">
        <w:rPr>
          <w:spacing w:val="-6"/>
          <w:sz w:val="20"/>
          <w:szCs w:val="20"/>
        </w:rPr>
        <w:t xml:space="preserve"> </w:t>
      </w:r>
      <w:r w:rsidRPr="00363419">
        <w:rPr>
          <w:sz w:val="20"/>
          <w:szCs w:val="20"/>
        </w:rPr>
        <w:t>at</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national</w:t>
      </w:r>
      <w:r w:rsidRPr="00363419">
        <w:rPr>
          <w:spacing w:val="-5"/>
          <w:sz w:val="20"/>
          <w:szCs w:val="20"/>
        </w:rPr>
        <w:t xml:space="preserve"> </w:t>
      </w:r>
      <w:r w:rsidRPr="00363419">
        <w:rPr>
          <w:sz w:val="20"/>
          <w:szCs w:val="20"/>
        </w:rPr>
        <w:t>minimum</w:t>
      </w:r>
      <w:r w:rsidRPr="00363419">
        <w:rPr>
          <w:spacing w:val="-9"/>
          <w:sz w:val="20"/>
          <w:szCs w:val="20"/>
        </w:rPr>
        <w:t xml:space="preserve"> </w:t>
      </w:r>
      <w:r w:rsidRPr="00363419">
        <w:rPr>
          <w:sz w:val="20"/>
          <w:szCs w:val="20"/>
        </w:rPr>
        <w:t>rate</w:t>
      </w:r>
      <w:r w:rsidRPr="00363419">
        <w:rPr>
          <w:spacing w:val="-2"/>
          <w:sz w:val="20"/>
          <w:szCs w:val="20"/>
        </w:rPr>
        <w:t xml:space="preserve"> </w:t>
      </w:r>
      <w:r w:rsidRPr="00363419">
        <w:rPr>
          <w:sz w:val="20"/>
          <w:szCs w:val="20"/>
        </w:rPr>
        <w:t>(unless</w:t>
      </w:r>
      <w:r w:rsidRPr="00363419">
        <w:rPr>
          <w:spacing w:val="-6"/>
          <w:sz w:val="20"/>
          <w:szCs w:val="20"/>
        </w:rPr>
        <w:t xml:space="preserve"> </w:t>
      </w:r>
      <w:r w:rsidRPr="00363419">
        <w:rPr>
          <w:sz w:val="20"/>
          <w:szCs w:val="20"/>
        </w:rPr>
        <w:t>agreed</w:t>
      </w:r>
      <w:r w:rsidRPr="00363419">
        <w:rPr>
          <w:spacing w:val="-4"/>
          <w:sz w:val="20"/>
          <w:szCs w:val="20"/>
        </w:rPr>
        <w:t xml:space="preserve"> </w:t>
      </w:r>
      <w:r w:rsidRPr="00363419">
        <w:rPr>
          <w:sz w:val="20"/>
          <w:szCs w:val="20"/>
        </w:rPr>
        <w:t>otherwise)</w:t>
      </w:r>
      <w:r w:rsidRPr="00363419">
        <w:rPr>
          <w:spacing w:val="-3"/>
          <w:sz w:val="20"/>
          <w:szCs w:val="20"/>
        </w:rPr>
        <w:t xml:space="preserve"> </w:t>
      </w:r>
      <w:r w:rsidRPr="00363419">
        <w:rPr>
          <w:sz w:val="20"/>
          <w:szCs w:val="20"/>
        </w:rPr>
        <w:t>payable</w:t>
      </w:r>
      <w:r w:rsidRPr="00363419">
        <w:rPr>
          <w:spacing w:val="-5"/>
          <w:sz w:val="20"/>
          <w:szCs w:val="20"/>
        </w:rPr>
        <w:t xml:space="preserve"> </w:t>
      </w:r>
      <w:r w:rsidRPr="00363419">
        <w:rPr>
          <w:sz w:val="20"/>
          <w:szCs w:val="20"/>
        </w:rPr>
        <w:t>monthly in arrears. This will be paid on or about the 5</w:t>
      </w:r>
      <w:proofErr w:type="spellStart"/>
      <w:r w:rsidRPr="00363419">
        <w:rPr>
          <w:position w:val="7"/>
          <w:sz w:val="20"/>
          <w:szCs w:val="20"/>
        </w:rPr>
        <w:t>th</w:t>
      </w:r>
      <w:proofErr w:type="spellEnd"/>
      <w:r w:rsidRPr="00363419">
        <w:rPr>
          <w:position w:val="7"/>
          <w:sz w:val="20"/>
          <w:szCs w:val="20"/>
        </w:rPr>
        <w:t xml:space="preserve"> </w:t>
      </w:r>
      <w:r w:rsidRPr="00363419">
        <w:rPr>
          <w:sz w:val="20"/>
          <w:szCs w:val="20"/>
        </w:rPr>
        <w:t>day of each month or the closest working day if this date falls on a Bank</w:t>
      </w:r>
      <w:r w:rsidRPr="00363419">
        <w:rPr>
          <w:spacing w:val="-9"/>
          <w:sz w:val="20"/>
          <w:szCs w:val="20"/>
        </w:rPr>
        <w:t xml:space="preserve"> </w:t>
      </w:r>
      <w:r w:rsidRPr="00363419">
        <w:rPr>
          <w:sz w:val="20"/>
          <w:szCs w:val="20"/>
        </w:rPr>
        <w:t>Holiday.</w:t>
      </w:r>
    </w:p>
    <w:p w14:paraId="71AFEAA8" w14:textId="77777777" w:rsidR="00CA6F5D" w:rsidRDefault="00CA6F5D" w:rsidP="00363419">
      <w:pPr>
        <w:rPr>
          <w:color w:val="000000"/>
          <w:sz w:val="20"/>
          <w:szCs w:val="20"/>
        </w:rPr>
      </w:pPr>
    </w:p>
    <w:p w14:paraId="04CA11B7" w14:textId="77777777" w:rsidR="009F6D5C" w:rsidRPr="00075DE5" w:rsidRDefault="00CA6F5D" w:rsidP="00075DE5">
      <w:pPr>
        <w:numPr>
          <w:ilvl w:val="0"/>
          <w:numId w:val="5"/>
        </w:numPr>
        <w:rPr>
          <w:b/>
          <w:bCs/>
        </w:rPr>
      </w:pPr>
      <w:r w:rsidRPr="00075DE5">
        <w:rPr>
          <w:b/>
          <w:bCs/>
        </w:rPr>
        <w:t>Salaried</w:t>
      </w:r>
      <w:r w:rsidR="009F6D5C" w:rsidRPr="00075DE5">
        <w:rPr>
          <w:b/>
          <w:bCs/>
        </w:rPr>
        <w:t xml:space="preserve"> </w:t>
      </w:r>
      <w:r w:rsidRPr="00075DE5">
        <w:rPr>
          <w:b/>
          <w:bCs/>
        </w:rPr>
        <w:t>employees</w:t>
      </w:r>
    </w:p>
    <w:p w14:paraId="5716557F" w14:textId="77777777" w:rsidR="009F6D5C" w:rsidRPr="00363419" w:rsidRDefault="009F6D5C" w:rsidP="00975FBA">
      <w:pPr>
        <w:numPr>
          <w:ilvl w:val="1"/>
          <w:numId w:val="5"/>
        </w:numPr>
        <w:rPr>
          <w:sz w:val="20"/>
          <w:szCs w:val="20"/>
        </w:rPr>
      </w:pPr>
      <w:r w:rsidRPr="00363419">
        <w:rPr>
          <w:sz w:val="20"/>
          <w:szCs w:val="20"/>
        </w:rPr>
        <w:t>You may be required to work additional hours as and when requested to do so by the Employer or when the proper performance of your work so requires. There is no entitlement to be paid extra remuneration</w:t>
      </w:r>
      <w:r w:rsidRPr="00363419">
        <w:rPr>
          <w:spacing w:val="-5"/>
          <w:sz w:val="20"/>
          <w:szCs w:val="20"/>
        </w:rPr>
        <w:t xml:space="preserve"> </w:t>
      </w:r>
      <w:r w:rsidRPr="00363419">
        <w:rPr>
          <w:sz w:val="20"/>
          <w:szCs w:val="20"/>
        </w:rPr>
        <w:t>for</w:t>
      </w:r>
      <w:r w:rsidRPr="00363419">
        <w:rPr>
          <w:spacing w:val="-5"/>
          <w:sz w:val="20"/>
          <w:szCs w:val="20"/>
        </w:rPr>
        <w:t xml:space="preserve"> </w:t>
      </w:r>
      <w:r w:rsidRPr="00363419">
        <w:rPr>
          <w:sz w:val="20"/>
          <w:szCs w:val="20"/>
        </w:rPr>
        <w:t>any</w:t>
      </w:r>
      <w:r w:rsidRPr="00363419">
        <w:rPr>
          <w:spacing w:val="-8"/>
          <w:sz w:val="20"/>
          <w:szCs w:val="20"/>
        </w:rPr>
        <w:t xml:space="preserve"> </w:t>
      </w:r>
      <w:r w:rsidRPr="00363419">
        <w:rPr>
          <w:sz w:val="20"/>
          <w:szCs w:val="20"/>
        </w:rPr>
        <w:t>additional</w:t>
      </w:r>
      <w:r w:rsidRPr="00363419">
        <w:rPr>
          <w:spacing w:val="-5"/>
          <w:sz w:val="20"/>
          <w:szCs w:val="20"/>
        </w:rPr>
        <w:t xml:space="preserve"> </w:t>
      </w:r>
      <w:r w:rsidRPr="00363419">
        <w:rPr>
          <w:sz w:val="20"/>
          <w:szCs w:val="20"/>
        </w:rPr>
        <w:t>hours</w:t>
      </w:r>
      <w:r w:rsidRPr="00363419">
        <w:rPr>
          <w:spacing w:val="-5"/>
          <w:sz w:val="20"/>
          <w:szCs w:val="20"/>
        </w:rPr>
        <w:t xml:space="preserve"> </w:t>
      </w:r>
      <w:r w:rsidRPr="00363419">
        <w:rPr>
          <w:sz w:val="20"/>
          <w:szCs w:val="20"/>
        </w:rPr>
        <w:t>worked</w:t>
      </w:r>
      <w:r w:rsidRPr="00363419">
        <w:rPr>
          <w:spacing w:val="-4"/>
          <w:sz w:val="20"/>
          <w:szCs w:val="20"/>
        </w:rPr>
        <w:t xml:space="preserve"> </w:t>
      </w:r>
      <w:r w:rsidRPr="00363419">
        <w:rPr>
          <w:sz w:val="20"/>
          <w:szCs w:val="20"/>
        </w:rPr>
        <w:t>in</w:t>
      </w:r>
      <w:r w:rsidRPr="00363419">
        <w:rPr>
          <w:spacing w:val="-6"/>
          <w:sz w:val="20"/>
          <w:szCs w:val="20"/>
        </w:rPr>
        <w:t xml:space="preserve"> </w:t>
      </w:r>
      <w:r w:rsidRPr="00363419">
        <w:rPr>
          <w:sz w:val="20"/>
          <w:szCs w:val="20"/>
        </w:rPr>
        <w:t>excess</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basic</w:t>
      </w:r>
      <w:r w:rsidRPr="00363419">
        <w:rPr>
          <w:spacing w:val="-5"/>
          <w:sz w:val="20"/>
          <w:szCs w:val="20"/>
        </w:rPr>
        <w:t xml:space="preserve"> </w:t>
      </w:r>
      <w:r w:rsidRPr="00363419">
        <w:rPr>
          <w:sz w:val="20"/>
          <w:szCs w:val="20"/>
        </w:rPr>
        <w:t>weekly</w:t>
      </w:r>
      <w:r w:rsidRPr="00363419">
        <w:rPr>
          <w:spacing w:val="-8"/>
          <w:sz w:val="20"/>
          <w:szCs w:val="20"/>
        </w:rPr>
        <w:t xml:space="preserve"> </w:t>
      </w:r>
      <w:r w:rsidRPr="00363419">
        <w:rPr>
          <w:sz w:val="20"/>
          <w:szCs w:val="20"/>
        </w:rPr>
        <w:t>hours,</w:t>
      </w:r>
      <w:r w:rsidRPr="00363419">
        <w:rPr>
          <w:spacing w:val="-5"/>
          <w:sz w:val="20"/>
          <w:szCs w:val="20"/>
        </w:rPr>
        <w:t xml:space="preserve"> </w:t>
      </w:r>
      <w:r w:rsidRPr="00363419">
        <w:rPr>
          <w:sz w:val="20"/>
          <w:szCs w:val="20"/>
        </w:rPr>
        <w:t>as</w:t>
      </w:r>
      <w:r w:rsidRPr="00363419">
        <w:rPr>
          <w:spacing w:val="-5"/>
          <w:sz w:val="20"/>
          <w:szCs w:val="20"/>
        </w:rPr>
        <w:t xml:space="preserve"> </w:t>
      </w:r>
      <w:r w:rsidRPr="00363419">
        <w:rPr>
          <w:sz w:val="20"/>
          <w:szCs w:val="20"/>
        </w:rPr>
        <w:t>this</w:t>
      </w:r>
      <w:r w:rsidRPr="00363419">
        <w:rPr>
          <w:spacing w:val="-5"/>
          <w:sz w:val="20"/>
          <w:szCs w:val="20"/>
        </w:rPr>
        <w:t xml:space="preserve"> </w:t>
      </w:r>
      <w:r w:rsidRPr="00363419">
        <w:rPr>
          <w:sz w:val="20"/>
          <w:szCs w:val="20"/>
        </w:rPr>
        <w:t>obligation</w:t>
      </w:r>
      <w:r w:rsidRPr="00363419">
        <w:rPr>
          <w:spacing w:val="-5"/>
          <w:sz w:val="20"/>
          <w:szCs w:val="20"/>
        </w:rPr>
        <w:t xml:space="preserve"> </w:t>
      </w:r>
      <w:r w:rsidRPr="00363419">
        <w:rPr>
          <w:sz w:val="20"/>
          <w:szCs w:val="20"/>
        </w:rPr>
        <w:t>has already</w:t>
      </w:r>
      <w:r w:rsidRPr="00363419">
        <w:rPr>
          <w:spacing w:val="-7"/>
          <w:sz w:val="20"/>
          <w:szCs w:val="20"/>
        </w:rPr>
        <w:t xml:space="preserve"> </w:t>
      </w:r>
      <w:r w:rsidRPr="00363419">
        <w:rPr>
          <w:sz w:val="20"/>
          <w:szCs w:val="20"/>
        </w:rPr>
        <w:t>been</w:t>
      </w:r>
      <w:r w:rsidRPr="00363419">
        <w:rPr>
          <w:spacing w:val="-5"/>
          <w:sz w:val="20"/>
          <w:szCs w:val="20"/>
        </w:rPr>
        <w:t xml:space="preserve"> </w:t>
      </w:r>
      <w:r w:rsidRPr="00363419">
        <w:rPr>
          <w:sz w:val="20"/>
          <w:szCs w:val="20"/>
        </w:rPr>
        <w:t>taken</w:t>
      </w:r>
      <w:r w:rsidRPr="00363419">
        <w:rPr>
          <w:spacing w:val="-5"/>
          <w:sz w:val="20"/>
          <w:szCs w:val="20"/>
        </w:rPr>
        <w:t xml:space="preserve"> </w:t>
      </w:r>
      <w:r w:rsidRPr="00363419">
        <w:rPr>
          <w:sz w:val="20"/>
          <w:szCs w:val="20"/>
        </w:rPr>
        <w:t>into</w:t>
      </w:r>
      <w:r w:rsidRPr="00363419">
        <w:rPr>
          <w:spacing w:val="-3"/>
          <w:sz w:val="20"/>
          <w:szCs w:val="20"/>
        </w:rPr>
        <w:t xml:space="preserve"> </w:t>
      </w:r>
      <w:r w:rsidRPr="00363419">
        <w:rPr>
          <w:sz w:val="20"/>
          <w:szCs w:val="20"/>
        </w:rPr>
        <w:t>consideration</w:t>
      </w:r>
      <w:r w:rsidRPr="00363419">
        <w:rPr>
          <w:spacing w:val="-5"/>
          <w:sz w:val="20"/>
          <w:szCs w:val="20"/>
        </w:rPr>
        <w:t xml:space="preserve"> </w:t>
      </w:r>
      <w:r w:rsidRPr="00363419">
        <w:rPr>
          <w:sz w:val="20"/>
          <w:szCs w:val="20"/>
        </w:rPr>
        <w:t>in</w:t>
      </w:r>
      <w:r w:rsidRPr="00363419">
        <w:rPr>
          <w:spacing w:val="-6"/>
          <w:sz w:val="20"/>
          <w:szCs w:val="20"/>
        </w:rPr>
        <w:t xml:space="preserve"> </w:t>
      </w:r>
      <w:r w:rsidRPr="00363419">
        <w:rPr>
          <w:sz w:val="20"/>
          <w:szCs w:val="20"/>
        </w:rPr>
        <w:t>the</w:t>
      </w:r>
      <w:r w:rsidRPr="00363419">
        <w:rPr>
          <w:spacing w:val="-4"/>
          <w:sz w:val="20"/>
          <w:szCs w:val="20"/>
        </w:rPr>
        <w:t xml:space="preserve"> </w:t>
      </w:r>
      <w:r w:rsidRPr="00363419">
        <w:rPr>
          <w:sz w:val="20"/>
          <w:szCs w:val="20"/>
        </w:rPr>
        <w:t>determination</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your</w:t>
      </w:r>
      <w:r w:rsidRPr="00363419">
        <w:rPr>
          <w:spacing w:val="-4"/>
          <w:sz w:val="20"/>
          <w:szCs w:val="20"/>
        </w:rPr>
        <w:t xml:space="preserve"> </w:t>
      </w:r>
      <w:r w:rsidRPr="00363419">
        <w:rPr>
          <w:sz w:val="20"/>
          <w:szCs w:val="20"/>
        </w:rPr>
        <w:t>salary</w:t>
      </w:r>
      <w:r w:rsidRPr="00363419">
        <w:rPr>
          <w:spacing w:val="-7"/>
          <w:sz w:val="20"/>
          <w:szCs w:val="20"/>
        </w:rPr>
        <w:t xml:space="preserve"> </w:t>
      </w:r>
      <w:r w:rsidRPr="00363419">
        <w:rPr>
          <w:sz w:val="20"/>
          <w:szCs w:val="20"/>
        </w:rPr>
        <w:t>level</w:t>
      </w:r>
    </w:p>
    <w:p w14:paraId="0EDAD5F0" w14:textId="77777777" w:rsidR="009F6D5C" w:rsidRDefault="009F6D5C" w:rsidP="00363419">
      <w:pPr>
        <w:rPr>
          <w:sz w:val="20"/>
          <w:szCs w:val="20"/>
        </w:rPr>
      </w:pPr>
    </w:p>
    <w:p w14:paraId="7C4E01C5" w14:textId="77777777" w:rsidR="003D59C2" w:rsidRPr="00363419" w:rsidRDefault="003D59C2" w:rsidP="00075DE5">
      <w:pPr>
        <w:numPr>
          <w:ilvl w:val="0"/>
          <w:numId w:val="5"/>
        </w:numPr>
        <w:rPr>
          <w:b/>
          <w:bCs/>
        </w:rPr>
      </w:pPr>
      <w:r w:rsidRPr="00363419">
        <w:rPr>
          <w:b/>
          <w:bCs/>
        </w:rPr>
        <w:t>Absence and sick pay</w:t>
      </w:r>
    </w:p>
    <w:p w14:paraId="57A6DB80" w14:textId="77777777" w:rsidR="003D59C2" w:rsidRDefault="003D59C2" w:rsidP="005C087F">
      <w:pPr>
        <w:numPr>
          <w:ilvl w:val="1"/>
          <w:numId w:val="5"/>
        </w:numPr>
        <w:rPr>
          <w:sz w:val="20"/>
          <w:szCs w:val="20"/>
        </w:rPr>
      </w:pPr>
      <w:r w:rsidRPr="00363419">
        <w:rPr>
          <w:sz w:val="20"/>
          <w:szCs w:val="20"/>
        </w:rPr>
        <w:t>The</w:t>
      </w:r>
      <w:r w:rsidRPr="00363419">
        <w:rPr>
          <w:spacing w:val="-4"/>
          <w:sz w:val="20"/>
          <w:szCs w:val="20"/>
        </w:rPr>
        <w:t xml:space="preserve"> </w:t>
      </w:r>
      <w:r w:rsidRPr="00363419">
        <w:rPr>
          <w:sz w:val="20"/>
          <w:szCs w:val="20"/>
        </w:rPr>
        <w:t>Company</w:t>
      </w:r>
      <w:r w:rsidRPr="00363419">
        <w:rPr>
          <w:spacing w:val="-8"/>
          <w:sz w:val="20"/>
          <w:szCs w:val="20"/>
        </w:rPr>
        <w:t xml:space="preserve"> </w:t>
      </w:r>
      <w:r w:rsidRPr="00363419">
        <w:rPr>
          <w:sz w:val="20"/>
          <w:szCs w:val="20"/>
        </w:rPr>
        <w:t>has</w:t>
      </w:r>
      <w:r w:rsidRPr="00363419">
        <w:rPr>
          <w:spacing w:val="-5"/>
          <w:sz w:val="20"/>
          <w:szCs w:val="20"/>
        </w:rPr>
        <w:t xml:space="preserve"> </w:t>
      </w:r>
      <w:r w:rsidRPr="00363419">
        <w:rPr>
          <w:sz w:val="20"/>
          <w:szCs w:val="20"/>
        </w:rPr>
        <w:t>the</w:t>
      </w:r>
      <w:r w:rsidRPr="00363419">
        <w:rPr>
          <w:spacing w:val="-4"/>
          <w:sz w:val="20"/>
          <w:szCs w:val="20"/>
        </w:rPr>
        <w:t xml:space="preserve"> </w:t>
      </w:r>
      <w:r w:rsidRPr="00363419">
        <w:rPr>
          <w:sz w:val="20"/>
          <w:szCs w:val="20"/>
        </w:rPr>
        <w:t>right</w:t>
      </w:r>
      <w:r w:rsidRPr="00363419">
        <w:rPr>
          <w:spacing w:val="-5"/>
          <w:sz w:val="20"/>
          <w:szCs w:val="20"/>
        </w:rPr>
        <w:t xml:space="preserve"> </w:t>
      </w:r>
      <w:r w:rsidRPr="00363419">
        <w:rPr>
          <w:sz w:val="20"/>
          <w:szCs w:val="20"/>
        </w:rPr>
        <w:t>to</w:t>
      </w:r>
      <w:r w:rsidRPr="00363419">
        <w:rPr>
          <w:spacing w:val="-3"/>
          <w:sz w:val="20"/>
          <w:szCs w:val="20"/>
        </w:rPr>
        <w:t xml:space="preserve"> </w:t>
      </w:r>
      <w:r w:rsidRPr="00363419">
        <w:rPr>
          <w:sz w:val="20"/>
          <w:szCs w:val="20"/>
        </w:rPr>
        <w:t>monitor</w:t>
      </w:r>
      <w:r w:rsidRPr="00363419">
        <w:rPr>
          <w:spacing w:val="-4"/>
          <w:sz w:val="20"/>
          <w:szCs w:val="20"/>
        </w:rPr>
        <w:t xml:space="preserve"> </w:t>
      </w:r>
      <w:r w:rsidRPr="00363419">
        <w:rPr>
          <w:sz w:val="20"/>
          <w:szCs w:val="20"/>
        </w:rPr>
        <w:t>and</w:t>
      </w:r>
      <w:r w:rsidRPr="00363419">
        <w:rPr>
          <w:spacing w:val="-3"/>
          <w:sz w:val="20"/>
          <w:szCs w:val="20"/>
        </w:rPr>
        <w:t xml:space="preserve"> </w:t>
      </w:r>
      <w:r w:rsidRPr="00363419">
        <w:rPr>
          <w:sz w:val="20"/>
          <w:szCs w:val="20"/>
        </w:rPr>
        <w:t>record</w:t>
      </w:r>
      <w:r w:rsidRPr="00363419">
        <w:rPr>
          <w:spacing w:val="-3"/>
          <w:sz w:val="20"/>
          <w:szCs w:val="20"/>
        </w:rPr>
        <w:t xml:space="preserve"> </w:t>
      </w:r>
      <w:r w:rsidRPr="00363419">
        <w:rPr>
          <w:sz w:val="20"/>
          <w:szCs w:val="20"/>
        </w:rPr>
        <w:t>absence</w:t>
      </w:r>
      <w:r w:rsidRPr="00363419">
        <w:rPr>
          <w:spacing w:val="-4"/>
          <w:sz w:val="20"/>
          <w:szCs w:val="20"/>
        </w:rPr>
        <w:t xml:space="preserve"> </w:t>
      </w:r>
      <w:r w:rsidRPr="00363419">
        <w:rPr>
          <w:sz w:val="20"/>
          <w:szCs w:val="20"/>
        </w:rPr>
        <w:t>levels</w:t>
      </w:r>
      <w:r w:rsidRPr="00363419">
        <w:rPr>
          <w:spacing w:val="-5"/>
          <w:sz w:val="20"/>
          <w:szCs w:val="20"/>
        </w:rPr>
        <w:t xml:space="preserve"> </w:t>
      </w:r>
      <w:r w:rsidRPr="00363419">
        <w:rPr>
          <w:sz w:val="20"/>
          <w:szCs w:val="20"/>
        </w:rPr>
        <w:t>and</w:t>
      </w:r>
      <w:r w:rsidRPr="00363419">
        <w:rPr>
          <w:spacing w:val="-3"/>
          <w:sz w:val="20"/>
          <w:szCs w:val="20"/>
        </w:rPr>
        <w:t xml:space="preserve"> </w:t>
      </w:r>
      <w:r w:rsidRPr="00363419">
        <w:rPr>
          <w:sz w:val="20"/>
          <w:szCs w:val="20"/>
        </w:rPr>
        <w:t>reasons</w:t>
      </w:r>
      <w:r w:rsidRPr="00363419">
        <w:rPr>
          <w:spacing w:val="-5"/>
          <w:sz w:val="20"/>
          <w:szCs w:val="20"/>
        </w:rPr>
        <w:t xml:space="preserve"> </w:t>
      </w:r>
      <w:r w:rsidRPr="00363419">
        <w:rPr>
          <w:sz w:val="20"/>
          <w:szCs w:val="20"/>
        </w:rPr>
        <w:t>for</w:t>
      </w:r>
      <w:r w:rsidRPr="00363419">
        <w:rPr>
          <w:spacing w:val="-4"/>
          <w:sz w:val="20"/>
          <w:szCs w:val="20"/>
        </w:rPr>
        <w:t xml:space="preserve"> </w:t>
      </w:r>
      <w:r w:rsidRPr="00363419">
        <w:rPr>
          <w:sz w:val="20"/>
          <w:szCs w:val="20"/>
        </w:rPr>
        <w:t>absences</w:t>
      </w:r>
    </w:p>
    <w:p w14:paraId="373F9DEF" w14:textId="77777777" w:rsidR="003D59C2" w:rsidRPr="00363419" w:rsidRDefault="003D59C2" w:rsidP="003D59C2">
      <w:pPr>
        <w:rPr>
          <w:sz w:val="20"/>
          <w:szCs w:val="20"/>
        </w:rPr>
      </w:pPr>
    </w:p>
    <w:p w14:paraId="1E9AAAE6" w14:textId="77777777" w:rsidR="003D59C2" w:rsidRPr="00975FBA" w:rsidRDefault="003D59C2" w:rsidP="00975FBA">
      <w:pPr>
        <w:numPr>
          <w:ilvl w:val="1"/>
          <w:numId w:val="5"/>
        </w:numPr>
        <w:rPr>
          <w:b/>
          <w:bCs/>
          <w:sz w:val="20"/>
          <w:szCs w:val="20"/>
        </w:rPr>
      </w:pPr>
      <w:r w:rsidRPr="00975FBA">
        <w:rPr>
          <w:b/>
          <w:bCs/>
          <w:sz w:val="20"/>
          <w:szCs w:val="20"/>
        </w:rPr>
        <w:t>Sick Pay</w:t>
      </w:r>
    </w:p>
    <w:p w14:paraId="2E9B0190" w14:textId="77777777" w:rsidR="00975FBA" w:rsidRDefault="003D59C2" w:rsidP="00975FBA">
      <w:pPr>
        <w:numPr>
          <w:ilvl w:val="2"/>
          <w:numId w:val="5"/>
        </w:numPr>
        <w:rPr>
          <w:color w:val="000000"/>
          <w:sz w:val="20"/>
          <w:szCs w:val="20"/>
        </w:rPr>
      </w:pPr>
      <w:r w:rsidRPr="00363419">
        <w:rPr>
          <w:color w:val="000000"/>
          <w:sz w:val="20"/>
          <w:szCs w:val="20"/>
        </w:rPr>
        <w:t>You</w:t>
      </w:r>
      <w:r w:rsidRPr="00363419">
        <w:rPr>
          <w:color w:val="000000"/>
          <w:spacing w:val="-4"/>
          <w:sz w:val="20"/>
          <w:szCs w:val="20"/>
        </w:rPr>
        <w:t xml:space="preserve"> </w:t>
      </w:r>
      <w:r w:rsidRPr="00363419">
        <w:rPr>
          <w:color w:val="000000"/>
          <w:sz w:val="20"/>
          <w:szCs w:val="20"/>
        </w:rPr>
        <w:t>will,</w:t>
      </w:r>
      <w:r w:rsidRPr="00363419">
        <w:rPr>
          <w:color w:val="000000"/>
          <w:spacing w:val="-3"/>
          <w:sz w:val="20"/>
          <w:szCs w:val="20"/>
        </w:rPr>
        <w:t xml:space="preserve"> </w:t>
      </w:r>
      <w:r w:rsidRPr="00363419">
        <w:rPr>
          <w:color w:val="000000"/>
          <w:sz w:val="20"/>
          <w:szCs w:val="20"/>
        </w:rPr>
        <w:t>if</w:t>
      </w:r>
      <w:r w:rsidRPr="00363419">
        <w:rPr>
          <w:color w:val="000000"/>
          <w:spacing w:val="-5"/>
          <w:sz w:val="20"/>
          <w:szCs w:val="20"/>
        </w:rPr>
        <w:t xml:space="preserve"> </w:t>
      </w:r>
      <w:r w:rsidRPr="00363419">
        <w:rPr>
          <w:color w:val="000000"/>
          <w:sz w:val="20"/>
          <w:szCs w:val="20"/>
        </w:rPr>
        <w:t>entitled,</w:t>
      </w:r>
      <w:r w:rsidRPr="00363419">
        <w:rPr>
          <w:color w:val="000000"/>
          <w:spacing w:val="-3"/>
          <w:sz w:val="20"/>
          <w:szCs w:val="20"/>
        </w:rPr>
        <w:t xml:space="preserve"> </w:t>
      </w:r>
      <w:r w:rsidRPr="00363419">
        <w:rPr>
          <w:color w:val="000000"/>
          <w:sz w:val="20"/>
          <w:szCs w:val="20"/>
        </w:rPr>
        <w:t>receive</w:t>
      </w:r>
      <w:r w:rsidRPr="00363419">
        <w:rPr>
          <w:color w:val="000000"/>
          <w:spacing w:val="-3"/>
          <w:sz w:val="20"/>
          <w:szCs w:val="20"/>
        </w:rPr>
        <w:t xml:space="preserve"> </w:t>
      </w:r>
      <w:r w:rsidRPr="00363419">
        <w:rPr>
          <w:color w:val="000000"/>
          <w:sz w:val="20"/>
          <w:szCs w:val="20"/>
        </w:rPr>
        <w:t>Statutory</w:t>
      </w:r>
      <w:r w:rsidRPr="00363419">
        <w:rPr>
          <w:color w:val="000000"/>
          <w:spacing w:val="-7"/>
          <w:sz w:val="20"/>
          <w:szCs w:val="20"/>
        </w:rPr>
        <w:t xml:space="preserve"> </w:t>
      </w:r>
      <w:r w:rsidRPr="00363419">
        <w:rPr>
          <w:color w:val="000000"/>
          <w:sz w:val="20"/>
          <w:szCs w:val="20"/>
        </w:rPr>
        <w:t>Sick</w:t>
      </w:r>
      <w:r w:rsidRPr="00363419">
        <w:rPr>
          <w:color w:val="000000"/>
          <w:spacing w:val="-5"/>
          <w:sz w:val="20"/>
          <w:szCs w:val="20"/>
        </w:rPr>
        <w:t xml:space="preserve"> </w:t>
      </w:r>
      <w:r w:rsidRPr="00363419">
        <w:rPr>
          <w:color w:val="000000"/>
          <w:sz w:val="20"/>
          <w:szCs w:val="20"/>
        </w:rPr>
        <w:t>Pay</w:t>
      </w:r>
      <w:r w:rsidRPr="00363419">
        <w:rPr>
          <w:color w:val="000000"/>
          <w:spacing w:val="-6"/>
          <w:sz w:val="20"/>
          <w:szCs w:val="20"/>
        </w:rPr>
        <w:t xml:space="preserve"> </w:t>
      </w:r>
      <w:r w:rsidRPr="00363419">
        <w:rPr>
          <w:color w:val="000000"/>
          <w:sz w:val="20"/>
          <w:szCs w:val="20"/>
        </w:rPr>
        <w:t>(“SSP”)</w:t>
      </w:r>
      <w:r w:rsidRPr="00363419">
        <w:rPr>
          <w:color w:val="000000"/>
          <w:spacing w:val="-2"/>
          <w:sz w:val="20"/>
          <w:szCs w:val="20"/>
        </w:rPr>
        <w:t xml:space="preserve"> </w:t>
      </w:r>
      <w:r w:rsidRPr="00363419">
        <w:rPr>
          <w:color w:val="000000"/>
          <w:sz w:val="20"/>
          <w:szCs w:val="20"/>
        </w:rPr>
        <w:t>in</w:t>
      </w:r>
      <w:r w:rsidRPr="00363419">
        <w:rPr>
          <w:color w:val="000000"/>
          <w:spacing w:val="-5"/>
          <w:sz w:val="20"/>
          <w:szCs w:val="20"/>
        </w:rPr>
        <w:t xml:space="preserve"> </w:t>
      </w:r>
      <w:r w:rsidRPr="00363419">
        <w:rPr>
          <w:color w:val="000000"/>
          <w:sz w:val="20"/>
          <w:szCs w:val="20"/>
        </w:rPr>
        <w:t>accordance</w:t>
      </w:r>
      <w:r w:rsidRPr="00363419">
        <w:rPr>
          <w:color w:val="000000"/>
          <w:spacing w:val="-3"/>
          <w:sz w:val="20"/>
          <w:szCs w:val="20"/>
        </w:rPr>
        <w:t xml:space="preserve"> </w:t>
      </w:r>
      <w:r w:rsidRPr="00363419">
        <w:rPr>
          <w:color w:val="000000"/>
          <w:sz w:val="20"/>
          <w:szCs w:val="20"/>
        </w:rPr>
        <w:t>with</w:t>
      </w:r>
      <w:r w:rsidRPr="00363419">
        <w:rPr>
          <w:color w:val="000000"/>
          <w:spacing w:val="-5"/>
          <w:sz w:val="20"/>
          <w:szCs w:val="20"/>
        </w:rPr>
        <w:t xml:space="preserve"> </w:t>
      </w:r>
      <w:r w:rsidRPr="00363419">
        <w:rPr>
          <w:color w:val="000000"/>
          <w:sz w:val="20"/>
          <w:szCs w:val="20"/>
        </w:rPr>
        <w:t>the</w:t>
      </w:r>
      <w:r w:rsidRPr="00363419">
        <w:rPr>
          <w:color w:val="000000"/>
          <w:spacing w:val="-3"/>
          <w:sz w:val="20"/>
          <w:szCs w:val="20"/>
        </w:rPr>
        <w:t xml:space="preserve"> </w:t>
      </w:r>
      <w:r w:rsidRPr="00363419">
        <w:rPr>
          <w:color w:val="000000"/>
          <w:sz w:val="20"/>
          <w:szCs w:val="20"/>
        </w:rPr>
        <w:t>SSP Regulations (as varied or</w:t>
      </w:r>
      <w:r w:rsidRPr="00363419">
        <w:rPr>
          <w:color w:val="000000"/>
          <w:spacing w:val="-15"/>
          <w:sz w:val="20"/>
          <w:szCs w:val="20"/>
        </w:rPr>
        <w:t xml:space="preserve"> </w:t>
      </w:r>
      <w:r w:rsidRPr="00363419">
        <w:rPr>
          <w:color w:val="000000"/>
          <w:sz w:val="20"/>
          <w:szCs w:val="20"/>
        </w:rPr>
        <w:t>replaced).</w:t>
      </w:r>
    </w:p>
    <w:p w14:paraId="0B97BA25" w14:textId="77777777" w:rsidR="00975FBA" w:rsidRDefault="003D59C2" w:rsidP="00975FBA">
      <w:pPr>
        <w:numPr>
          <w:ilvl w:val="2"/>
          <w:numId w:val="5"/>
        </w:numPr>
        <w:rPr>
          <w:color w:val="000000"/>
          <w:sz w:val="20"/>
          <w:szCs w:val="20"/>
        </w:rPr>
      </w:pPr>
      <w:r w:rsidRPr="00975FBA">
        <w:rPr>
          <w:color w:val="000000"/>
          <w:sz w:val="20"/>
          <w:szCs w:val="20"/>
        </w:rPr>
        <w:t>Any other payments made to you by the Employer in respect of your absence by illness (“Discretionary Sick Pay”) will be at the absolute discretion of the Employer. Any Discretionary Sick Pay made to you shall be taken to include such SSP, if any, as you are entitled</w:t>
      </w:r>
      <w:r w:rsidRPr="00975FBA">
        <w:rPr>
          <w:color w:val="000000"/>
          <w:spacing w:val="-3"/>
          <w:sz w:val="20"/>
          <w:szCs w:val="20"/>
        </w:rPr>
        <w:t xml:space="preserve"> </w:t>
      </w:r>
      <w:r w:rsidRPr="00975FBA">
        <w:rPr>
          <w:color w:val="000000"/>
          <w:sz w:val="20"/>
          <w:szCs w:val="20"/>
        </w:rPr>
        <w:t>to,</w:t>
      </w:r>
      <w:r w:rsidRPr="00975FBA">
        <w:rPr>
          <w:color w:val="000000"/>
          <w:spacing w:val="-4"/>
          <w:sz w:val="20"/>
          <w:szCs w:val="20"/>
        </w:rPr>
        <w:t xml:space="preserve"> </w:t>
      </w:r>
      <w:r w:rsidRPr="00975FBA">
        <w:rPr>
          <w:color w:val="000000"/>
          <w:sz w:val="20"/>
          <w:szCs w:val="20"/>
        </w:rPr>
        <w:t>and</w:t>
      </w:r>
      <w:r w:rsidRPr="00975FBA">
        <w:rPr>
          <w:color w:val="000000"/>
          <w:spacing w:val="-3"/>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Employer</w:t>
      </w:r>
      <w:r w:rsidRPr="00975FBA">
        <w:rPr>
          <w:color w:val="000000"/>
          <w:spacing w:val="-3"/>
          <w:sz w:val="20"/>
          <w:szCs w:val="20"/>
        </w:rPr>
        <w:t xml:space="preserve"> </w:t>
      </w:r>
      <w:r w:rsidRPr="00975FBA">
        <w:rPr>
          <w:color w:val="000000"/>
          <w:sz w:val="20"/>
          <w:szCs w:val="20"/>
        </w:rPr>
        <w:t>shall</w:t>
      </w:r>
      <w:r w:rsidRPr="00975FBA">
        <w:rPr>
          <w:color w:val="000000"/>
          <w:spacing w:val="-4"/>
          <w:sz w:val="20"/>
          <w:szCs w:val="20"/>
        </w:rPr>
        <w:t xml:space="preserve"> </w:t>
      </w:r>
      <w:r w:rsidRPr="00975FBA">
        <w:rPr>
          <w:color w:val="000000"/>
          <w:sz w:val="20"/>
          <w:szCs w:val="20"/>
        </w:rPr>
        <w:t>be</w:t>
      </w:r>
      <w:r w:rsidRPr="00975FBA">
        <w:rPr>
          <w:color w:val="000000"/>
          <w:spacing w:val="-4"/>
          <w:sz w:val="20"/>
          <w:szCs w:val="20"/>
        </w:rPr>
        <w:t xml:space="preserve"> </w:t>
      </w:r>
      <w:r w:rsidRPr="00975FBA">
        <w:rPr>
          <w:color w:val="000000"/>
          <w:sz w:val="20"/>
          <w:szCs w:val="20"/>
        </w:rPr>
        <w:t>entitled</w:t>
      </w:r>
      <w:r w:rsidRPr="00975FBA">
        <w:rPr>
          <w:color w:val="000000"/>
          <w:spacing w:val="-3"/>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deduct</w:t>
      </w:r>
      <w:r w:rsidRPr="00975FBA">
        <w:rPr>
          <w:color w:val="000000"/>
          <w:spacing w:val="-4"/>
          <w:sz w:val="20"/>
          <w:szCs w:val="20"/>
        </w:rPr>
        <w:t xml:space="preserve"> </w:t>
      </w:r>
      <w:r w:rsidRPr="00975FBA">
        <w:rPr>
          <w:color w:val="000000"/>
          <w:sz w:val="20"/>
          <w:szCs w:val="20"/>
        </w:rPr>
        <w:t>from</w:t>
      </w:r>
      <w:r w:rsidRPr="00975FBA">
        <w:rPr>
          <w:color w:val="000000"/>
          <w:spacing w:val="-7"/>
          <w:sz w:val="20"/>
          <w:szCs w:val="20"/>
        </w:rPr>
        <w:t xml:space="preserve"> </w:t>
      </w:r>
      <w:r w:rsidRPr="00975FBA">
        <w:rPr>
          <w:color w:val="000000"/>
          <w:sz w:val="20"/>
          <w:szCs w:val="20"/>
        </w:rPr>
        <w:t>such</w:t>
      </w:r>
      <w:r w:rsidRPr="00975FBA">
        <w:rPr>
          <w:color w:val="000000"/>
          <w:spacing w:val="-5"/>
          <w:sz w:val="20"/>
          <w:szCs w:val="20"/>
        </w:rPr>
        <w:t xml:space="preserve"> </w:t>
      </w:r>
      <w:r w:rsidRPr="00975FBA">
        <w:rPr>
          <w:color w:val="000000"/>
          <w:sz w:val="20"/>
          <w:szCs w:val="20"/>
        </w:rPr>
        <w:t>Discretionary</w:t>
      </w:r>
      <w:r w:rsidRPr="00975FBA">
        <w:rPr>
          <w:color w:val="000000"/>
          <w:spacing w:val="-7"/>
          <w:sz w:val="20"/>
          <w:szCs w:val="20"/>
        </w:rPr>
        <w:t xml:space="preserve"> </w:t>
      </w:r>
      <w:r w:rsidRPr="00975FBA">
        <w:rPr>
          <w:color w:val="000000"/>
          <w:sz w:val="20"/>
          <w:szCs w:val="20"/>
        </w:rPr>
        <w:t>Sick</w:t>
      </w:r>
      <w:r w:rsidRPr="00975FBA">
        <w:rPr>
          <w:color w:val="000000"/>
          <w:spacing w:val="-5"/>
          <w:sz w:val="20"/>
          <w:szCs w:val="20"/>
        </w:rPr>
        <w:t xml:space="preserve"> </w:t>
      </w:r>
      <w:r w:rsidRPr="00975FBA">
        <w:rPr>
          <w:color w:val="000000"/>
          <w:sz w:val="20"/>
          <w:szCs w:val="20"/>
        </w:rPr>
        <w:t>Pay any social security, national insurance or other benefit, apart from SSP, to which you are entitled</w:t>
      </w:r>
      <w:r w:rsidRPr="00975FBA">
        <w:rPr>
          <w:color w:val="000000"/>
          <w:spacing w:val="-4"/>
          <w:sz w:val="20"/>
          <w:szCs w:val="20"/>
        </w:rPr>
        <w:t xml:space="preserve"> </w:t>
      </w:r>
      <w:r w:rsidRPr="00975FBA">
        <w:rPr>
          <w:color w:val="000000"/>
          <w:sz w:val="20"/>
          <w:szCs w:val="20"/>
        </w:rPr>
        <w:t>whether</w:t>
      </w:r>
      <w:r w:rsidRPr="00975FBA">
        <w:rPr>
          <w:color w:val="000000"/>
          <w:spacing w:val="-4"/>
          <w:sz w:val="20"/>
          <w:szCs w:val="20"/>
        </w:rPr>
        <w:t xml:space="preserve"> </w:t>
      </w:r>
      <w:r w:rsidRPr="00975FBA">
        <w:rPr>
          <w:color w:val="000000"/>
          <w:sz w:val="20"/>
          <w:szCs w:val="20"/>
        </w:rPr>
        <w:t>in</w:t>
      </w:r>
      <w:r w:rsidRPr="00975FBA">
        <w:rPr>
          <w:color w:val="000000"/>
          <w:spacing w:val="-6"/>
          <w:sz w:val="20"/>
          <w:szCs w:val="20"/>
        </w:rPr>
        <w:t xml:space="preserve"> </w:t>
      </w:r>
      <w:r w:rsidRPr="00975FBA">
        <w:rPr>
          <w:color w:val="000000"/>
          <w:sz w:val="20"/>
          <w:szCs w:val="20"/>
        </w:rPr>
        <w:t>fact</w:t>
      </w:r>
      <w:r w:rsidRPr="00975FBA">
        <w:rPr>
          <w:color w:val="000000"/>
          <w:spacing w:val="-5"/>
          <w:sz w:val="20"/>
          <w:szCs w:val="20"/>
        </w:rPr>
        <w:t xml:space="preserve"> </w:t>
      </w:r>
      <w:r w:rsidRPr="00975FBA">
        <w:rPr>
          <w:color w:val="000000"/>
          <w:sz w:val="20"/>
          <w:szCs w:val="20"/>
        </w:rPr>
        <w:t>claimed</w:t>
      </w:r>
      <w:r w:rsidRPr="00975FBA">
        <w:rPr>
          <w:color w:val="000000"/>
          <w:spacing w:val="-4"/>
          <w:sz w:val="20"/>
          <w:szCs w:val="20"/>
        </w:rPr>
        <w:t xml:space="preserve"> </w:t>
      </w:r>
      <w:r w:rsidRPr="00975FBA">
        <w:rPr>
          <w:color w:val="000000"/>
          <w:sz w:val="20"/>
          <w:szCs w:val="20"/>
        </w:rPr>
        <w:t>by</w:t>
      </w:r>
      <w:r w:rsidRPr="00975FBA">
        <w:rPr>
          <w:color w:val="000000"/>
          <w:spacing w:val="-8"/>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or</w:t>
      </w:r>
      <w:r w:rsidRPr="00975FBA">
        <w:rPr>
          <w:color w:val="000000"/>
          <w:spacing w:val="-4"/>
          <w:sz w:val="20"/>
          <w:szCs w:val="20"/>
        </w:rPr>
        <w:t xml:space="preserve"> </w:t>
      </w:r>
      <w:r w:rsidRPr="00975FBA">
        <w:rPr>
          <w:color w:val="000000"/>
          <w:sz w:val="20"/>
          <w:szCs w:val="20"/>
        </w:rPr>
        <w:t>not.</w:t>
      </w:r>
    </w:p>
    <w:p w14:paraId="56CCE632" w14:textId="77777777" w:rsidR="00975FBA" w:rsidRDefault="00975FBA" w:rsidP="00975FBA">
      <w:pPr>
        <w:rPr>
          <w:color w:val="000000"/>
          <w:sz w:val="20"/>
          <w:szCs w:val="20"/>
        </w:rPr>
      </w:pPr>
    </w:p>
    <w:p w14:paraId="0DA7F451" w14:textId="77777777" w:rsidR="003D59C2" w:rsidRPr="00975FBA" w:rsidRDefault="003D59C2" w:rsidP="003D59C2">
      <w:pPr>
        <w:numPr>
          <w:ilvl w:val="1"/>
          <w:numId w:val="5"/>
        </w:numPr>
        <w:rPr>
          <w:b/>
          <w:bCs/>
          <w:color w:val="000000"/>
          <w:sz w:val="20"/>
          <w:szCs w:val="20"/>
        </w:rPr>
      </w:pPr>
      <w:r w:rsidRPr="00975FBA">
        <w:rPr>
          <w:b/>
          <w:bCs/>
          <w:color w:val="000000"/>
          <w:sz w:val="20"/>
          <w:szCs w:val="20"/>
        </w:rPr>
        <w:t>Sickness Absence</w:t>
      </w:r>
      <w:r w:rsidRPr="00975FBA">
        <w:rPr>
          <w:b/>
          <w:bCs/>
          <w:color w:val="000000"/>
          <w:spacing w:val="-16"/>
          <w:sz w:val="20"/>
          <w:szCs w:val="20"/>
        </w:rPr>
        <w:t xml:space="preserve"> </w:t>
      </w:r>
      <w:r w:rsidRPr="00975FBA">
        <w:rPr>
          <w:b/>
          <w:bCs/>
          <w:color w:val="000000"/>
          <w:sz w:val="20"/>
          <w:szCs w:val="20"/>
        </w:rPr>
        <w:t>Procedure</w:t>
      </w:r>
    </w:p>
    <w:p w14:paraId="7F548D55" w14:textId="77777777" w:rsidR="002277D2" w:rsidRDefault="003D59C2" w:rsidP="005C087F">
      <w:pPr>
        <w:ind w:left="1701"/>
        <w:rPr>
          <w:sz w:val="20"/>
          <w:szCs w:val="20"/>
        </w:rPr>
      </w:pPr>
      <w:r w:rsidRPr="00975FBA">
        <w:rPr>
          <w:color w:val="000000"/>
          <w:sz w:val="20"/>
          <w:szCs w:val="20"/>
        </w:rPr>
        <w:t>In</w:t>
      </w:r>
      <w:r w:rsidRPr="00363419">
        <w:rPr>
          <w:spacing w:val="-5"/>
          <w:sz w:val="20"/>
          <w:szCs w:val="20"/>
        </w:rPr>
        <w:t xml:space="preserve"> </w:t>
      </w:r>
      <w:r w:rsidRPr="00363419">
        <w:rPr>
          <w:sz w:val="20"/>
          <w:szCs w:val="20"/>
        </w:rPr>
        <w:t>order</w:t>
      </w:r>
      <w:r w:rsidRPr="00363419">
        <w:rPr>
          <w:spacing w:val="-3"/>
          <w:sz w:val="20"/>
          <w:szCs w:val="20"/>
        </w:rPr>
        <w:t xml:space="preserve"> </w:t>
      </w:r>
      <w:r w:rsidRPr="00363419">
        <w:rPr>
          <w:sz w:val="20"/>
          <w:szCs w:val="20"/>
        </w:rPr>
        <w:t>to</w:t>
      </w:r>
      <w:r w:rsidRPr="00363419">
        <w:rPr>
          <w:spacing w:val="-3"/>
          <w:sz w:val="20"/>
          <w:szCs w:val="20"/>
        </w:rPr>
        <w:t xml:space="preserve"> </w:t>
      </w:r>
      <w:r w:rsidRPr="00363419">
        <w:rPr>
          <w:sz w:val="20"/>
          <w:szCs w:val="20"/>
        </w:rPr>
        <w:t>preserve</w:t>
      </w:r>
      <w:r w:rsidRPr="00363419">
        <w:rPr>
          <w:spacing w:val="-4"/>
          <w:sz w:val="20"/>
          <w:szCs w:val="20"/>
        </w:rPr>
        <w:t xml:space="preserve"> </w:t>
      </w:r>
      <w:r w:rsidRPr="00363419">
        <w:rPr>
          <w:sz w:val="20"/>
          <w:szCs w:val="20"/>
        </w:rPr>
        <w:t>your</w:t>
      </w:r>
      <w:r w:rsidRPr="00363419">
        <w:rPr>
          <w:spacing w:val="-4"/>
          <w:sz w:val="20"/>
          <w:szCs w:val="20"/>
        </w:rPr>
        <w:t xml:space="preserve"> </w:t>
      </w:r>
      <w:r w:rsidRPr="00363419">
        <w:rPr>
          <w:sz w:val="20"/>
          <w:szCs w:val="20"/>
        </w:rPr>
        <w:t>right</w:t>
      </w:r>
      <w:r w:rsidRPr="00363419">
        <w:rPr>
          <w:spacing w:val="-5"/>
          <w:sz w:val="20"/>
          <w:szCs w:val="20"/>
        </w:rPr>
        <w:t xml:space="preserve"> </w:t>
      </w:r>
      <w:r w:rsidRPr="00363419">
        <w:rPr>
          <w:sz w:val="20"/>
          <w:szCs w:val="20"/>
        </w:rPr>
        <w:t>to</w:t>
      </w:r>
      <w:r w:rsidRPr="00363419">
        <w:rPr>
          <w:spacing w:val="-3"/>
          <w:sz w:val="20"/>
          <w:szCs w:val="20"/>
        </w:rPr>
        <w:t xml:space="preserve"> </w:t>
      </w:r>
      <w:r w:rsidRPr="00363419">
        <w:rPr>
          <w:sz w:val="20"/>
          <w:szCs w:val="20"/>
        </w:rPr>
        <w:t>claim</w:t>
      </w:r>
      <w:r w:rsidRPr="00363419">
        <w:rPr>
          <w:spacing w:val="-7"/>
          <w:sz w:val="20"/>
          <w:szCs w:val="20"/>
        </w:rPr>
        <w:t xml:space="preserve"> </w:t>
      </w:r>
      <w:r w:rsidRPr="00363419">
        <w:rPr>
          <w:sz w:val="20"/>
          <w:szCs w:val="20"/>
        </w:rPr>
        <w:t>SSP</w:t>
      </w:r>
      <w:r w:rsidRPr="00363419">
        <w:rPr>
          <w:spacing w:val="-2"/>
          <w:sz w:val="20"/>
          <w:szCs w:val="20"/>
        </w:rPr>
        <w:t xml:space="preserve"> </w:t>
      </w:r>
      <w:r w:rsidRPr="00363419">
        <w:rPr>
          <w:sz w:val="20"/>
          <w:szCs w:val="20"/>
        </w:rPr>
        <w:t>and</w:t>
      </w:r>
      <w:r w:rsidRPr="00363419">
        <w:rPr>
          <w:spacing w:val="-3"/>
          <w:sz w:val="20"/>
          <w:szCs w:val="20"/>
        </w:rPr>
        <w:t xml:space="preserve"> </w:t>
      </w:r>
      <w:r w:rsidRPr="00363419">
        <w:rPr>
          <w:sz w:val="20"/>
          <w:szCs w:val="20"/>
        </w:rPr>
        <w:t>in</w:t>
      </w:r>
      <w:r w:rsidRPr="00363419">
        <w:rPr>
          <w:spacing w:val="-6"/>
          <w:sz w:val="20"/>
          <w:szCs w:val="20"/>
        </w:rPr>
        <w:t xml:space="preserve"> </w:t>
      </w:r>
      <w:r w:rsidRPr="00363419">
        <w:rPr>
          <w:sz w:val="20"/>
          <w:szCs w:val="20"/>
        </w:rPr>
        <w:t>order</w:t>
      </w:r>
      <w:r w:rsidRPr="00363419">
        <w:rPr>
          <w:spacing w:val="-3"/>
          <w:sz w:val="20"/>
          <w:szCs w:val="20"/>
        </w:rPr>
        <w:t xml:space="preserve"> </w:t>
      </w:r>
      <w:r w:rsidRPr="00363419">
        <w:rPr>
          <w:sz w:val="20"/>
          <w:szCs w:val="20"/>
        </w:rPr>
        <w:t>that</w:t>
      </w:r>
      <w:r w:rsidRPr="00363419">
        <w:rPr>
          <w:spacing w:val="-4"/>
          <w:sz w:val="20"/>
          <w:szCs w:val="20"/>
        </w:rPr>
        <w:t xml:space="preserve"> </w:t>
      </w:r>
      <w:r w:rsidRPr="00363419">
        <w:rPr>
          <w:sz w:val="20"/>
          <w:szCs w:val="20"/>
        </w:rPr>
        <w:t>the</w:t>
      </w:r>
      <w:r w:rsidRPr="00363419">
        <w:rPr>
          <w:spacing w:val="-4"/>
          <w:sz w:val="20"/>
          <w:szCs w:val="20"/>
        </w:rPr>
        <w:t xml:space="preserve"> </w:t>
      </w:r>
      <w:r w:rsidRPr="00363419">
        <w:rPr>
          <w:sz w:val="20"/>
          <w:szCs w:val="20"/>
        </w:rPr>
        <w:t>Employer</w:t>
      </w:r>
      <w:r w:rsidRPr="00363419">
        <w:rPr>
          <w:spacing w:val="-3"/>
          <w:sz w:val="20"/>
          <w:szCs w:val="20"/>
        </w:rPr>
        <w:t xml:space="preserve"> </w:t>
      </w:r>
      <w:r w:rsidRPr="00363419">
        <w:rPr>
          <w:sz w:val="20"/>
          <w:szCs w:val="20"/>
        </w:rPr>
        <w:t>can</w:t>
      </w:r>
      <w:r w:rsidRPr="00363419">
        <w:rPr>
          <w:spacing w:val="-5"/>
          <w:sz w:val="20"/>
          <w:szCs w:val="20"/>
        </w:rPr>
        <w:t xml:space="preserve"> </w:t>
      </w:r>
      <w:r w:rsidRPr="00363419">
        <w:rPr>
          <w:sz w:val="20"/>
          <w:szCs w:val="20"/>
        </w:rPr>
        <w:t>consider</w:t>
      </w:r>
      <w:r w:rsidRPr="00363419">
        <w:rPr>
          <w:spacing w:val="-3"/>
          <w:sz w:val="20"/>
          <w:szCs w:val="20"/>
        </w:rPr>
        <w:t xml:space="preserve"> </w:t>
      </w:r>
      <w:r w:rsidRPr="00363419">
        <w:rPr>
          <w:sz w:val="20"/>
          <w:szCs w:val="20"/>
        </w:rPr>
        <w:t>your</w:t>
      </w:r>
      <w:r w:rsidRPr="00363419">
        <w:rPr>
          <w:spacing w:val="-4"/>
          <w:sz w:val="20"/>
          <w:szCs w:val="20"/>
        </w:rPr>
        <w:t xml:space="preserve"> </w:t>
      </w:r>
      <w:r w:rsidRPr="00363419">
        <w:rPr>
          <w:sz w:val="20"/>
          <w:szCs w:val="20"/>
        </w:rPr>
        <w:t>eligibility for</w:t>
      </w:r>
      <w:r w:rsidRPr="00363419">
        <w:rPr>
          <w:spacing w:val="-5"/>
          <w:sz w:val="20"/>
          <w:szCs w:val="20"/>
        </w:rPr>
        <w:t xml:space="preserve"> </w:t>
      </w:r>
      <w:r w:rsidRPr="00363419">
        <w:rPr>
          <w:sz w:val="20"/>
          <w:szCs w:val="20"/>
        </w:rPr>
        <w:t>Discretionary</w:t>
      </w:r>
      <w:r w:rsidRPr="00363419">
        <w:rPr>
          <w:spacing w:val="-9"/>
          <w:sz w:val="20"/>
          <w:szCs w:val="20"/>
        </w:rPr>
        <w:t xml:space="preserve"> </w:t>
      </w:r>
      <w:r w:rsidRPr="00363419">
        <w:rPr>
          <w:sz w:val="20"/>
          <w:szCs w:val="20"/>
        </w:rPr>
        <w:t>Sick</w:t>
      </w:r>
      <w:r w:rsidRPr="00363419">
        <w:rPr>
          <w:spacing w:val="-7"/>
          <w:sz w:val="20"/>
          <w:szCs w:val="20"/>
        </w:rPr>
        <w:t xml:space="preserve"> </w:t>
      </w:r>
      <w:r w:rsidRPr="00363419">
        <w:rPr>
          <w:sz w:val="20"/>
          <w:szCs w:val="20"/>
        </w:rPr>
        <w:t>Pay</w:t>
      </w:r>
      <w:r w:rsidRPr="00363419">
        <w:rPr>
          <w:spacing w:val="-8"/>
          <w:sz w:val="20"/>
          <w:szCs w:val="20"/>
        </w:rPr>
        <w:t xml:space="preserve"> </w:t>
      </w:r>
      <w:r w:rsidRPr="00363419">
        <w:rPr>
          <w:sz w:val="20"/>
          <w:szCs w:val="20"/>
        </w:rPr>
        <w:t>you</w:t>
      </w:r>
      <w:r w:rsidRPr="00363419">
        <w:rPr>
          <w:spacing w:val="-6"/>
          <w:sz w:val="20"/>
          <w:szCs w:val="20"/>
        </w:rPr>
        <w:t xml:space="preserve"> </w:t>
      </w:r>
      <w:r w:rsidRPr="00363419">
        <w:rPr>
          <w:sz w:val="20"/>
          <w:szCs w:val="20"/>
        </w:rPr>
        <w:t>must</w:t>
      </w:r>
      <w:r w:rsidRPr="00363419">
        <w:rPr>
          <w:spacing w:val="-6"/>
          <w:sz w:val="20"/>
          <w:szCs w:val="20"/>
        </w:rPr>
        <w:t xml:space="preserve"> </w:t>
      </w:r>
      <w:r w:rsidRPr="00363419">
        <w:rPr>
          <w:sz w:val="20"/>
          <w:szCs w:val="20"/>
        </w:rPr>
        <w:t>comply</w:t>
      </w:r>
      <w:r w:rsidRPr="00363419">
        <w:rPr>
          <w:spacing w:val="-9"/>
          <w:sz w:val="20"/>
          <w:szCs w:val="20"/>
        </w:rPr>
        <w:t xml:space="preserve"> </w:t>
      </w:r>
      <w:r w:rsidRPr="00363419">
        <w:rPr>
          <w:sz w:val="20"/>
          <w:szCs w:val="20"/>
        </w:rPr>
        <w:t>with</w:t>
      </w:r>
      <w:r w:rsidRPr="00363419">
        <w:rPr>
          <w:spacing w:val="-7"/>
          <w:sz w:val="20"/>
          <w:szCs w:val="20"/>
        </w:rPr>
        <w:t xml:space="preserve"> </w:t>
      </w:r>
      <w:r w:rsidRPr="00363419">
        <w:rPr>
          <w:sz w:val="20"/>
          <w:szCs w:val="20"/>
        </w:rPr>
        <w:t>the</w:t>
      </w:r>
      <w:r w:rsidRPr="00363419">
        <w:rPr>
          <w:spacing w:val="-5"/>
          <w:sz w:val="20"/>
          <w:szCs w:val="20"/>
        </w:rPr>
        <w:t xml:space="preserve"> </w:t>
      </w:r>
      <w:r w:rsidRPr="00363419">
        <w:rPr>
          <w:sz w:val="20"/>
          <w:szCs w:val="20"/>
        </w:rPr>
        <w:t>following</w:t>
      </w:r>
      <w:r w:rsidRPr="00363419">
        <w:rPr>
          <w:spacing w:val="-6"/>
          <w:sz w:val="20"/>
          <w:szCs w:val="20"/>
        </w:rPr>
        <w:t xml:space="preserve"> </w:t>
      </w:r>
      <w:r w:rsidRPr="00363419">
        <w:rPr>
          <w:sz w:val="20"/>
          <w:szCs w:val="20"/>
        </w:rPr>
        <w:t>procedure: -</w:t>
      </w:r>
    </w:p>
    <w:p w14:paraId="69BEE1C6" w14:textId="77777777" w:rsidR="002277D2" w:rsidRDefault="003D59C2" w:rsidP="003D59C2">
      <w:pPr>
        <w:numPr>
          <w:ilvl w:val="2"/>
          <w:numId w:val="5"/>
        </w:numPr>
        <w:rPr>
          <w:sz w:val="20"/>
          <w:szCs w:val="20"/>
        </w:rPr>
      </w:pPr>
      <w:r w:rsidRPr="002277D2">
        <w:rPr>
          <w:color w:val="000000"/>
          <w:sz w:val="20"/>
          <w:szCs w:val="20"/>
        </w:rPr>
        <w:t>notify your Employer by telephone before 07:30 am on the first and each subsequent working</w:t>
      </w:r>
      <w:r w:rsidRPr="002277D2">
        <w:rPr>
          <w:color w:val="000000"/>
          <w:spacing w:val="-5"/>
          <w:sz w:val="20"/>
          <w:szCs w:val="20"/>
        </w:rPr>
        <w:t xml:space="preserve"> </w:t>
      </w:r>
      <w:r w:rsidRPr="002277D2">
        <w:rPr>
          <w:color w:val="000000"/>
          <w:sz w:val="20"/>
          <w:szCs w:val="20"/>
        </w:rPr>
        <w:t>day</w:t>
      </w:r>
      <w:r w:rsidRPr="002277D2">
        <w:rPr>
          <w:color w:val="000000"/>
          <w:spacing w:val="-7"/>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absence</w:t>
      </w:r>
      <w:r w:rsidRPr="002277D2">
        <w:rPr>
          <w:color w:val="000000"/>
          <w:spacing w:val="-4"/>
          <w:sz w:val="20"/>
          <w:szCs w:val="20"/>
        </w:rPr>
        <w:t xml:space="preserve"> </w:t>
      </w:r>
      <w:r w:rsidRPr="002277D2">
        <w:rPr>
          <w:color w:val="000000"/>
          <w:sz w:val="20"/>
          <w:szCs w:val="20"/>
        </w:rPr>
        <w:t>and</w:t>
      </w:r>
      <w:r w:rsidRPr="002277D2">
        <w:rPr>
          <w:color w:val="000000"/>
          <w:spacing w:val="-1"/>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reason</w:t>
      </w:r>
      <w:r w:rsidRPr="002277D2">
        <w:rPr>
          <w:color w:val="000000"/>
          <w:spacing w:val="-5"/>
          <w:sz w:val="20"/>
          <w:szCs w:val="20"/>
        </w:rPr>
        <w:t xml:space="preserve"> </w:t>
      </w:r>
      <w:r w:rsidRPr="002277D2">
        <w:rPr>
          <w:color w:val="000000"/>
          <w:sz w:val="20"/>
          <w:szCs w:val="20"/>
        </w:rPr>
        <w:t>for</w:t>
      </w:r>
      <w:r w:rsidRPr="002277D2">
        <w:rPr>
          <w:color w:val="000000"/>
          <w:spacing w:val="-4"/>
          <w:sz w:val="20"/>
          <w:szCs w:val="20"/>
        </w:rPr>
        <w:t xml:space="preserve"> </w:t>
      </w:r>
      <w:r w:rsidRPr="002277D2">
        <w:rPr>
          <w:color w:val="000000"/>
          <w:sz w:val="20"/>
          <w:szCs w:val="20"/>
        </w:rPr>
        <w:t>your</w:t>
      </w:r>
      <w:r w:rsidRPr="002277D2">
        <w:rPr>
          <w:color w:val="000000"/>
          <w:spacing w:val="-4"/>
          <w:sz w:val="20"/>
          <w:szCs w:val="20"/>
        </w:rPr>
        <w:t xml:space="preserve"> </w:t>
      </w:r>
      <w:r w:rsidRPr="002277D2">
        <w:rPr>
          <w:color w:val="000000"/>
          <w:sz w:val="20"/>
          <w:szCs w:val="20"/>
        </w:rPr>
        <w:t>non-attendance</w:t>
      </w:r>
      <w:r w:rsidRPr="002277D2">
        <w:rPr>
          <w:color w:val="000000"/>
          <w:spacing w:val="-4"/>
          <w:sz w:val="20"/>
          <w:szCs w:val="20"/>
        </w:rPr>
        <w:t xml:space="preserve"> </w:t>
      </w:r>
      <w:r w:rsidRPr="002277D2">
        <w:rPr>
          <w:color w:val="000000"/>
          <w:sz w:val="20"/>
          <w:szCs w:val="20"/>
        </w:rPr>
        <w:t>at</w:t>
      </w:r>
      <w:r w:rsidRPr="002277D2">
        <w:rPr>
          <w:color w:val="000000"/>
          <w:spacing w:val="-4"/>
          <w:sz w:val="20"/>
          <w:szCs w:val="20"/>
        </w:rPr>
        <w:t xml:space="preserve"> </w:t>
      </w:r>
      <w:r w:rsidRPr="002277D2">
        <w:rPr>
          <w:color w:val="000000"/>
          <w:sz w:val="20"/>
          <w:szCs w:val="20"/>
        </w:rPr>
        <w:t>work</w:t>
      </w:r>
      <w:r w:rsidRPr="002277D2">
        <w:rPr>
          <w:color w:val="000000"/>
          <w:spacing w:val="-5"/>
          <w:sz w:val="20"/>
          <w:szCs w:val="20"/>
        </w:rPr>
        <w:t xml:space="preserve"> </w:t>
      </w:r>
      <w:r w:rsidRPr="002277D2">
        <w:rPr>
          <w:color w:val="000000"/>
          <w:sz w:val="20"/>
          <w:szCs w:val="20"/>
        </w:rPr>
        <w:t>and</w:t>
      </w:r>
      <w:r w:rsidRPr="002277D2">
        <w:rPr>
          <w:color w:val="000000"/>
          <w:spacing w:val="-3"/>
          <w:sz w:val="20"/>
          <w:szCs w:val="20"/>
        </w:rPr>
        <w:t xml:space="preserve"> </w:t>
      </w:r>
      <w:r w:rsidRPr="002277D2">
        <w:rPr>
          <w:color w:val="000000"/>
          <w:sz w:val="20"/>
          <w:szCs w:val="20"/>
        </w:rPr>
        <w:t>expected duration of your</w:t>
      </w:r>
      <w:r w:rsidRPr="002277D2">
        <w:rPr>
          <w:color w:val="000000"/>
          <w:spacing w:val="-16"/>
          <w:sz w:val="20"/>
          <w:szCs w:val="20"/>
        </w:rPr>
        <w:t xml:space="preserve"> </w:t>
      </w:r>
      <w:r w:rsidRPr="002277D2">
        <w:rPr>
          <w:color w:val="000000"/>
          <w:sz w:val="20"/>
          <w:szCs w:val="20"/>
        </w:rPr>
        <w:t>absence;</w:t>
      </w:r>
    </w:p>
    <w:p w14:paraId="5AE85859" w14:textId="77777777" w:rsidR="002277D2" w:rsidRDefault="003D59C2" w:rsidP="003D59C2">
      <w:pPr>
        <w:numPr>
          <w:ilvl w:val="2"/>
          <w:numId w:val="5"/>
        </w:numPr>
        <w:rPr>
          <w:sz w:val="20"/>
          <w:szCs w:val="20"/>
        </w:rPr>
      </w:pPr>
      <w:r w:rsidRPr="002277D2">
        <w:rPr>
          <w:color w:val="000000"/>
          <w:sz w:val="20"/>
          <w:szCs w:val="20"/>
        </w:rPr>
        <w:t xml:space="preserve">when you return to work after an absence lasting seven working days or less you must produce a duly completed self-certification form to the Employer. Self-certification forms can be obtained from the </w:t>
      </w:r>
      <w:proofErr w:type="gramStart"/>
      <w:r w:rsidRPr="002277D2">
        <w:rPr>
          <w:color w:val="000000"/>
          <w:sz w:val="20"/>
          <w:szCs w:val="20"/>
        </w:rPr>
        <w:t>DSS</w:t>
      </w:r>
      <w:r w:rsidRPr="002277D2">
        <w:rPr>
          <w:color w:val="000000"/>
          <w:spacing w:val="-16"/>
          <w:sz w:val="20"/>
          <w:szCs w:val="20"/>
        </w:rPr>
        <w:t xml:space="preserve"> </w:t>
      </w:r>
      <w:r w:rsidRPr="002277D2">
        <w:rPr>
          <w:color w:val="000000"/>
          <w:sz w:val="20"/>
          <w:szCs w:val="20"/>
        </w:rPr>
        <w:t>;</w:t>
      </w:r>
      <w:proofErr w:type="gramEnd"/>
    </w:p>
    <w:p w14:paraId="1E922BFF" w14:textId="77777777" w:rsidR="002277D2" w:rsidRDefault="003D59C2" w:rsidP="003D59C2">
      <w:pPr>
        <w:numPr>
          <w:ilvl w:val="2"/>
          <w:numId w:val="5"/>
        </w:numPr>
        <w:rPr>
          <w:sz w:val="20"/>
          <w:szCs w:val="20"/>
        </w:rPr>
      </w:pPr>
      <w:r w:rsidRPr="002277D2">
        <w:rPr>
          <w:color w:val="000000"/>
          <w:sz w:val="20"/>
          <w:szCs w:val="20"/>
        </w:rPr>
        <w:t>when</w:t>
      </w:r>
      <w:r w:rsidRPr="002277D2">
        <w:rPr>
          <w:color w:val="000000"/>
          <w:spacing w:val="-7"/>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absence</w:t>
      </w:r>
      <w:r w:rsidRPr="002277D2">
        <w:rPr>
          <w:color w:val="000000"/>
          <w:spacing w:val="-6"/>
          <w:sz w:val="20"/>
          <w:szCs w:val="20"/>
        </w:rPr>
        <w:t xml:space="preserve"> </w:t>
      </w:r>
      <w:r w:rsidRPr="002277D2">
        <w:rPr>
          <w:color w:val="000000"/>
          <w:sz w:val="20"/>
          <w:szCs w:val="20"/>
        </w:rPr>
        <w:t>is</w:t>
      </w:r>
      <w:r w:rsidRPr="002277D2">
        <w:rPr>
          <w:color w:val="000000"/>
          <w:spacing w:val="-7"/>
          <w:sz w:val="20"/>
          <w:szCs w:val="20"/>
        </w:rPr>
        <w:t xml:space="preserve"> </w:t>
      </w:r>
      <w:r w:rsidRPr="002277D2">
        <w:rPr>
          <w:color w:val="000000"/>
          <w:sz w:val="20"/>
          <w:szCs w:val="20"/>
        </w:rPr>
        <w:t>for</w:t>
      </w:r>
      <w:r w:rsidRPr="002277D2">
        <w:rPr>
          <w:color w:val="000000"/>
          <w:spacing w:val="-6"/>
          <w:sz w:val="20"/>
          <w:szCs w:val="20"/>
        </w:rPr>
        <w:t xml:space="preserve"> </w:t>
      </w:r>
      <w:r w:rsidRPr="002277D2">
        <w:rPr>
          <w:color w:val="000000"/>
          <w:sz w:val="20"/>
          <w:szCs w:val="20"/>
        </w:rPr>
        <w:t>more</w:t>
      </w:r>
      <w:r w:rsidRPr="002277D2">
        <w:rPr>
          <w:color w:val="000000"/>
          <w:spacing w:val="-6"/>
          <w:sz w:val="20"/>
          <w:szCs w:val="20"/>
        </w:rPr>
        <w:t xml:space="preserve"> </w:t>
      </w:r>
      <w:r w:rsidRPr="002277D2">
        <w:rPr>
          <w:color w:val="000000"/>
          <w:sz w:val="20"/>
          <w:szCs w:val="20"/>
        </w:rPr>
        <w:t>than</w:t>
      </w:r>
      <w:r w:rsidRPr="002277D2">
        <w:rPr>
          <w:color w:val="000000"/>
          <w:spacing w:val="-7"/>
          <w:sz w:val="20"/>
          <w:szCs w:val="20"/>
        </w:rPr>
        <w:t xml:space="preserve"> </w:t>
      </w:r>
      <w:r w:rsidRPr="002277D2">
        <w:rPr>
          <w:color w:val="000000"/>
          <w:sz w:val="20"/>
          <w:szCs w:val="20"/>
        </w:rPr>
        <w:t>seven</w:t>
      </w:r>
      <w:r w:rsidRPr="002277D2">
        <w:rPr>
          <w:color w:val="000000"/>
          <w:spacing w:val="-7"/>
          <w:sz w:val="20"/>
          <w:szCs w:val="20"/>
        </w:rPr>
        <w:t xml:space="preserve"> </w:t>
      </w:r>
      <w:r w:rsidRPr="002277D2">
        <w:rPr>
          <w:color w:val="000000"/>
          <w:sz w:val="20"/>
          <w:szCs w:val="20"/>
        </w:rPr>
        <w:t>working</w:t>
      </w:r>
      <w:r w:rsidRPr="002277D2">
        <w:rPr>
          <w:color w:val="000000"/>
          <w:spacing w:val="-7"/>
          <w:sz w:val="20"/>
          <w:szCs w:val="20"/>
        </w:rPr>
        <w:t xml:space="preserve"> </w:t>
      </w:r>
      <w:r w:rsidRPr="002277D2">
        <w:rPr>
          <w:color w:val="000000"/>
          <w:sz w:val="20"/>
          <w:szCs w:val="20"/>
        </w:rPr>
        <w:t>days</w:t>
      </w:r>
      <w:r w:rsidRPr="002277D2">
        <w:rPr>
          <w:color w:val="000000"/>
          <w:spacing w:val="-7"/>
          <w:sz w:val="20"/>
          <w:szCs w:val="20"/>
        </w:rPr>
        <w:t xml:space="preserve"> </w:t>
      </w:r>
      <w:r w:rsidRPr="002277D2">
        <w:rPr>
          <w:color w:val="000000"/>
          <w:sz w:val="20"/>
          <w:szCs w:val="20"/>
        </w:rPr>
        <w:t>you</w:t>
      </w:r>
      <w:r w:rsidRPr="002277D2">
        <w:rPr>
          <w:color w:val="000000"/>
          <w:spacing w:val="-7"/>
          <w:sz w:val="20"/>
          <w:szCs w:val="20"/>
        </w:rPr>
        <w:t xml:space="preserve"> </w:t>
      </w:r>
      <w:r w:rsidRPr="002277D2">
        <w:rPr>
          <w:color w:val="000000"/>
          <w:sz w:val="20"/>
          <w:szCs w:val="20"/>
        </w:rPr>
        <w:t>must</w:t>
      </w:r>
      <w:r w:rsidRPr="002277D2">
        <w:rPr>
          <w:color w:val="000000"/>
          <w:spacing w:val="-7"/>
          <w:sz w:val="20"/>
          <w:szCs w:val="20"/>
        </w:rPr>
        <w:t xml:space="preserve"> </w:t>
      </w:r>
      <w:r w:rsidRPr="002277D2">
        <w:rPr>
          <w:color w:val="000000"/>
          <w:sz w:val="20"/>
          <w:szCs w:val="20"/>
        </w:rPr>
        <w:t>provide</w:t>
      </w:r>
      <w:r w:rsidRPr="002277D2">
        <w:rPr>
          <w:color w:val="000000"/>
          <w:spacing w:val="-6"/>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Employer</w:t>
      </w:r>
      <w:r w:rsidRPr="002277D2">
        <w:rPr>
          <w:color w:val="000000"/>
          <w:spacing w:val="-5"/>
          <w:sz w:val="20"/>
          <w:szCs w:val="20"/>
        </w:rPr>
        <w:t xml:space="preserve"> </w:t>
      </w:r>
      <w:r w:rsidRPr="002277D2">
        <w:rPr>
          <w:color w:val="000000"/>
          <w:sz w:val="20"/>
          <w:szCs w:val="20"/>
        </w:rPr>
        <w:t>with a</w:t>
      </w:r>
      <w:r w:rsidRPr="002277D2">
        <w:rPr>
          <w:color w:val="000000"/>
          <w:spacing w:val="-3"/>
          <w:sz w:val="20"/>
          <w:szCs w:val="20"/>
        </w:rPr>
        <w:t xml:space="preserve"> </w:t>
      </w:r>
      <w:r w:rsidRPr="002277D2">
        <w:rPr>
          <w:color w:val="000000"/>
          <w:sz w:val="20"/>
          <w:szCs w:val="20"/>
        </w:rPr>
        <w:t>medical</w:t>
      </w:r>
      <w:r w:rsidRPr="002277D2">
        <w:rPr>
          <w:color w:val="000000"/>
          <w:spacing w:val="-3"/>
          <w:sz w:val="20"/>
          <w:szCs w:val="20"/>
        </w:rPr>
        <w:t xml:space="preserve"> </w:t>
      </w:r>
      <w:r w:rsidRPr="002277D2">
        <w:rPr>
          <w:color w:val="000000"/>
          <w:sz w:val="20"/>
          <w:szCs w:val="20"/>
        </w:rPr>
        <w:t>certificate</w:t>
      </w:r>
      <w:r w:rsidRPr="002277D2">
        <w:rPr>
          <w:color w:val="000000"/>
          <w:spacing w:val="-3"/>
          <w:sz w:val="20"/>
          <w:szCs w:val="20"/>
        </w:rPr>
        <w:t xml:space="preserve"> </w:t>
      </w:r>
      <w:r w:rsidRPr="002277D2">
        <w:rPr>
          <w:color w:val="000000"/>
          <w:sz w:val="20"/>
          <w:szCs w:val="20"/>
        </w:rPr>
        <w:t>signed</w:t>
      </w:r>
      <w:r w:rsidRPr="002277D2">
        <w:rPr>
          <w:color w:val="000000"/>
          <w:spacing w:val="-2"/>
          <w:sz w:val="20"/>
          <w:szCs w:val="20"/>
        </w:rPr>
        <w:t xml:space="preserve"> </w:t>
      </w:r>
      <w:r w:rsidRPr="002277D2">
        <w:rPr>
          <w:color w:val="000000"/>
          <w:sz w:val="20"/>
          <w:szCs w:val="20"/>
        </w:rPr>
        <w:t>by</w:t>
      </w:r>
      <w:r w:rsidRPr="002277D2">
        <w:rPr>
          <w:color w:val="000000"/>
          <w:spacing w:val="-7"/>
          <w:sz w:val="20"/>
          <w:szCs w:val="20"/>
        </w:rPr>
        <w:t xml:space="preserve"> </w:t>
      </w:r>
      <w:r w:rsidRPr="002277D2">
        <w:rPr>
          <w:color w:val="000000"/>
          <w:sz w:val="20"/>
          <w:szCs w:val="20"/>
        </w:rPr>
        <w:t>a</w:t>
      </w:r>
      <w:r w:rsidRPr="002277D2">
        <w:rPr>
          <w:color w:val="000000"/>
          <w:spacing w:val="-3"/>
          <w:sz w:val="20"/>
          <w:szCs w:val="20"/>
        </w:rPr>
        <w:t xml:space="preserve"> </w:t>
      </w:r>
      <w:r w:rsidRPr="002277D2">
        <w:rPr>
          <w:color w:val="000000"/>
          <w:sz w:val="20"/>
          <w:szCs w:val="20"/>
        </w:rPr>
        <w:t>doctor</w:t>
      </w:r>
      <w:r w:rsidRPr="002277D2">
        <w:rPr>
          <w:color w:val="000000"/>
          <w:spacing w:val="-3"/>
          <w:sz w:val="20"/>
          <w:szCs w:val="20"/>
        </w:rPr>
        <w:t xml:space="preserve"> </w:t>
      </w:r>
      <w:r w:rsidRPr="002277D2">
        <w:rPr>
          <w:color w:val="000000"/>
          <w:sz w:val="20"/>
          <w:szCs w:val="20"/>
        </w:rPr>
        <w:t>to</w:t>
      </w:r>
      <w:r w:rsidRPr="002277D2">
        <w:rPr>
          <w:color w:val="000000"/>
          <w:spacing w:val="-2"/>
          <w:sz w:val="20"/>
          <w:szCs w:val="20"/>
        </w:rPr>
        <w:t xml:space="preserve"> </w:t>
      </w:r>
      <w:r w:rsidRPr="002277D2">
        <w:rPr>
          <w:color w:val="000000"/>
          <w:sz w:val="20"/>
          <w:szCs w:val="20"/>
        </w:rPr>
        <w:t>cover</w:t>
      </w:r>
      <w:r w:rsidRPr="002277D2">
        <w:rPr>
          <w:color w:val="000000"/>
          <w:spacing w:val="-2"/>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whole</w:t>
      </w:r>
      <w:r w:rsidRPr="002277D2">
        <w:rPr>
          <w:color w:val="000000"/>
          <w:spacing w:val="-3"/>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your</w:t>
      </w:r>
      <w:r w:rsidRPr="002277D2">
        <w:rPr>
          <w:color w:val="000000"/>
          <w:spacing w:val="-3"/>
          <w:sz w:val="20"/>
          <w:szCs w:val="20"/>
        </w:rPr>
        <w:t xml:space="preserve"> </w:t>
      </w:r>
      <w:r w:rsidRPr="002277D2">
        <w:rPr>
          <w:color w:val="000000"/>
          <w:sz w:val="20"/>
          <w:szCs w:val="20"/>
        </w:rPr>
        <w:t>period</w:t>
      </w:r>
      <w:r w:rsidRPr="002277D2">
        <w:rPr>
          <w:color w:val="000000"/>
          <w:spacing w:val="-2"/>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absence;</w:t>
      </w:r>
    </w:p>
    <w:p w14:paraId="68AE8B0F" w14:textId="77777777" w:rsidR="002277D2" w:rsidRDefault="003D59C2" w:rsidP="003D59C2">
      <w:pPr>
        <w:numPr>
          <w:ilvl w:val="2"/>
          <w:numId w:val="5"/>
        </w:numPr>
        <w:rPr>
          <w:sz w:val="20"/>
          <w:szCs w:val="20"/>
        </w:rPr>
      </w:pPr>
      <w:r w:rsidRPr="002277D2">
        <w:rPr>
          <w:color w:val="000000"/>
          <w:sz w:val="20"/>
          <w:szCs w:val="20"/>
        </w:rPr>
        <w:t>subject to compliance with the above conditions SSP and any Discretionary Sick Pay for which</w:t>
      </w:r>
      <w:r w:rsidRPr="002277D2">
        <w:rPr>
          <w:color w:val="000000"/>
          <w:spacing w:val="-4"/>
          <w:sz w:val="20"/>
          <w:szCs w:val="20"/>
        </w:rPr>
        <w:t xml:space="preserve"> </w:t>
      </w:r>
      <w:r w:rsidRPr="002277D2">
        <w:rPr>
          <w:color w:val="000000"/>
          <w:sz w:val="20"/>
          <w:szCs w:val="20"/>
        </w:rPr>
        <w:t>you</w:t>
      </w:r>
      <w:r w:rsidRPr="002277D2">
        <w:rPr>
          <w:color w:val="000000"/>
          <w:spacing w:val="-4"/>
          <w:sz w:val="20"/>
          <w:szCs w:val="20"/>
        </w:rPr>
        <w:t xml:space="preserve"> </w:t>
      </w:r>
      <w:r w:rsidRPr="002277D2">
        <w:rPr>
          <w:color w:val="000000"/>
          <w:sz w:val="20"/>
          <w:szCs w:val="20"/>
        </w:rPr>
        <w:t>are</w:t>
      </w:r>
      <w:r w:rsidRPr="002277D2">
        <w:rPr>
          <w:color w:val="000000"/>
          <w:spacing w:val="-4"/>
          <w:sz w:val="20"/>
          <w:szCs w:val="20"/>
        </w:rPr>
        <w:t xml:space="preserve"> </w:t>
      </w:r>
      <w:r w:rsidRPr="002277D2">
        <w:rPr>
          <w:color w:val="000000"/>
          <w:sz w:val="20"/>
          <w:szCs w:val="20"/>
        </w:rPr>
        <w:t>considered</w:t>
      </w:r>
      <w:r w:rsidRPr="002277D2">
        <w:rPr>
          <w:color w:val="000000"/>
          <w:spacing w:val="-3"/>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eligible,</w:t>
      </w:r>
      <w:r w:rsidRPr="002277D2">
        <w:rPr>
          <w:color w:val="000000"/>
          <w:spacing w:val="-4"/>
          <w:sz w:val="20"/>
          <w:szCs w:val="20"/>
        </w:rPr>
        <w:t xml:space="preserve"> </w:t>
      </w:r>
      <w:r w:rsidRPr="002277D2">
        <w:rPr>
          <w:color w:val="000000"/>
          <w:sz w:val="20"/>
          <w:szCs w:val="20"/>
        </w:rPr>
        <w:t>will</w:t>
      </w:r>
      <w:r w:rsidRPr="002277D2">
        <w:rPr>
          <w:color w:val="000000"/>
          <w:spacing w:val="-4"/>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paid</w:t>
      </w:r>
      <w:r w:rsidRPr="002277D2">
        <w:rPr>
          <w:color w:val="000000"/>
          <w:spacing w:val="-3"/>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accordance</w:t>
      </w:r>
      <w:r w:rsidRPr="002277D2">
        <w:rPr>
          <w:color w:val="000000"/>
          <w:spacing w:val="-4"/>
          <w:sz w:val="20"/>
          <w:szCs w:val="20"/>
        </w:rPr>
        <w:t xml:space="preserve"> </w:t>
      </w:r>
      <w:r w:rsidRPr="002277D2">
        <w:rPr>
          <w:color w:val="000000"/>
          <w:sz w:val="20"/>
          <w:szCs w:val="20"/>
        </w:rPr>
        <w:t>with</w:t>
      </w:r>
      <w:r w:rsidRPr="002277D2">
        <w:rPr>
          <w:color w:val="000000"/>
          <w:spacing w:val="-5"/>
          <w:sz w:val="20"/>
          <w:szCs w:val="20"/>
        </w:rPr>
        <w:t xml:space="preserve"> </w:t>
      </w:r>
      <w:r w:rsidRPr="002277D2">
        <w:rPr>
          <w:color w:val="000000"/>
          <w:sz w:val="20"/>
          <w:szCs w:val="20"/>
        </w:rPr>
        <w:t>Clause</w:t>
      </w:r>
      <w:r w:rsidRPr="002277D2">
        <w:rPr>
          <w:color w:val="000000"/>
          <w:spacing w:val="-4"/>
          <w:sz w:val="20"/>
          <w:szCs w:val="20"/>
        </w:rPr>
        <w:t xml:space="preserve"> </w:t>
      </w:r>
      <w:r w:rsidRPr="002277D2">
        <w:rPr>
          <w:color w:val="000000"/>
          <w:spacing w:val="2"/>
          <w:sz w:val="20"/>
          <w:szCs w:val="20"/>
        </w:rPr>
        <w:t>12.</w:t>
      </w:r>
      <w:r w:rsidR="00ED77DB">
        <w:rPr>
          <w:color w:val="000000"/>
          <w:spacing w:val="2"/>
          <w:sz w:val="20"/>
          <w:szCs w:val="20"/>
        </w:rPr>
        <w:t>2</w:t>
      </w:r>
      <w:r w:rsidRPr="002277D2">
        <w:rPr>
          <w:color w:val="000000"/>
          <w:spacing w:val="-3"/>
          <w:sz w:val="20"/>
          <w:szCs w:val="20"/>
        </w:rPr>
        <w:t xml:space="preserve"> </w:t>
      </w:r>
      <w:r w:rsidRPr="002277D2">
        <w:rPr>
          <w:color w:val="000000"/>
          <w:sz w:val="20"/>
          <w:szCs w:val="20"/>
        </w:rPr>
        <w:t>above.</w:t>
      </w:r>
    </w:p>
    <w:p w14:paraId="0B19ABD9" w14:textId="77777777" w:rsidR="003D59C2" w:rsidRPr="002277D2" w:rsidRDefault="003D59C2" w:rsidP="003D59C2">
      <w:pPr>
        <w:numPr>
          <w:ilvl w:val="2"/>
          <w:numId w:val="5"/>
        </w:numPr>
        <w:rPr>
          <w:sz w:val="20"/>
          <w:szCs w:val="20"/>
        </w:rPr>
      </w:pPr>
      <w:r w:rsidRPr="002277D2">
        <w:rPr>
          <w:color w:val="000000"/>
          <w:sz w:val="20"/>
          <w:szCs w:val="20"/>
        </w:rPr>
        <w:t>Failure</w:t>
      </w:r>
      <w:r w:rsidRPr="002277D2">
        <w:rPr>
          <w:color w:val="000000"/>
          <w:spacing w:val="-5"/>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comply</w:t>
      </w:r>
      <w:r w:rsidRPr="002277D2">
        <w:rPr>
          <w:color w:val="000000"/>
          <w:spacing w:val="-8"/>
          <w:sz w:val="20"/>
          <w:szCs w:val="20"/>
        </w:rPr>
        <w:t xml:space="preserve"> </w:t>
      </w:r>
      <w:r w:rsidRPr="002277D2">
        <w:rPr>
          <w:color w:val="000000"/>
          <w:sz w:val="20"/>
          <w:szCs w:val="20"/>
        </w:rPr>
        <w:t>with</w:t>
      </w:r>
      <w:r w:rsidRPr="002277D2">
        <w:rPr>
          <w:color w:val="000000"/>
          <w:spacing w:val="-7"/>
          <w:sz w:val="20"/>
          <w:szCs w:val="20"/>
        </w:rPr>
        <w:t xml:space="preserve"> </w:t>
      </w:r>
      <w:r w:rsidRPr="002277D2">
        <w:rPr>
          <w:color w:val="000000"/>
          <w:sz w:val="20"/>
          <w:szCs w:val="20"/>
        </w:rPr>
        <w:t>the</w:t>
      </w:r>
      <w:r w:rsidRPr="002277D2">
        <w:rPr>
          <w:color w:val="000000"/>
          <w:spacing w:val="-5"/>
          <w:sz w:val="20"/>
          <w:szCs w:val="20"/>
        </w:rPr>
        <w:t xml:space="preserve"> </w:t>
      </w:r>
      <w:r w:rsidRPr="002277D2">
        <w:rPr>
          <w:color w:val="000000"/>
          <w:sz w:val="20"/>
          <w:szCs w:val="20"/>
        </w:rPr>
        <w:t>notification</w:t>
      </w:r>
      <w:r w:rsidRPr="002277D2">
        <w:rPr>
          <w:color w:val="000000"/>
          <w:spacing w:val="-6"/>
          <w:sz w:val="20"/>
          <w:szCs w:val="20"/>
        </w:rPr>
        <w:t xml:space="preserve"> </w:t>
      </w:r>
      <w:r w:rsidRPr="002277D2">
        <w:rPr>
          <w:color w:val="000000"/>
          <w:sz w:val="20"/>
          <w:szCs w:val="20"/>
        </w:rPr>
        <w:t>requirements</w:t>
      </w:r>
      <w:r w:rsidRPr="002277D2">
        <w:rPr>
          <w:color w:val="000000"/>
          <w:spacing w:val="-6"/>
          <w:sz w:val="20"/>
          <w:szCs w:val="20"/>
        </w:rPr>
        <w:t xml:space="preserve"> </w:t>
      </w:r>
      <w:r w:rsidRPr="002277D2">
        <w:rPr>
          <w:color w:val="000000"/>
          <w:sz w:val="20"/>
          <w:szCs w:val="20"/>
        </w:rPr>
        <w:t>above</w:t>
      </w:r>
      <w:r w:rsidRPr="002277D2">
        <w:rPr>
          <w:color w:val="000000"/>
          <w:spacing w:val="-5"/>
          <w:sz w:val="20"/>
          <w:szCs w:val="20"/>
        </w:rPr>
        <w:t xml:space="preserve"> </w:t>
      </w:r>
      <w:r w:rsidRPr="002277D2">
        <w:rPr>
          <w:color w:val="000000"/>
          <w:sz w:val="20"/>
          <w:szCs w:val="20"/>
        </w:rPr>
        <w:t>may</w:t>
      </w:r>
      <w:r w:rsidRPr="002277D2">
        <w:rPr>
          <w:color w:val="000000"/>
          <w:spacing w:val="-7"/>
          <w:sz w:val="20"/>
          <w:szCs w:val="20"/>
        </w:rPr>
        <w:t xml:space="preserve"> </w:t>
      </w:r>
      <w:r w:rsidRPr="002277D2">
        <w:rPr>
          <w:color w:val="000000"/>
          <w:sz w:val="20"/>
          <w:szCs w:val="20"/>
        </w:rPr>
        <w:t>lead</w:t>
      </w:r>
      <w:r w:rsidRPr="002277D2">
        <w:rPr>
          <w:color w:val="000000"/>
          <w:spacing w:val="-4"/>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disciplinary</w:t>
      </w:r>
      <w:r w:rsidRPr="002277D2">
        <w:rPr>
          <w:color w:val="000000"/>
          <w:spacing w:val="-8"/>
          <w:sz w:val="20"/>
          <w:szCs w:val="20"/>
        </w:rPr>
        <w:t xml:space="preserve"> </w:t>
      </w:r>
      <w:r w:rsidRPr="002277D2">
        <w:rPr>
          <w:color w:val="000000"/>
          <w:sz w:val="20"/>
          <w:szCs w:val="20"/>
        </w:rPr>
        <w:t xml:space="preserve">action. The Employer reserves the right to take disciplinary action if (after investigation and or consideration) it considers that you have falsely claimed to be ill </w:t>
      </w:r>
      <w:r w:rsidRPr="002277D2">
        <w:rPr>
          <w:color w:val="000000"/>
          <w:spacing w:val="3"/>
          <w:sz w:val="20"/>
          <w:szCs w:val="20"/>
        </w:rPr>
        <w:t xml:space="preserve">or </w:t>
      </w:r>
      <w:r w:rsidRPr="002277D2">
        <w:rPr>
          <w:color w:val="000000"/>
          <w:sz w:val="20"/>
          <w:szCs w:val="20"/>
        </w:rPr>
        <w:t xml:space="preserve">injured, or if you have </w:t>
      </w:r>
      <w:r w:rsidRPr="002277D2">
        <w:rPr>
          <w:color w:val="000000"/>
          <w:sz w:val="20"/>
          <w:szCs w:val="20"/>
        </w:rPr>
        <w:lastRenderedPageBreak/>
        <w:t>protracted or exaggerated ill-health in order to lengthen sick</w:t>
      </w:r>
      <w:r w:rsidRPr="002277D2">
        <w:rPr>
          <w:color w:val="000000"/>
          <w:spacing w:val="-29"/>
          <w:sz w:val="20"/>
          <w:szCs w:val="20"/>
        </w:rPr>
        <w:t xml:space="preserve"> </w:t>
      </w:r>
      <w:r w:rsidRPr="002277D2">
        <w:rPr>
          <w:color w:val="000000"/>
          <w:sz w:val="20"/>
          <w:szCs w:val="20"/>
        </w:rPr>
        <w:t>leave.</w:t>
      </w:r>
    </w:p>
    <w:p w14:paraId="72E25ECC" w14:textId="77777777" w:rsidR="003D59C2" w:rsidRPr="00363419" w:rsidRDefault="003D59C2" w:rsidP="003D59C2">
      <w:pPr>
        <w:rPr>
          <w:color w:val="000000"/>
          <w:sz w:val="20"/>
          <w:szCs w:val="20"/>
        </w:rPr>
      </w:pPr>
    </w:p>
    <w:p w14:paraId="715BB670" w14:textId="77777777" w:rsidR="003D59C2" w:rsidRPr="00363419" w:rsidRDefault="003D59C2" w:rsidP="00075DE5">
      <w:pPr>
        <w:numPr>
          <w:ilvl w:val="0"/>
          <w:numId w:val="5"/>
        </w:numPr>
        <w:rPr>
          <w:b/>
          <w:bCs/>
        </w:rPr>
      </w:pPr>
      <w:r w:rsidRPr="00363419">
        <w:rPr>
          <w:b/>
          <w:bCs/>
        </w:rPr>
        <w:t>Medical examination</w:t>
      </w:r>
    </w:p>
    <w:p w14:paraId="6672CA1E" w14:textId="77777777" w:rsidR="003D59C2" w:rsidRDefault="003D59C2" w:rsidP="00975FBA">
      <w:pPr>
        <w:numPr>
          <w:ilvl w:val="1"/>
          <w:numId w:val="5"/>
        </w:numPr>
        <w:rPr>
          <w:sz w:val="20"/>
          <w:szCs w:val="20"/>
        </w:rPr>
      </w:pPr>
      <w:r w:rsidRPr="00363419">
        <w:rPr>
          <w:sz w:val="20"/>
          <w:szCs w:val="20"/>
        </w:rPr>
        <w:t>At any time during the period of your employment by the Employer, the Employer is entitled to require that, at the expense</w:t>
      </w:r>
      <w:r w:rsidRPr="00363419">
        <w:rPr>
          <w:spacing w:val="-4"/>
          <w:sz w:val="20"/>
          <w:szCs w:val="20"/>
        </w:rPr>
        <w:t xml:space="preserve"> </w:t>
      </w:r>
      <w:r w:rsidRPr="00363419">
        <w:rPr>
          <w:sz w:val="20"/>
          <w:szCs w:val="20"/>
        </w:rPr>
        <w:t>of</w:t>
      </w:r>
      <w:r w:rsidRPr="00363419">
        <w:rPr>
          <w:spacing w:val="-6"/>
          <w:sz w:val="20"/>
          <w:szCs w:val="20"/>
        </w:rPr>
        <w:t xml:space="preserve"> </w:t>
      </w:r>
      <w:r w:rsidRPr="00363419">
        <w:rPr>
          <w:sz w:val="20"/>
          <w:szCs w:val="20"/>
        </w:rPr>
        <w:t>the</w:t>
      </w:r>
      <w:r w:rsidRPr="00363419">
        <w:rPr>
          <w:spacing w:val="-4"/>
          <w:sz w:val="20"/>
          <w:szCs w:val="20"/>
        </w:rPr>
        <w:t xml:space="preserve"> </w:t>
      </w:r>
      <w:r w:rsidRPr="00363419">
        <w:rPr>
          <w:sz w:val="20"/>
          <w:szCs w:val="20"/>
        </w:rPr>
        <w:t>Employer,</w:t>
      </w:r>
      <w:r w:rsidRPr="00363419">
        <w:rPr>
          <w:spacing w:val="-4"/>
          <w:sz w:val="20"/>
          <w:szCs w:val="20"/>
        </w:rPr>
        <w:t xml:space="preserve"> </w:t>
      </w:r>
      <w:r w:rsidRPr="00363419">
        <w:rPr>
          <w:sz w:val="20"/>
          <w:szCs w:val="20"/>
        </w:rPr>
        <w:t>you</w:t>
      </w:r>
      <w:r w:rsidRPr="00363419">
        <w:rPr>
          <w:spacing w:val="-5"/>
          <w:sz w:val="20"/>
          <w:szCs w:val="20"/>
        </w:rPr>
        <w:t xml:space="preserve"> </w:t>
      </w:r>
      <w:r w:rsidRPr="00363419">
        <w:rPr>
          <w:sz w:val="20"/>
          <w:szCs w:val="20"/>
        </w:rPr>
        <w:t>be</w:t>
      </w:r>
      <w:r w:rsidRPr="00363419">
        <w:rPr>
          <w:spacing w:val="-4"/>
          <w:sz w:val="20"/>
          <w:szCs w:val="20"/>
        </w:rPr>
        <w:t xml:space="preserve"> </w:t>
      </w:r>
      <w:r w:rsidRPr="00363419">
        <w:rPr>
          <w:sz w:val="20"/>
          <w:szCs w:val="20"/>
        </w:rPr>
        <w:t>examined</w:t>
      </w:r>
      <w:r w:rsidRPr="00363419">
        <w:rPr>
          <w:spacing w:val="-3"/>
          <w:sz w:val="20"/>
          <w:szCs w:val="20"/>
        </w:rPr>
        <w:t xml:space="preserve"> </w:t>
      </w:r>
      <w:r w:rsidRPr="00363419">
        <w:rPr>
          <w:sz w:val="20"/>
          <w:szCs w:val="20"/>
        </w:rPr>
        <w:t>by</w:t>
      </w:r>
      <w:r w:rsidRPr="00363419">
        <w:rPr>
          <w:spacing w:val="-8"/>
          <w:sz w:val="20"/>
          <w:szCs w:val="20"/>
        </w:rPr>
        <w:t xml:space="preserve"> </w:t>
      </w:r>
      <w:r w:rsidRPr="00363419">
        <w:rPr>
          <w:sz w:val="20"/>
          <w:szCs w:val="20"/>
        </w:rPr>
        <w:t>a</w:t>
      </w:r>
      <w:r w:rsidRPr="00363419">
        <w:rPr>
          <w:spacing w:val="-4"/>
          <w:sz w:val="20"/>
          <w:szCs w:val="20"/>
        </w:rPr>
        <w:t xml:space="preserve"> </w:t>
      </w:r>
      <w:r w:rsidRPr="00363419">
        <w:rPr>
          <w:sz w:val="20"/>
          <w:szCs w:val="20"/>
        </w:rPr>
        <w:t>medical</w:t>
      </w:r>
      <w:r w:rsidRPr="00363419">
        <w:rPr>
          <w:spacing w:val="-4"/>
          <w:sz w:val="20"/>
          <w:szCs w:val="20"/>
        </w:rPr>
        <w:t xml:space="preserve"> </w:t>
      </w:r>
      <w:r w:rsidRPr="00363419">
        <w:rPr>
          <w:sz w:val="20"/>
          <w:szCs w:val="20"/>
        </w:rPr>
        <w:t>practitioner</w:t>
      </w:r>
      <w:r w:rsidRPr="00363419">
        <w:rPr>
          <w:spacing w:val="-3"/>
          <w:sz w:val="20"/>
          <w:szCs w:val="20"/>
        </w:rPr>
        <w:t xml:space="preserve"> </w:t>
      </w:r>
      <w:r w:rsidRPr="00363419">
        <w:rPr>
          <w:sz w:val="20"/>
          <w:szCs w:val="20"/>
        </w:rPr>
        <w:t>appointed</w:t>
      </w:r>
      <w:r w:rsidRPr="00363419">
        <w:rPr>
          <w:spacing w:val="-3"/>
          <w:sz w:val="20"/>
          <w:szCs w:val="20"/>
        </w:rPr>
        <w:t xml:space="preserve"> </w:t>
      </w:r>
      <w:r w:rsidRPr="00363419">
        <w:rPr>
          <w:sz w:val="20"/>
          <w:szCs w:val="20"/>
        </w:rPr>
        <w:t>by</w:t>
      </w:r>
      <w:r w:rsidRPr="00363419">
        <w:rPr>
          <w:spacing w:val="-8"/>
          <w:sz w:val="20"/>
          <w:szCs w:val="20"/>
        </w:rPr>
        <w:t xml:space="preserve"> </w:t>
      </w:r>
      <w:r w:rsidRPr="00363419">
        <w:rPr>
          <w:sz w:val="20"/>
          <w:szCs w:val="20"/>
        </w:rPr>
        <w:t>the</w:t>
      </w:r>
      <w:r w:rsidRPr="00363419">
        <w:rPr>
          <w:spacing w:val="-4"/>
          <w:sz w:val="20"/>
          <w:szCs w:val="20"/>
        </w:rPr>
        <w:t xml:space="preserve"> </w:t>
      </w:r>
      <w:r w:rsidRPr="00363419">
        <w:rPr>
          <w:sz w:val="20"/>
          <w:szCs w:val="20"/>
        </w:rPr>
        <w:t>Employer.</w:t>
      </w:r>
      <w:r w:rsidRPr="00363419">
        <w:rPr>
          <w:spacing w:val="-4"/>
          <w:sz w:val="20"/>
          <w:szCs w:val="20"/>
        </w:rPr>
        <w:t xml:space="preserve"> </w:t>
      </w:r>
      <w:r w:rsidRPr="00363419">
        <w:rPr>
          <w:sz w:val="20"/>
          <w:szCs w:val="20"/>
        </w:rPr>
        <w:t>You</w:t>
      </w:r>
      <w:r w:rsidRPr="00363419">
        <w:rPr>
          <w:spacing w:val="-5"/>
          <w:sz w:val="20"/>
          <w:szCs w:val="20"/>
        </w:rPr>
        <w:t xml:space="preserve"> </w:t>
      </w:r>
      <w:r w:rsidRPr="00363419">
        <w:rPr>
          <w:sz w:val="20"/>
          <w:szCs w:val="20"/>
        </w:rPr>
        <w:t>will</w:t>
      </w:r>
      <w:r w:rsidRPr="00363419">
        <w:rPr>
          <w:spacing w:val="-5"/>
          <w:sz w:val="20"/>
          <w:szCs w:val="20"/>
        </w:rPr>
        <w:t xml:space="preserve"> </w:t>
      </w:r>
      <w:r w:rsidRPr="00363419">
        <w:rPr>
          <w:sz w:val="20"/>
          <w:szCs w:val="20"/>
        </w:rPr>
        <w:t>undergo any</w:t>
      </w:r>
      <w:r w:rsidRPr="00363419">
        <w:rPr>
          <w:spacing w:val="-7"/>
          <w:sz w:val="20"/>
          <w:szCs w:val="20"/>
        </w:rPr>
        <w:t xml:space="preserve"> </w:t>
      </w:r>
      <w:r w:rsidRPr="00363419">
        <w:rPr>
          <w:sz w:val="20"/>
          <w:szCs w:val="20"/>
        </w:rPr>
        <w:t>tests</w:t>
      </w:r>
      <w:r w:rsidRPr="00363419">
        <w:rPr>
          <w:spacing w:val="-4"/>
          <w:sz w:val="20"/>
          <w:szCs w:val="20"/>
        </w:rPr>
        <w:t xml:space="preserve"> </w:t>
      </w:r>
      <w:r w:rsidRPr="00363419">
        <w:rPr>
          <w:sz w:val="20"/>
          <w:szCs w:val="20"/>
        </w:rPr>
        <w:t>recommended</w:t>
      </w:r>
      <w:r w:rsidRPr="00363419">
        <w:rPr>
          <w:spacing w:val="-2"/>
          <w:sz w:val="20"/>
          <w:szCs w:val="20"/>
        </w:rPr>
        <w:t xml:space="preserve"> </w:t>
      </w:r>
      <w:r w:rsidRPr="00363419">
        <w:rPr>
          <w:sz w:val="20"/>
          <w:szCs w:val="20"/>
        </w:rPr>
        <w:t>by</w:t>
      </w:r>
      <w:r w:rsidRPr="00363419">
        <w:rPr>
          <w:spacing w:val="-7"/>
          <w:sz w:val="20"/>
          <w:szCs w:val="20"/>
        </w:rPr>
        <w:t xml:space="preserve"> </w:t>
      </w:r>
      <w:r w:rsidRPr="00363419">
        <w:rPr>
          <w:sz w:val="20"/>
          <w:szCs w:val="20"/>
        </w:rPr>
        <w:t>the</w:t>
      </w:r>
      <w:r w:rsidRPr="00363419">
        <w:rPr>
          <w:spacing w:val="-3"/>
          <w:sz w:val="20"/>
          <w:szCs w:val="20"/>
        </w:rPr>
        <w:t xml:space="preserve"> </w:t>
      </w:r>
      <w:r w:rsidRPr="00363419">
        <w:rPr>
          <w:sz w:val="20"/>
          <w:szCs w:val="20"/>
        </w:rPr>
        <w:t>practitioner</w:t>
      </w:r>
      <w:r w:rsidRPr="00363419">
        <w:rPr>
          <w:spacing w:val="-2"/>
          <w:sz w:val="20"/>
          <w:szCs w:val="20"/>
        </w:rPr>
        <w:t xml:space="preserve"> </w:t>
      </w:r>
      <w:r w:rsidRPr="00363419">
        <w:rPr>
          <w:sz w:val="20"/>
          <w:szCs w:val="20"/>
        </w:rPr>
        <w:t>for</w:t>
      </w:r>
      <w:r w:rsidRPr="00363419">
        <w:rPr>
          <w:spacing w:val="-3"/>
          <w:sz w:val="20"/>
          <w:szCs w:val="20"/>
        </w:rPr>
        <w:t xml:space="preserve"> </w:t>
      </w:r>
      <w:r w:rsidRPr="00363419">
        <w:rPr>
          <w:sz w:val="20"/>
          <w:szCs w:val="20"/>
        </w:rPr>
        <w:t>the</w:t>
      </w:r>
      <w:r w:rsidRPr="00363419">
        <w:rPr>
          <w:spacing w:val="-3"/>
          <w:sz w:val="20"/>
          <w:szCs w:val="20"/>
        </w:rPr>
        <w:t xml:space="preserve"> </w:t>
      </w:r>
      <w:r w:rsidRPr="00363419">
        <w:rPr>
          <w:sz w:val="20"/>
          <w:szCs w:val="20"/>
        </w:rPr>
        <w:t>purpose</w:t>
      </w:r>
      <w:r w:rsidRPr="00363419">
        <w:rPr>
          <w:spacing w:val="-3"/>
          <w:sz w:val="20"/>
          <w:szCs w:val="20"/>
        </w:rPr>
        <w:t xml:space="preserve"> </w:t>
      </w:r>
      <w:r w:rsidRPr="00363419">
        <w:rPr>
          <w:sz w:val="20"/>
          <w:szCs w:val="20"/>
        </w:rPr>
        <w:t>of</w:t>
      </w:r>
      <w:r w:rsidRPr="00363419">
        <w:rPr>
          <w:spacing w:val="-5"/>
          <w:sz w:val="20"/>
          <w:szCs w:val="20"/>
        </w:rPr>
        <w:t xml:space="preserve"> </w:t>
      </w:r>
      <w:r w:rsidRPr="00363419">
        <w:rPr>
          <w:sz w:val="20"/>
          <w:szCs w:val="20"/>
        </w:rPr>
        <w:t>a</w:t>
      </w:r>
      <w:r w:rsidRPr="00363419">
        <w:rPr>
          <w:spacing w:val="-3"/>
          <w:sz w:val="20"/>
          <w:szCs w:val="20"/>
        </w:rPr>
        <w:t xml:space="preserve"> </w:t>
      </w:r>
      <w:r w:rsidRPr="00363419">
        <w:rPr>
          <w:sz w:val="20"/>
          <w:szCs w:val="20"/>
        </w:rPr>
        <w:t>report</w:t>
      </w:r>
      <w:r w:rsidRPr="00363419">
        <w:rPr>
          <w:spacing w:val="-4"/>
          <w:sz w:val="20"/>
          <w:szCs w:val="20"/>
        </w:rPr>
        <w:t xml:space="preserve"> </w:t>
      </w:r>
      <w:r w:rsidRPr="00363419">
        <w:rPr>
          <w:sz w:val="20"/>
          <w:szCs w:val="20"/>
        </w:rPr>
        <w:t>to</w:t>
      </w:r>
      <w:r w:rsidRPr="00363419">
        <w:rPr>
          <w:spacing w:val="-2"/>
          <w:sz w:val="20"/>
          <w:szCs w:val="20"/>
        </w:rPr>
        <w:t xml:space="preserve"> </w:t>
      </w:r>
      <w:r w:rsidRPr="00363419">
        <w:rPr>
          <w:sz w:val="20"/>
          <w:szCs w:val="20"/>
        </w:rPr>
        <w:t>the</w:t>
      </w:r>
      <w:r w:rsidRPr="00363419">
        <w:rPr>
          <w:spacing w:val="-3"/>
          <w:sz w:val="20"/>
          <w:szCs w:val="20"/>
        </w:rPr>
        <w:t xml:space="preserve"> </w:t>
      </w:r>
      <w:r w:rsidRPr="00363419">
        <w:rPr>
          <w:sz w:val="20"/>
          <w:szCs w:val="20"/>
        </w:rPr>
        <w:t>Employer,</w:t>
      </w:r>
      <w:r w:rsidRPr="00363419">
        <w:rPr>
          <w:spacing w:val="-3"/>
          <w:sz w:val="20"/>
          <w:szCs w:val="20"/>
        </w:rPr>
        <w:t xml:space="preserve"> </w:t>
      </w:r>
      <w:r w:rsidRPr="00363419">
        <w:rPr>
          <w:sz w:val="20"/>
          <w:szCs w:val="20"/>
        </w:rPr>
        <w:t>at</w:t>
      </w:r>
      <w:r w:rsidRPr="00363419">
        <w:rPr>
          <w:spacing w:val="-3"/>
          <w:sz w:val="20"/>
          <w:szCs w:val="20"/>
        </w:rPr>
        <w:t xml:space="preserve"> </w:t>
      </w:r>
      <w:r w:rsidRPr="00363419">
        <w:rPr>
          <w:sz w:val="20"/>
          <w:szCs w:val="20"/>
        </w:rPr>
        <w:t>the</w:t>
      </w:r>
      <w:r w:rsidRPr="00363419">
        <w:rPr>
          <w:spacing w:val="-3"/>
          <w:sz w:val="20"/>
          <w:szCs w:val="20"/>
        </w:rPr>
        <w:t xml:space="preserve"> </w:t>
      </w:r>
      <w:r w:rsidRPr="00363419">
        <w:rPr>
          <w:sz w:val="20"/>
          <w:szCs w:val="20"/>
        </w:rPr>
        <w:t>cost</w:t>
      </w:r>
      <w:r w:rsidRPr="00363419">
        <w:rPr>
          <w:spacing w:val="-4"/>
          <w:sz w:val="20"/>
          <w:szCs w:val="20"/>
        </w:rPr>
        <w:t xml:space="preserve"> </w:t>
      </w:r>
      <w:r w:rsidRPr="00363419">
        <w:rPr>
          <w:sz w:val="20"/>
          <w:szCs w:val="20"/>
        </w:rPr>
        <w:t>of</w:t>
      </w:r>
      <w:r w:rsidRPr="00363419">
        <w:rPr>
          <w:spacing w:val="-5"/>
          <w:sz w:val="20"/>
          <w:szCs w:val="20"/>
        </w:rPr>
        <w:t xml:space="preserve"> </w:t>
      </w:r>
      <w:r w:rsidRPr="00363419">
        <w:rPr>
          <w:sz w:val="20"/>
          <w:szCs w:val="20"/>
        </w:rPr>
        <w:t>the</w:t>
      </w:r>
      <w:r w:rsidRPr="00363419">
        <w:rPr>
          <w:spacing w:val="-3"/>
          <w:sz w:val="20"/>
          <w:szCs w:val="20"/>
        </w:rPr>
        <w:t xml:space="preserve"> </w:t>
      </w:r>
      <w:r w:rsidRPr="00363419">
        <w:rPr>
          <w:sz w:val="20"/>
          <w:szCs w:val="20"/>
        </w:rPr>
        <w:t xml:space="preserve">Employer, as to any aspect of your health which the Employer considers might affect your employment. You shall co-operate with such practitioner so that such report may be prepared expeditiously. Notwithstanding the provisions of the Access to Medical Reports Act 1988, you shall consent to the Employer obtaining any medical report relating to your physical or mental health prepared by a medical practitioner </w:t>
      </w:r>
      <w:r w:rsidRPr="00363419">
        <w:rPr>
          <w:spacing w:val="-3"/>
          <w:sz w:val="20"/>
          <w:szCs w:val="20"/>
        </w:rPr>
        <w:t xml:space="preserve">who </w:t>
      </w:r>
      <w:r w:rsidRPr="00363419">
        <w:rPr>
          <w:sz w:val="20"/>
          <w:szCs w:val="20"/>
        </w:rPr>
        <w:t>is or has been responsible for your clinical care.</w:t>
      </w:r>
    </w:p>
    <w:p w14:paraId="5CC0BC3C" w14:textId="77777777" w:rsidR="005C087F" w:rsidRPr="00363419" w:rsidRDefault="005C087F" w:rsidP="005C087F">
      <w:pPr>
        <w:rPr>
          <w:sz w:val="20"/>
          <w:szCs w:val="20"/>
        </w:rPr>
      </w:pPr>
    </w:p>
    <w:p w14:paraId="690233BE" w14:textId="77777777" w:rsidR="003D59C2" w:rsidRDefault="003D59C2" w:rsidP="00075DE5">
      <w:pPr>
        <w:numPr>
          <w:ilvl w:val="0"/>
          <w:numId w:val="5"/>
        </w:numPr>
        <w:rPr>
          <w:b/>
          <w:bCs/>
        </w:rPr>
      </w:pPr>
      <w:r w:rsidRPr="00363419">
        <w:rPr>
          <w:b/>
          <w:bCs/>
        </w:rPr>
        <w:t>Holidays and holiday pay</w:t>
      </w:r>
    </w:p>
    <w:p w14:paraId="1487FA16" w14:textId="77777777" w:rsidR="003D59C2" w:rsidRPr="002277D2" w:rsidRDefault="003D59C2" w:rsidP="002277D2">
      <w:pPr>
        <w:numPr>
          <w:ilvl w:val="1"/>
          <w:numId w:val="5"/>
        </w:numPr>
        <w:rPr>
          <w:b/>
          <w:bCs/>
          <w:color w:val="000000"/>
          <w:sz w:val="20"/>
          <w:szCs w:val="20"/>
        </w:rPr>
      </w:pPr>
      <w:r w:rsidRPr="002277D2">
        <w:rPr>
          <w:b/>
          <w:bCs/>
          <w:color w:val="000000"/>
          <w:sz w:val="20"/>
          <w:szCs w:val="20"/>
        </w:rPr>
        <w:t>Annual</w:t>
      </w:r>
      <w:r w:rsidRPr="002277D2">
        <w:rPr>
          <w:b/>
          <w:bCs/>
          <w:color w:val="000000"/>
          <w:spacing w:val="-4"/>
          <w:sz w:val="20"/>
          <w:szCs w:val="20"/>
        </w:rPr>
        <w:t xml:space="preserve"> </w:t>
      </w:r>
      <w:r w:rsidRPr="002277D2">
        <w:rPr>
          <w:b/>
          <w:bCs/>
          <w:color w:val="000000"/>
          <w:sz w:val="20"/>
          <w:szCs w:val="20"/>
        </w:rPr>
        <w:t>holidays</w:t>
      </w:r>
    </w:p>
    <w:p w14:paraId="3F91CD59" w14:textId="77777777" w:rsidR="002277D2" w:rsidRDefault="003D59C2" w:rsidP="003D59C2">
      <w:pPr>
        <w:numPr>
          <w:ilvl w:val="2"/>
          <w:numId w:val="5"/>
        </w:numPr>
        <w:rPr>
          <w:color w:val="000000"/>
          <w:sz w:val="20"/>
          <w:szCs w:val="20"/>
        </w:rPr>
      </w:pPr>
      <w:r w:rsidRPr="00363419">
        <w:rPr>
          <w:color w:val="000000"/>
          <w:sz w:val="20"/>
          <w:szCs w:val="20"/>
        </w:rPr>
        <w:t>The Employer’s holiday year runs from 1st January to 31st December. Your holiday entitlement is the legal minimum entitlement currently 5.6 weeks (calculated on a pro-rata basis for part-time employees) inclusive of any bank and/or public holidays. You will start accruing</w:t>
      </w:r>
      <w:r w:rsidRPr="00363419">
        <w:rPr>
          <w:color w:val="000000"/>
          <w:spacing w:val="-7"/>
          <w:sz w:val="20"/>
          <w:szCs w:val="20"/>
        </w:rPr>
        <w:t xml:space="preserve"> </w:t>
      </w:r>
      <w:r w:rsidRPr="00363419">
        <w:rPr>
          <w:color w:val="000000"/>
          <w:sz w:val="20"/>
          <w:szCs w:val="20"/>
        </w:rPr>
        <w:t>holidays</w:t>
      </w:r>
      <w:r w:rsidRPr="00363419">
        <w:rPr>
          <w:color w:val="000000"/>
          <w:spacing w:val="-7"/>
          <w:sz w:val="20"/>
          <w:szCs w:val="20"/>
        </w:rPr>
        <w:t xml:space="preserve"> </w:t>
      </w:r>
      <w:r w:rsidRPr="00363419">
        <w:rPr>
          <w:color w:val="000000"/>
          <w:sz w:val="20"/>
          <w:szCs w:val="20"/>
        </w:rPr>
        <w:t>after</w:t>
      </w:r>
      <w:r w:rsidRPr="00363419">
        <w:rPr>
          <w:color w:val="000000"/>
          <w:spacing w:val="-5"/>
          <w:sz w:val="20"/>
          <w:szCs w:val="20"/>
        </w:rPr>
        <w:t xml:space="preserve"> </w:t>
      </w:r>
      <w:r w:rsidRPr="00363419">
        <w:rPr>
          <w:color w:val="000000"/>
          <w:sz w:val="20"/>
          <w:szCs w:val="20"/>
        </w:rPr>
        <w:t>completing</w:t>
      </w:r>
      <w:r w:rsidRPr="00363419">
        <w:rPr>
          <w:color w:val="000000"/>
          <w:spacing w:val="-7"/>
          <w:sz w:val="20"/>
          <w:szCs w:val="20"/>
        </w:rPr>
        <w:t xml:space="preserve"> </w:t>
      </w:r>
      <w:r w:rsidRPr="00363419">
        <w:rPr>
          <w:color w:val="000000"/>
          <w:sz w:val="20"/>
          <w:szCs w:val="20"/>
        </w:rPr>
        <w:t>one</w:t>
      </w:r>
      <w:r w:rsidRPr="00363419">
        <w:rPr>
          <w:color w:val="000000"/>
          <w:spacing w:val="-6"/>
          <w:sz w:val="20"/>
          <w:szCs w:val="20"/>
        </w:rPr>
        <w:t xml:space="preserve"> </w:t>
      </w:r>
      <w:r w:rsidRPr="00363419">
        <w:rPr>
          <w:color w:val="000000"/>
          <w:sz w:val="20"/>
          <w:szCs w:val="20"/>
        </w:rPr>
        <w:t>full</w:t>
      </w:r>
      <w:r w:rsidRPr="00363419">
        <w:rPr>
          <w:color w:val="000000"/>
          <w:spacing w:val="-7"/>
          <w:sz w:val="20"/>
          <w:szCs w:val="20"/>
        </w:rPr>
        <w:t xml:space="preserve"> </w:t>
      </w:r>
      <w:r w:rsidRPr="00363419">
        <w:rPr>
          <w:color w:val="000000"/>
          <w:sz w:val="20"/>
          <w:szCs w:val="20"/>
        </w:rPr>
        <w:t>calendar</w:t>
      </w:r>
      <w:r w:rsidRPr="00363419">
        <w:rPr>
          <w:color w:val="000000"/>
          <w:spacing w:val="-6"/>
          <w:sz w:val="20"/>
          <w:szCs w:val="20"/>
        </w:rPr>
        <w:t xml:space="preserve"> </w:t>
      </w:r>
      <w:r w:rsidRPr="00363419">
        <w:rPr>
          <w:color w:val="000000"/>
          <w:sz w:val="20"/>
          <w:szCs w:val="20"/>
        </w:rPr>
        <w:t>month’s</w:t>
      </w:r>
      <w:r w:rsidRPr="00363419">
        <w:rPr>
          <w:color w:val="000000"/>
          <w:spacing w:val="-7"/>
          <w:sz w:val="20"/>
          <w:szCs w:val="20"/>
        </w:rPr>
        <w:t xml:space="preserve"> </w:t>
      </w:r>
      <w:r w:rsidRPr="00363419">
        <w:rPr>
          <w:color w:val="000000"/>
          <w:sz w:val="20"/>
          <w:szCs w:val="20"/>
        </w:rPr>
        <w:t>service.</w:t>
      </w:r>
    </w:p>
    <w:p w14:paraId="577FA161" w14:textId="77777777" w:rsidR="002277D2" w:rsidRDefault="003D59C2" w:rsidP="003D59C2">
      <w:pPr>
        <w:numPr>
          <w:ilvl w:val="2"/>
          <w:numId w:val="5"/>
        </w:numPr>
        <w:rPr>
          <w:color w:val="000000"/>
          <w:sz w:val="20"/>
          <w:szCs w:val="20"/>
        </w:rPr>
      </w:pPr>
      <w:r w:rsidRPr="002277D2">
        <w:rPr>
          <w:color w:val="000000"/>
          <w:sz w:val="20"/>
          <w:szCs w:val="20"/>
        </w:rPr>
        <w:t>All holiday requests must be notified to the Employer not later than fourteen working days before the holiday period in question in any event. Holiday can only be taken by prior arrangement with the Employer. Holidays are not to be taken in the months of November &amp; December, although this may change to reflect the needs of the business and the Employer will not authorise requests for any such holidays. Any holiday taken without prior authority shall</w:t>
      </w:r>
      <w:r w:rsidRPr="002277D2">
        <w:rPr>
          <w:color w:val="000000"/>
          <w:spacing w:val="-4"/>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treated</w:t>
      </w:r>
      <w:r w:rsidRPr="002277D2">
        <w:rPr>
          <w:color w:val="000000"/>
          <w:spacing w:val="-3"/>
          <w:sz w:val="20"/>
          <w:szCs w:val="20"/>
        </w:rPr>
        <w:t xml:space="preserve"> </w:t>
      </w:r>
      <w:r w:rsidRPr="002277D2">
        <w:rPr>
          <w:color w:val="000000"/>
          <w:sz w:val="20"/>
          <w:szCs w:val="20"/>
        </w:rPr>
        <w:t>as</w:t>
      </w:r>
      <w:r w:rsidRPr="002277D2">
        <w:rPr>
          <w:color w:val="000000"/>
          <w:spacing w:val="-5"/>
          <w:sz w:val="20"/>
          <w:szCs w:val="20"/>
        </w:rPr>
        <w:t xml:space="preserve"> </w:t>
      </w:r>
      <w:r w:rsidRPr="002277D2">
        <w:rPr>
          <w:color w:val="000000"/>
          <w:sz w:val="20"/>
          <w:szCs w:val="20"/>
        </w:rPr>
        <w:t>unauthorised</w:t>
      </w:r>
      <w:r w:rsidRPr="002277D2">
        <w:rPr>
          <w:color w:val="000000"/>
          <w:spacing w:val="-3"/>
          <w:sz w:val="20"/>
          <w:szCs w:val="20"/>
        </w:rPr>
        <w:t xml:space="preserve"> </w:t>
      </w:r>
      <w:r w:rsidRPr="002277D2">
        <w:rPr>
          <w:color w:val="000000"/>
          <w:sz w:val="20"/>
          <w:szCs w:val="20"/>
        </w:rPr>
        <w:t>and</w:t>
      </w:r>
      <w:r w:rsidRPr="002277D2">
        <w:rPr>
          <w:color w:val="000000"/>
          <w:spacing w:val="-3"/>
          <w:sz w:val="20"/>
          <w:szCs w:val="20"/>
        </w:rPr>
        <w:t xml:space="preserve"> </w:t>
      </w:r>
      <w:r w:rsidRPr="002277D2">
        <w:rPr>
          <w:color w:val="000000"/>
          <w:sz w:val="20"/>
          <w:szCs w:val="20"/>
        </w:rPr>
        <w:t>may</w:t>
      </w:r>
      <w:r w:rsidRPr="002277D2">
        <w:rPr>
          <w:color w:val="000000"/>
          <w:spacing w:val="-7"/>
          <w:sz w:val="20"/>
          <w:szCs w:val="20"/>
        </w:rPr>
        <w:t xml:space="preserve"> </w:t>
      </w:r>
      <w:r w:rsidRPr="002277D2">
        <w:rPr>
          <w:color w:val="000000"/>
          <w:sz w:val="20"/>
          <w:szCs w:val="20"/>
        </w:rPr>
        <w:t>result</w:t>
      </w:r>
      <w:r w:rsidRPr="002277D2">
        <w:rPr>
          <w:color w:val="000000"/>
          <w:spacing w:val="-5"/>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disciplinary</w:t>
      </w:r>
      <w:r w:rsidRPr="002277D2">
        <w:rPr>
          <w:color w:val="000000"/>
          <w:spacing w:val="-8"/>
          <w:sz w:val="20"/>
          <w:szCs w:val="20"/>
        </w:rPr>
        <w:t xml:space="preserve"> </w:t>
      </w:r>
      <w:r w:rsidRPr="002277D2">
        <w:rPr>
          <w:color w:val="000000"/>
          <w:sz w:val="20"/>
          <w:szCs w:val="20"/>
        </w:rPr>
        <w:t>action.</w:t>
      </w:r>
    </w:p>
    <w:p w14:paraId="565EDC1B" w14:textId="77777777" w:rsidR="002277D2" w:rsidRDefault="003D59C2" w:rsidP="003D59C2">
      <w:pPr>
        <w:numPr>
          <w:ilvl w:val="2"/>
          <w:numId w:val="5"/>
        </w:numPr>
        <w:rPr>
          <w:color w:val="000000"/>
          <w:sz w:val="20"/>
          <w:szCs w:val="20"/>
        </w:rPr>
      </w:pPr>
      <w:r w:rsidRPr="002277D2">
        <w:rPr>
          <w:color w:val="000000"/>
          <w:sz w:val="20"/>
          <w:szCs w:val="20"/>
        </w:rPr>
        <w:t>If</w:t>
      </w:r>
      <w:r w:rsidRPr="002277D2">
        <w:rPr>
          <w:color w:val="000000"/>
          <w:spacing w:val="-6"/>
          <w:sz w:val="20"/>
          <w:szCs w:val="20"/>
        </w:rPr>
        <w:t xml:space="preserve"> </w:t>
      </w:r>
      <w:r w:rsidRPr="002277D2">
        <w:rPr>
          <w:color w:val="000000"/>
          <w:sz w:val="20"/>
          <w:szCs w:val="20"/>
        </w:rPr>
        <w:t>your</w:t>
      </w:r>
      <w:r w:rsidRPr="002277D2">
        <w:rPr>
          <w:color w:val="000000"/>
          <w:spacing w:val="-4"/>
          <w:sz w:val="20"/>
          <w:szCs w:val="20"/>
        </w:rPr>
        <w:t xml:space="preserve"> </w:t>
      </w:r>
      <w:r w:rsidRPr="002277D2">
        <w:rPr>
          <w:color w:val="000000"/>
          <w:sz w:val="20"/>
          <w:szCs w:val="20"/>
        </w:rPr>
        <w:t>employment</w:t>
      </w:r>
      <w:r w:rsidRPr="002277D2">
        <w:rPr>
          <w:color w:val="000000"/>
          <w:spacing w:val="-5"/>
          <w:sz w:val="20"/>
          <w:szCs w:val="20"/>
        </w:rPr>
        <w:t xml:space="preserve"> </w:t>
      </w:r>
      <w:r w:rsidRPr="002277D2">
        <w:rPr>
          <w:color w:val="000000"/>
          <w:sz w:val="20"/>
          <w:szCs w:val="20"/>
        </w:rPr>
        <w:t>begins</w:t>
      </w:r>
      <w:r w:rsidRPr="002277D2">
        <w:rPr>
          <w:color w:val="000000"/>
          <w:spacing w:val="-5"/>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ends</w:t>
      </w:r>
      <w:r w:rsidRPr="002277D2">
        <w:rPr>
          <w:color w:val="000000"/>
          <w:spacing w:val="-5"/>
          <w:sz w:val="20"/>
          <w:szCs w:val="20"/>
        </w:rPr>
        <w:t xml:space="preserve"> </w:t>
      </w:r>
      <w:r w:rsidRPr="002277D2">
        <w:rPr>
          <w:color w:val="000000"/>
          <w:sz w:val="20"/>
          <w:szCs w:val="20"/>
        </w:rPr>
        <w:t>during</w:t>
      </w:r>
      <w:r w:rsidRPr="002277D2">
        <w:rPr>
          <w:color w:val="000000"/>
          <w:spacing w:val="-5"/>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course</w:t>
      </w:r>
      <w:r w:rsidRPr="002277D2">
        <w:rPr>
          <w:color w:val="000000"/>
          <w:spacing w:val="-4"/>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holiday</w:t>
      </w:r>
      <w:r w:rsidRPr="002277D2">
        <w:rPr>
          <w:color w:val="000000"/>
          <w:spacing w:val="-7"/>
          <w:sz w:val="20"/>
          <w:szCs w:val="20"/>
        </w:rPr>
        <w:t xml:space="preserve"> </w:t>
      </w:r>
      <w:r w:rsidRPr="002277D2">
        <w:rPr>
          <w:color w:val="000000"/>
          <w:sz w:val="20"/>
          <w:szCs w:val="20"/>
        </w:rPr>
        <w:t>year</w:t>
      </w:r>
      <w:r w:rsidRPr="002277D2">
        <w:rPr>
          <w:color w:val="000000"/>
          <w:spacing w:val="-4"/>
          <w:sz w:val="20"/>
          <w:szCs w:val="20"/>
        </w:rPr>
        <w:t xml:space="preserve"> </w:t>
      </w:r>
      <w:r w:rsidRPr="002277D2">
        <w:rPr>
          <w:color w:val="000000"/>
          <w:sz w:val="20"/>
          <w:szCs w:val="20"/>
        </w:rPr>
        <w:t>you</w:t>
      </w:r>
      <w:r w:rsidRPr="002277D2">
        <w:rPr>
          <w:color w:val="000000"/>
          <w:spacing w:val="-5"/>
          <w:sz w:val="20"/>
          <w:szCs w:val="20"/>
        </w:rPr>
        <w:t xml:space="preserve"> </w:t>
      </w:r>
      <w:r w:rsidRPr="002277D2">
        <w:rPr>
          <w:color w:val="000000"/>
          <w:sz w:val="20"/>
          <w:szCs w:val="20"/>
        </w:rPr>
        <w:t>are</w:t>
      </w:r>
      <w:r w:rsidRPr="002277D2">
        <w:rPr>
          <w:color w:val="000000"/>
          <w:spacing w:val="-4"/>
          <w:sz w:val="20"/>
          <w:szCs w:val="20"/>
        </w:rPr>
        <w:t xml:space="preserve"> </w:t>
      </w:r>
      <w:r w:rsidRPr="002277D2">
        <w:rPr>
          <w:color w:val="000000"/>
          <w:sz w:val="20"/>
          <w:szCs w:val="20"/>
        </w:rPr>
        <w:t>entitled</w:t>
      </w:r>
      <w:r w:rsidRPr="002277D2">
        <w:rPr>
          <w:color w:val="000000"/>
          <w:spacing w:val="-3"/>
          <w:sz w:val="20"/>
          <w:szCs w:val="20"/>
        </w:rPr>
        <w:t xml:space="preserve"> </w:t>
      </w:r>
      <w:r w:rsidRPr="002277D2">
        <w:rPr>
          <w:color w:val="000000"/>
          <w:sz w:val="20"/>
          <w:szCs w:val="20"/>
        </w:rPr>
        <w:t>to one</w:t>
      </w:r>
      <w:r w:rsidRPr="002277D2">
        <w:rPr>
          <w:color w:val="000000"/>
          <w:spacing w:val="-6"/>
          <w:sz w:val="20"/>
          <w:szCs w:val="20"/>
        </w:rPr>
        <w:t xml:space="preserve"> </w:t>
      </w:r>
      <w:r w:rsidRPr="002277D2">
        <w:rPr>
          <w:color w:val="000000"/>
          <w:sz w:val="20"/>
          <w:szCs w:val="20"/>
        </w:rPr>
        <w:t>twelfth</w:t>
      </w:r>
      <w:r w:rsidRPr="002277D2">
        <w:rPr>
          <w:color w:val="000000"/>
          <w:spacing w:val="-7"/>
          <w:sz w:val="20"/>
          <w:szCs w:val="20"/>
        </w:rPr>
        <w:t xml:space="preserve"> </w:t>
      </w:r>
      <w:r w:rsidRPr="002277D2">
        <w:rPr>
          <w:color w:val="000000"/>
          <w:sz w:val="20"/>
          <w:szCs w:val="20"/>
        </w:rPr>
        <w:t>of</w:t>
      </w:r>
      <w:r w:rsidRPr="002277D2">
        <w:rPr>
          <w:color w:val="000000"/>
          <w:spacing w:val="-7"/>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holiday</w:t>
      </w:r>
      <w:r w:rsidRPr="002277D2">
        <w:rPr>
          <w:color w:val="000000"/>
          <w:spacing w:val="-8"/>
          <w:sz w:val="20"/>
          <w:szCs w:val="20"/>
        </w:rPr>
        <w:t xml:space="preserve"> </w:t>
      </w:r>
      <w:r w:rsidRPr="002277D2">
        <w:rPr>
          <w:color w:val="000000"/>
          <w:sz w:val="20"/>
          <w:szCs w:val="20"/>
        </w:rPr>
        <w:t>with</w:t>
      </w:r>
      <w:r w:rsidRPr="002277D2">
        <w:rPr>
          <w:color w:val="000000"/>
          <w:spacing w:val="-7"/>
          <w:sz w:val="20"/>
          <w:szCs w:val="20"/>
        </w:rPr>
        <w:t xml:space="preserve"> </w:t>
      </w:r>
      <w:r w:rsidRPr="002277D2">
        <w:rPr>
          <w:color w:val="000000"/>
          <w:sz w:val="20"/>
          <w:szCs w:val="20"/>
        </w:rPr>
        <w:t>pay</w:t>
      </w:r>
      <w:r w:rsidRPr="002277D2">
        <w:rPr>
          <w:color w:val="000000"/>
          <w:spacing w:val="-8"/>
          <w:sz w:val="20"/>
          <w:szCs w:val="20"/>
        </w:rPr>
        <w:t xml:space="preserve"> </w:t>
      </w:r>
      <w:r w:rsidRPr="002277D2">
        <w:rPr>
          <w:color w:val="000000"/>
          <w:sz w:val="20"/>
          <w:szCs w:val="20"/>
        </w:rPr>
        <w:t>entitlement</w:t>
      </w:r>
      <w:r w:rsidRPr="002277D2">
        <w:rPr>
          <w:color w:val="000000"/>
          <w:spacing w:val="-6"/>
          <w:sz w:val="20"/>
          <w:szCs w:val="20"/>
        </w:rPr>
        <w:t xml:space="preserve"> </w:t>
      </w:r>
      <w:r w:rsidRPr="002277D2">
        <w:rPr>
          <w:color w:val="000000"/>
          <w:sz w:val="20"/>
          <w:szCs w:val="20"/>
        </w:rPr>
        <w:t>for</w:t>
      </w:r>
      <w:r w:rsidRPr="002277D2">
        <w:rPr>
          <w:color w:val="000000"/>
          <w:spacing w:val="-6"/>
          <w:sz w:val="20"/>
          <w:szCs w:val="20"/>
        </w:rPr>
        <w:t xml:space="preserve"> </w:t>
      </w:r>
      <w:r w:rsidRPr="002277D2">
        <w:rPr>
          <w:color w:val="000000"/>
          <w:sz w:val="20"/>
          <w:szCs w:val="20"/>
        </w:rPr>
        <w:t>each</w:t>
      </w:r>
      <w:r w:rsidRPr="002277D2">
        <w:rPr>
          <w:color w:val="000000"/>
          <w:spacing w:val="-6"/>
          <w:sz w:val="20"/>
          <w:szCs w:val="20"/>
        </w:rPr>
        <w:t xml:space="preserve"> </w:t>
      </w:r>
      <w:r w:rsidRPr="002277D2">
        <w:rPr>
          <w:color w:val="000000"/>
          <w:sz w:val="20"/>
          <w:szCs w:val="20"/>
        </w:rPr>
        <w:t>full</w:t>
      </w:r>
      <w:r w:rsidRPr="002277D2">
        <w:rPr>
          <w:color w:val="000000"/>
          <w:spacing w:val="-6"/>
          <w:sz w:val="20"/>
          <w:szCs w:val="20"/>
        </w:rPr>
        <w:t xml:space="preserve"> </w:t>
      </w:r>
      <w:r w:rsidRPr="002277D2">
        <w:rPr>
          <w:color w:val="000000"/>
          <w:sz w:val="20"/>
          <w:szCs w:val="20"/>
        </w:rPr>
        <w:t>calendar</w:t>
      </w:r>
      <w:r w:rsidRPr="002277D2">
        <w:rPr>
          <w:color w:val="000000"/>
          <w:spacing w:val="-5"/>
          <w:sz w:val="20"/>
          <w:szCs w:val="20"/>
        </w:rPr>
        <w:t xml:space="preserve"> </w:t>
      </w:r>
      <w:r w:rsidRPr="002277D2">
        <w:rPr>
          <w:color w:val="000000"/>
          <w:sz w:val="20"/>
          <w:szCs w:val="20"/>
        </w:rPr>
        <w:t>month’s</w:t>
      </w:r>
      <w:r w:rsidRPr="002277D2">
        <w:rPr>
          <w:color w:val="000000"/>
          <w:spacing w:val="-6"/>
          <w:sz w:val="20"/>
          <w:szCs w:val="20"/>
        </w:rPr>
        <w:t xml:space="preserve"> </w:t>
      </w:r>
      <w:r w:rsidRPr="002277D2">
        <w:rPr>
          <w:color w:val="000000"/>
          <w:sz w:val="20"/>
          <w:szCs w:val="20"/>
        </w:rPr>
        <w:t>employment completed prior to the end of the holiday</w:t>
      </w:r>
      <w:r w:rsidRPr="002277D2">
        <w:rPr>
          <w:color w:val="000000"/>
          <w:spacing w:val="-20"/>
          <w:sz w:val="20"/>
          <w:szCs w:val="20"/>
        </w:rPr>
        <w:t xml:space="preserve"> </w:t>
      </w:r>
      <w:r w:rsidRPr="002277D2">
        <w:rPr>
          <w:color w:val="000000"/>
          <w:sz w:val="20"/>
          <w:szCs w:val="20"/>
        </w:rPr>
        <w:t>year.</w:t>
      </w:r>
    </w:p>
    <w:p w14:paraId="102ED7CC" w14:textId="77777777" w:rsidR="002277D2" w:rsidRDefault="003D59C2" w:rsidP="003D59C2">
      <w:pPr>
        <w:numPr>
          <w:ilvl w:val="2"/>
          <w:numId w:val="5"/>
        </w:numPr>
        <w:rPr>
          <w:color w:val="000000"/>
          <w:sz w:val="20"/>
          <w:szCs w:val="20"/>
        </w:rPr>
      </w:pPr>
      <w:r w:rsidRPr="002277D2">
        <w:rPr>
          <w:color w:val="000000"/>
          <w:sz w:val="20"/>
          <w:szCs w:val="20"/>
        </w:rPr>
        <w:t xml:space="preserve">You must take all of your annual holiday entitlement in each holiday year. Your annual holiday entitlement cannot normally be carried forward to the next holiday year without prior authorisation of the Employer. This will only be permitted where pressures of work have prevented you from taking your full holiday entitlement in any one holiday year and where you have taken at least twenty-three days leave (including Statutory and Bank Holidays) during the course of the holiday year. The maximum amount that you will be permitted to carry over will be five days. Any holiday carried forward must be taken by </w:t>
      </w:r>
      <w:r w:rsidRPr="002277D2">
        <w:rPr>
          <w:color w:val="000000"/>
          <w:spacing w:val="2"/>
          <w:sz w:val="20"/>
          <w:szCs w:val="20"/>
        </w:rPr>
        <w:t>31</w:t>
      </w:r>
      <w:proofErr w:type="spellStart"/>
      <w:r w:rsidRPr="002277D2">
        <w:rPr>
          <w:color w:val="000000"/>
          <w:spacing w:val="2"/>
          <w:position w:val="7"/>
          <w:sz w:val="20"/>
          <w:szCs w:val="20"/>
        </w:rPr>
        <w:t>st</w:t>
      </w:r>
      <w:proofErr w:type="spellEnd"/>
      <w:r w:rsidRPr="002277D2">
        <w:rPr>
          <w:color w:val="000000"/>
          <w:spacing w:val="2"/>
          <w:position w:val="7"/>
          <w:sz w:val="20"/>
          <w:szCs w:val="20"/>
        </w:rPr>
        <w:t xml:space="preserve"> </w:t>
      </w:r>
      <w:r w:rsidRPr="002277D2">
        <w:rPr>
          <w:color w:val="000000"/>
          <w:sz w:val="20"/>
          <w:szCs w:val="20"/>
        </w:rPr>
        <w:t>January</w:t>
      </w:r>
      <w:r w:rsidRPr="002277D2">
        <w:rPr>
          <w:color w:val="000000"/>
          <w:spacing w:val="-8"/>
          <w:sz w:val="20"/>
          <w:szCs w:val="20"/>
        </w:rPr>
        <w:t xml:space="preserve"> </w:t>
      </w:r>
      <w:r w:rsidRPr="002277D2">
        <w:rPr>
          <w:color w:val="000000"/>
          <w:sz w:val="20"/>
          <w:szCs w:val="20"/>
        </w:rPr>
        <w:t>in</w:t>
      </w:r>
      <w:r w:rsidRPr="002277D2">
        <w:rPr>
          <w:color w:val="000000"/>
          <w:spacing w:val="-6"/>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following</w:t>
      </w:r>
      <w:r w:rsidRPr="002277D2">
        <w:rPr>
          <w:color w:val="000000"/>
          <w:spacing w:val="-5"/>
          <w:sz w:val="20"/>
          <w:szCs w:val="20"/>
        </w:rPr>
        <w:t xml:space="preserve"> </w:t>
      </w:r>
      <w:r w:rsidRPr="002277D2">
        <w:rPr>
          <w:color w:val="000000"/>
          <w:sz w:val="20"/>
          <w:szCs w:val="20"/>
        </w:rPr>
        <w:t>year</w:t>
      </w:r>
      <w:r w:rsidRPr="002277D2">
        <w:rPr>
          <w:color w:val="000000"/>
          <w:spacing w:val="-4"/>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it</w:t>
      </w:r>
      <w:r w:rsidRPr="002277D2">
        <w:rPr>
          <w:color w:val="000000"/>
          <w:spacing w:val="-5"/>
          <w:sz w:val="20"/>
          <w:szCs w:val="20"/>
        </w:rPr>
        <w:t xml:space="preserve"> </w:t>
      </w:r>
      <w:r w:rsidRPr="002277D2">
        <w:rPr>
          <w:color w:val="000000"/>
          <w:sz w:val="20"/>
          <w:szCs w:val="20"/>
        </w:rPr>
        <w:t>will</w:t>
      </w:r>
      <w:r w:rsidRPr="002277D2">
        <w:rPr>
          <w:color w:val="000000"/>
          <w:spacing w:val="-5"/>
          <w:sz w:val="20"/>
          <w:szCs w:val="20"/>
        </w:rPr>
        <w:t xml:space="preserve"> </w:t>
      </w:r>
      <w:r w:rsidRPr="002277D2">
        <w:rPr>
          <w:color w:val="000000"/>
          <w:sz w:val="20"/>
          <w:szCs w:val="20"/>
        </w:rPr>
        <w:t>lapse</w:t>
      </w:r>
      <w:r w:rsidRPr="002277D2">
        <w:rPr>
          <w:color w:val="000000"/>
          <w:spacing w:val="-4"/>
          <w:sz w:val="20"/>
          <w:szCs w:val="20"/>
        </w:rPr>
        <w:t xml:space="preserve"> </w:t>
      </w:r>
      <w:r w:rsidRPr="002277D2">
        <w:rPr>
          <w:color w:val="000000"/>
          <w:sz w:val="20"/>
          <w:szCs w:val="20"/>
        </w:rPr>
        <w:t>and</w:t>
      </w:r>
      <w:r w:rsidRPr="002277D2">
        <w:rPr>
          <w:color w:val="000000"/>
          <w:spacing w:val="-3"/>
          <w:sz w:val="20"/>
          <w:szCs w:val="20"/>
        </w:rPr>
        <w:t xml:space="preserve"> </w:t>
      </w:r>
      <w:r w:rsidRPr="002277D2">
        <w:rPr>
          <w:color w:val="000000"/>
          <w:sz w:val="20"/>
          <w:szCs w:val="20"/>
        </w:rPr>
        <w:t>no</w:t>
      </w:r>
      <w:r w:rsidRPr="002277D2">
        <w:rPr>
          <w:color w:val="000000"/>
          <w:spacing w:val="-3"/>
          <w:sz w:val="20"/>
          <w:szCs w:val="20"/>
        </w:rPr>
        <w:t xml:space="preserve"> </w:t>
      </w:r>
      <w:r w:rsidRPr="002277D2">
        <w:rPr>
          <w:color w:val="000000"/>
          <w:sz w:val="20"/>
          <w:szCs w:val="20"/>
        </w:rPr>
        <w:t>payment</w:t>
      </w:r>
      <w:r w:rsidRPr="002277D2">
        <w:rPr>
          <w:color w:val="000000"/>
          <w:spacing w:val="-5"/>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lieu</w:t>
      </w:r>
      <w:r w:rsidRPr="002277D2">
        <w:rPr>
          <w:color w:val="000000"/>
          <w:spacing w:val="-5"/>
          <w:sz w:val="20"/>
          <w:szCs w:val="20"/>
        </w:rPr>
        <w:t xml:space="preserve"> </w:t>
      </w:r>
      <w:r w:rsidRPr="002277D2">
        <w:rPr>
          <w:color w:val="000000"/>
          <w:sz w:val="20"/>
          <w:szCs w:val="20"/>
        </w:rPr>
        <w:t>will</w:t>
      </w:r>
      <w:r w:rsidRPr="002277D2">
        <w:rPr>
          <w:color w:val="000000"/>
          <w:spacing w:val="-5"/>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made.</w:t>
      </w:r>
    </w:p>
    <w:p w14:paraId="7019545F" w14:textId="77777777" w:rsidR="002277D2" w:rsidRDefault="003D59C2" w:rsidP="003D59C2">
      <w:pPr>
        <w:numPr>
          <w:ilvl w:val="2"/>
          <w:numId w:val="5"/>
        </w:numPr>
        <w:rPr>
          <w:color w:val="000000"/>
          <w:sz w:val="20"/>
          <w:szCs w:val="20"/>
        </w:rPr>
      </w:pPr>
      <w:r w:rsidRPr="002277D2">
        <w:rPr>
          <w:color w:val="000000"/>
          <w:sz w:val="20"/>
          <w:szCs w:val="20"/>
        </w:rPr>
        <w:t>You</w:t>
      </w:r>
      <w:r w:rsidRPr="002277D2">
        <w:rPr>
          <w:color w:val="000000"/>
          <w:spacing w:val="-5"/>
          <w:sz w:val="20"/>
          <w:szCs w:val="20"/>
        </w:rPr>
        <w:t xml:space="preserve"> </w:t>
      </w:r>
      <w:r w:rsidRPr="002277D2">
        <w:rPr>
          <w:color w:val="000000"/>
          <w:sz w:val="20"/>
          <w:szCs w:val="20"/>
        </w:rPr>
        <w:t>are</w:t>
      </w:r>
      <w:r w:rsidRPr="002277D2">
        <w:rPr>
          <w:color w:val="000000"/>
          <w:spacing w:val="-4"/>
          <w:sz w:val="20"/>
          <w:szCs w:val="20"/>
        </w:rPr>
        <w:t xml:space="preserve"> </w:t>
      </w:r>
      <w:r w:rsidRPr="002277D2">
        <w:rPr>
          <w:color w:val="000000"/>
          <w:sz w:val="20"/>
          <w:szCs w:val="20"/>
        </w:rPr>
        <w:t>not</w:t>
      </w:r>
      <w:r w:rsidRPr="002277D2">
        <w:rPr>
          <w:color w:val="000000"/>
          <w:spacing w:val="-5"/>
          <w:sz w:val="20"/>
          <w:szCs w:val="20"/>
        </w:rPr>
        <w:t xml:space="preserve"> </w:t>
      </w:r>
      <w:r w:rsidRPr="002277D2">
        <w:rPr>
          <w:color w:val="000000"/>
          <w:sz w:val="20"/>
          <w:szCs w:val="20"/>
        </w:rPr>
        <w:t>normally</w:t>
      </w:r>
      <w:r w:rsidRPr="002277D2">
        <w:rPr>
          <w:color w:val="000000"/>
          <w:spacing w:val="-7"/>
          <w:sz w:val="20"/>
          <w:szCs w:val="20"/>
        </w:rPr>
        <w:t xml:space="preserve"> </w:t>
      </w:r>
      <w:r w:rsidRPr="002277D2">
        <w:rPr>
          <w:color w:val="000000"/>
          <w:sz w:val="20"/>
          <w:szCs w:val="20"/>
        </w:rPr>
        <w:t>entitled</w:t>
      </w:r>
      <w:r w:rsidRPr="002277D2">
        <w:rPr>
          <w:color w:val="000000"/>
          <w:spacing w:val="-3"/>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take</w:t>
      </w:r>
      <w:r w:rsidRPr="002277D2">
        <w:rPr>
          <w:color w:val="000000"/>
          <w:spacing w:val="-4"/>
          <w:sz w:val="20"/>
          <w:szCs w:val="20"/>
        </w:rPr>
        <w:t xml:space="preserve"> </w:t>
      </w:r>
      <w:r w:rsidRPr="002277D2">
        <w:rPr>
          <w:color w:val="000000"/>
          <w:sz w:val="20"/>
          <w:szCs w:val="20"/>
        </w:rPr>
        <w:t>in</w:t>
      </w:r>
      <w:r w:rsidRPr="002277D2">
        <w:rPr>
          <w:color w:val="000000"/>
          <w:spacing w:val="-6"/>
          <w:sz w:val="20"/>
          <w:szCs w:val="20"/>
        </w:rPr>
        <w:t xml:space="preserve"> </w:t>
      </w:r>
      <w:r w:rsidRPr="002277D2">
        <w:rPr>
          <w:color w:val="000000"/>
          <w:sz w:val="20"/>
          <w:szCs w:val="20"/>
        </w:rPr>
        <w:t>excess</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fourteen</w:t>
      </w:r>
      <w:r w:rsidRPr="002277D2">
        <w:rPr>
          <w:color w:val="000000"/>
          <w:spacing w:val="-5"/>
          <w:sz w:val="20"/>
          <w:szCs w:val="20"/>
        </w:rPr>
        <w:t xml:space="preserve"> </w:t>
      </w:r>
      <w:r w:rsidRPr="002277D2">
        <w:rPr>
          <w:color w:val="000000"/>
          <w:sz w:val="20"/>
          <w:szCs w:val="20"/>
        </w:rPr>
        <w:t>consecutive</w:t>
      </w:r>
      <w:r w:rsidRPr="002277D2">
        <w:rPr>
          <w:color w:val="000000"/>
          <w:spacing w:val="-4"/>
          <w:sz w:val="20"/>
          <w:szCs w:val="20"/>
        </w:rPr>
        <w:t xml:space="preserve"> </w:t>
      </w:r>
      <w:r w:rsidRPr="002277D2">
        <w:rPr>
          <w:color w:val="000000"/>
          <w:sz w:val="20"/>
          <w:szCs w:val="20"/>
        </w:rPr>
        <w:t>days</w:t>
      </w:r>
      <w:r w:rsidRPr="002277D2">
        <w:rPr>
          <w:color w:val="000000"/>
          <w:spacing w:val="-5"/>
          <w:sz w:val="20"/>
          <w:szCs w:val="20"/>
        </w:rPr>
        <w:t xml:space="preserve"> </w:t>
      </w:r>
      <w:r w:rsidRPr="002277D2">
        <w:rPr>
          <w:color w:val="000000"/>
          <w:sz w:val="20"/>
          <w:szCs w:val="20"/>
        </w:rPr>
        <w:t>holiday</w:t>
      </w:r>
      <w:r w:rsidRPr="002277D2">
        <w:rPr>
          <w:color w:val="000000"/>
          <w:spacing w:val="-7"/>
          <w:sz w:val="20"/>
          <w:szCs w:val="20"/>
        </w:rPr>
        <w:t xml:space="preserve"> </w:t>
      </w:r>
      <w:r w:rsidRPr="002277D2">
        <w:rPr>
          <w:color w:val="000000"/>
          <w:sz w:val="20"/>
          <w:szCs w:val="20"/>
        </w:rPr>
        <w:t>with pay</w:t>
      </w:r>
      <w:r w:rsidRPr="002277D2">
        <w:rPr>
          <w:color w:val="000000"/>
          <w:spacing w:val="-6"/>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any</w:t>
      </w:r>
      <w:r w:rsidRPr="002277D2">
        <w:rPr>
          <w:color w:val="000000"/>
          <w:spacing w:val="-7"/>
          <w:sz w:val="20"/>
          <w:szCs w:val="20"/>
        </w:rPr>
        <w:t xml:space="preserve"> </w:t>
      </w:r>
      <w:r w:rsidRPr="002277D2">
        <w:rPr>
          <w:color w:val="000000"/>
          <w:sz w:val="20"/>
          <w:szCs w:val="20"/>
        </w:rPr>
        <w:t>one</w:t>
      </w:r>
      <w:r w:rsidRPr="002277D2">
        <w:rPr>
          <w:color w:val="000000"/>
          <w:spacing w:val="-4"/>
          <w:sz w:val="20"/>
          <w:szCs w:val="20"/>
        </w:rPr>
        <w:t xml:space="preserve"> </w:t>
      </w:r>
      <w:r w:rsidRPr="002277D2">
        <w:rPr>
          <w:color w:val="000000"/>
          <w:sz w:val="20"/>
          <w:szCs w:val="20"/>
        </w:rPr>
        <w:t>period</w:t>
      </w:r>
      <w:r w:rsidRPr="002277D2">
        <w:rPr>
          <w:color w:val="000000"/>
          <w:spacing w:val="-3"/>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leave</w:t>
      </w:r>
      <w:r w:rsidRPr="002277D2">
        <w:rPr>
          <w:color w:val="000000"/>
          <w:spacing w:val="-4"/>
          <w:sz w:val="20"/>
          <w:szCs w:val="20"/>
        </w:rPr>
        <w:t xml:space="preserve"> </w:t>
      </w:r>
      <w:r w:rsidRPr="002277D2">
        <w:rPr>
          <w:color w:val="000000"/>
          <w:sz w:val="20"/>
          <w:szCs w:val="20"/>
        </w:rPr>
        <w:t>without</w:t>
      </w:r>
      <w:r w:rsidRPr="002277D2">
        <w:rPr>
          <w:color w:val="000000"/>
          <w:spacing w:val="-4"/>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prior</w:t>
      </w:r>
      <w:r w:rsidRPr="002277D2">
        <w:rPr>
          <w:color w:val="000000"/>
          <w:spacing w:val="-4"/>
          <w:sz w:val="20"/>
          <w:szCs w:val="20"/>
        </w:rPr>
        <w:t xml:space="preserve"> </w:t>
      </w:r>
      <w:r w:rsidRPr="002277D2">
        <w:rPr>
          <w:color w:val="000000"/>
          <w:sz w:val="20"/>
          <w:szCs w:val="20"/>
        </w:rPr>
        <w:t>authorisation</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Employer.</w:t>
      </w:r>
    </w:p>
    <w:p w14:paraId="16C6A13F" w14:textId="77777777" w:rsidR="002277D2" w:rsidRDefault="003D59C2" w:rsidP="003D59C2">
      <w:pPr>
        <w:numPr>
          <w:ilvl w:val="2"/>
          <w:numId w:val="5"/>
        </w:numPr>
        <w:rPr>
          <w:color w:val="000000"/>
          <w:sz w:val="20"/>
          <w:szCs w:val="20"/>
        </w:rPr>
      </w:pPr>
      <w:r w:rsidRPr="002277D2">
        <w:rPr>
          <w:color w:val="000000"/>
          <w:sz w:val="20"/>
          <w:szCs w:val="20"/>
        </w:rPr>
        <w:t>The</w:t>
      </w:r>
      <w:r w:rsidRPr="002277D2">
        <w:rPr>
          <w:color w:val="000000"/>
          <w:spacing w:val="-3"/>
          <w:sz w:val="20"/>
          <w:szCs w:val="20"/>
        </w:rPr>
        <w:t xml:space="preserve"> </w:t>
      </w:r>
      <w:r w:rsidRPr="002277D2">
        <w:rPr>
          <w:color w:val="000000"/>
          <w:sz w:val="20"/>
          <w:szCs w:val="20"/>
        </w:rPr>
        <w:t>Employer</w:t>
      </w:r>
      <w:r w:rsidRPr="002277D2">
        <w:rPr>
          <w:color w:val="000000"/>
          <w:spacing w:val="-2"/>
          <w:sz w:val="20"/>
          <w:szCs w:val="20"/>
        </w:rPr>
        <w:t xml:space="preserve"> </w:t>
      </w:r>
      <w:r w:rsidRPr="002277D2">
        <w:rPr>
          <w:color w:val="000000"/>
          <w:sz w:val="20"/>
          <w:szCs w:val="20"/>
        </w:rPr>
        <w:t>reserves</w:t>
      </w:r>
      <w:r w:rsidRPr="002277D2">
        <w:rPr>
          <w:color w:val="000000"/>
          <w:spacing w:val="-4"/>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right</w:t>
      </w:r>
      <w:r w:rsidRPr="002277D2">
        <w:rPr>
          <w:color w:val="000000"/>
          <w:spacing w:val="-4"/>
          <w:sz w:val="20"/>
          <w:szCs w:val="20"/>
        </w:rPr>
        <w:t xml:space="preserve"> </w:t>
      </w:r>
      <w:r w:rsidRPr="002277D2">
        <w:rPr>
          <w:color w:val="000000"/>
          <w:sz w:val="20"/>
          <w:szCs w:val="20"/>
        </w:rPr>
        <w:t>to</w:t>
      </w:r>
      <w:r w:rsidRPr="002277D2">
        <w:rPr>
          <w:color w:val="000000"/>
          <w:spacing w:val="-2"/>
          <w:sz w:val="20"/>
          <w:szCs w:val="20"/>
        </w:rPr>
        <w:t xml:space="preserve"> </w:t>
      </w:r>
      <w:r w:rsidRPr="002277D2">
        <w:rPr>
          <w:color w:val="000000"/>
          <w:sz w:val="20"/>
          <w:szCs w:val="20"/>
        </w:rPr>
        <w:t>require</w:t>
      </w:r>
      <w:r w:rsidRPr="002277D2">
        <w:rPr>
          <w:color w:val="000000"/>
          <w:spacing w:val="-3"/>
          <w:sz w:val="20"/>
          <w:szCs w:val="20"/>
        </w:rPr>
        <w:t xml:space="preserve"> </w:t>
      </w:r>
      <w:r w:rsidRPr="002277D2">
        <w:rPr>
          <w:color w:val="000000"/>
          <w:sz w:val="20"/>
          <w:szCs w:val="20"/>
        </w:rPr>
        <w:t>you</w:t>
      </w:r>
      <w:r w:rsidRPr="002277D2">
        <w:rPr>
          <w:color w:val="000000"/>
          <w:spacing w:val="-4"/>
          <w:sz w:val="20"/>
          <w:szCs w:val="20"/>
        </w:rPr>
        <w:t xml:space="preserve"> </w:t>
      </w:r>
      <w:r w:rsidRPr="002277D2">
        <w:rPr>
          <w:color w:val="000000"/>
          <w:sz w:val="20"/>
          <w:szCs w:val="20"/>
        </w:rPr>
        <w:t>to</w:t>
      </w:r>
      <w:r w:rsidRPr="002277D2">
        <w:rPr>
          <w:color w:val="000000"/>
          <w:spacing w:val="-2"/>
          <w:sz w:val="20"/>
          <w:szCs w:val="20"/>
        </w:rPr>
        <w:t xml:space="preserve"> </w:t>
      </w:r>
      <w:r w:rsidRPr="002277D2">
        <w:rPr>
          <w:color w:val="000000"/>
          <w:sz w:val="20"/>
          <w:szCs w:val="20"/>
        </w:rPr>
        <w:t>take</w:t>
      </w:r>
      <w:r w:rsidRPr="002277D2">
        <w:rPr>
          <w:color w:val="000000"/>
          <w:spacing w:val="-3"/>
          <w:sz w:val="20"/>
          <w:szCs w:val="20"/>
        </w:rPr>
        <w:t xml:space="preserve"> </w:t>
      </w:r>
      <w:r w:rsidRPr="002277D2">
        <w:rPr>
          <w:color w:val="000000"/>
          <w:sz w:val="20"/>
          <w:szCs w:val="20"/>
        </w:rPr>
        <w:t>all</w:t>
      </w:r>
      <w:r w:rsidRPr="002277D2">
        <w:rPr>
          <w:color w:val="000000"/>
          <w:spacing w:val="-3"/>
          <w:sz w:val="20"/>
          <w:szCs w:val="20"/>
        </w:rPr>
        <w:t xml:space="preserve"> </w:t>
      </w:r>
      <w:r w:rsidRPr="002277D2">
        <w:rPr>
          <w:color w:val="000000"/>
          <w:sz w:val="20"/>
          <w:szCs w:val="20"/>
        </w:rPr>
        <w:t>or</w:t>
      </w:r>
      <w:r w:rsidRPr="002277D2">
        <w:rPr>
          <w:color w:val="000000"/>
          <w:spacing w:val="-3"/>
          <w:sz w:val="20"/>
          <w:szCs w:val="20"/>
        </w:rPr>
        <w:t xml:space="preserve"> </w:t>
      </w:r>
      <w:r w:rsidRPr="002277D2">
        <w:rPr>
          <w:color w:val="000000"/>
          <w:sz w:val="20"/>
          <w:szCs w:val="20"/>
        </w:rPr>
        <w:t>part</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any</w:t>
      </w:r>
      <w:r w:rsidRPr="002277D2">
        <w:rPr>
          <w:color w:val="000000"/>
          <w:spacing w:val="-7"/>
          <w:sz w:val="20"/>
          <w:szCs w:val="20"/>
        </w:rPr>
        <w:t xml:space="preserve"> </w:t>
      </w:r>
      <w:r w:rsidRPr="002277D2">
        <w:rPr>
          <w:color w:val="000000"/>
          <w:sz w:val="20"/>
          <w:szCs w:val="20"/>
        </w:rPr>
        <w:t>outstanding</w:t>
      </w:r>
      <w:r w:rsidRPr="002277D2">
        <w:rPr>
          <w:color w:val="000000"/>
          <w:spacing w:val="-4"/>
          <w:sz w:val="20"/>
          <w:szCs w:val="20"/>
        </w:rPr>
        <w:t xml:space="preserve"> </w:t>
      </w:r>
      <w:r w:rsidRPr="002277D2">
        <w:rPr>
          <w:color w:val="000000"/>
          <w:sz w:val="20"/>
          <w:szCs w:val="20"/>
        </w:rPr>
        <w:t>holiday entitlement</w:t>
      </w:r>
      <w:r w:rsidRPr="002277D2">
        <w:rPr>
          <w:color w:val="000000"/>
          <w:spacing w:val="-7"/>
          <w:sz w:val="20"/>
          <w:szCs w:val="20"/>
        </w:rPr>
        <w:t xml:space="preserve"> </w:t>
      </w:r>
      <w:r w:rsidRPr="002277D2">
        <w:rPr>
          <w:color w:val="000000"/>
          <w:sz w:val="20"/>
          <w:szCs w:val="20"/>
        </w:rPr>
        <w:t>during</w:t>
      </w:r>
      <w:r w:rsidRPr="002277D2">
        <w:rPr>
          <w:color w:val="000000"/>
          <w:spacing w:val="-7"/>
          <w:sz w:val="20"/>
          <w:szCs w:val="20"/>
        </w:rPr>
        <w:t xml:space="preserve"> </w:t>
      </w:r>
      <w:r w:rsidRPr="002277D2">
        <w:rPr>
          <w:color w:val="000000"/>
          <w:sz w:val="20"/>
          <w:szCs w:val="20"/>
        </w:rPr>
        <w:t>any</w:t>
      </w:r>
      <w:r w:rsidRPr="002277D2">
        <w:rPr>
          <w:color w:val="000000"/>
          <w:spacing w:val="-10"/>
          <w:sz w:val="20"/>
          <w:szCs w:val="20"/>
        </w:rPr>
        <w:t xml:space="preserve"> </w:t>
      </w:r>
      <w:r w:rsidRPr="002277D2">
        <w:rPr>
          <w:color w:val="000000"/>
          <w:sz w:val="20"/>
          <w:szCs w:val="20"/>
        </w:rPr>
        <w:t>period</w:t>
      </w:r>
      <w:r w:rsidRPr="002277D2">
        <w:rPr>
          <w:color w:val="000000"/>
          <w:spacing w:val="-5"/>
          <w:sz w:val="20"/>
          <w:szCs w:val="20"/>
        </w:rPr>
        <w:t xml:space="preserve"> </w:t>
      </w:r>
      <w:r w:rsidRPr="002277D2">
        <w:rPr>
          <w:color w:val="000000"/>
          <w:sz w:val="20"/>
          <w:szCs w:val="20"/>
        </w:rPr>
        <w:t>of</w:t>
      </w:r>
      <w:r w:rsidRPr="002277D2">
        <w:rPr>
          <w:color w:val="000000"/>
          <w:spacing w:val="-8"/>
          <w:sz w:val="20"/>
          <w:szCs w:val="20"/>
        </w:rPr>
        <w:t xml:space="preserve"> </w:t>
      </w:r>
      <w:r w:rsidRPr="002277D2">
        <w:rPr>
          <w:color w:val="000000"/>
          <w:sz w:val="20"/>
          <w:szCs w:val="20"/>
        </w:rPr>
        <w:t>notice</w:t>
      </w:r>
      <w:r w:rsidRPr="002277D2">
        <w:rPr>
          <w:color w:val="000000"/>
          <w:spacing w:val="-6"/>
          <w:sz w:val="20"/>
          <w:szCs w:val="20"/>
        </w:rPr>
        <w:t xml:space="preserve"> </w:t>
      </w:r>
      <w:r w:rsidRPr="002277D2">
        <w:rPr>
          <w:color w:val="000000"/>
          <w:sz w:val="20"/>
          <w:szCs w:val="20"/>
        </w:rPr>
        <w:t>to</w:t>
      </w:r>
      <w:r w:rsidRPr="002277D2">
        <w:rPr>
          <w:color w:val="000000"/>
          <w:spacing w:val="-5"/>
          <w:sz w:val="20"/>
          <w:szCs w:val="20"/>
        </w:rPr>
        <w:t xml:space="preserve"> </w:t>
      </w:r>
      <w:r w:rsidRPr="002277D2">
        <w:rPr>
          <w:color w:val="000000"/>
          <w:sz w:val="20"/>
          <w:szCs w:val="20"/>
        </w:rPr>
        <w:t>terminate</w:t>
      </w:r>
      <w:r w:rsidRPr="002277D2">
        <w:rPr>
          <w:color w:val="000000"/>
          <w:spacing w:val="-2"/>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employment.</w:t>
      </w:r>
    </w:p>
    <w:p w14:paraId="5D24B48B" w14:textId="77777777" w:rsidR="003D59C2" w:rsidRPr="002277D2" w:rsidRDefault="003D59C2" w:rsidP="003D59C2">
      <w:pPr>
        <w:numPr>
          <w:ilvl w:val="2"/>
          <w:numId w:val="5"/>
        </w:numPr>
        <w:rPr>
          <w:color w:val="000000"/>
          <w:sz w:val="20"/>
          <w:szCs w:val="20"/>
        </w:rPr>
      </w:pPr>
      <w:r w:rsidRPr="002277D2">
        <w:rPr>
          <w:color w:val="000000"/>
          <w:sz w:val="20"/>
          <w:szCs w:val="20"/>
        </w:rPr>
        <w:t>If</w:t>
      </w:r>
      <w:r w:rsidRPr="002277D2">
        <w:rPr>
          <w:color w:val="000000"/>
          <w:spacing w:val="-8"/>
          <w:sz w:val="20"/>
          <w:szCs w:val="20"/>
        </w:rPr>
        <w:t xml:space="preserve"> </w:t>
      </w:r>
      <w:r w:rsidRPr="002277D2">
        <w:rPr>
          <w:color w:val="000000"/>
          <w:sz w:val="20"/>
          <w:szCs w:val="20"/>
        </w:rPr>
        <w:t>your</w:t>
      </w:r>
      <w:r w:rsidRPr="002277D2">
        <w:rPr>
          <w:color w:val="000000"/>
          <w:spacing w:val="-6"/>
          <w:sz w:val="20"/>
          <w:szCs w:val="20"/>
        </w:rPr>
        <w:t xml:space="preserve"> </w:t>
      </w:r>
      <w:r w:rsidRPr="002277D2">
        <w:rPr>
          <w:color w:val="000000"/>
          <w:sz w:val="20"/>
          <w:szCs w:val="20"/>
        </w:rPr>
        <w:t>employment</w:t>
      </w:r>
      <w:r w:rsidRPr="002277D2">
        <w:rPr>
          <w:color w:val="000000"/>
          <w:spacing w:val="-7"/>
          <w:sz w:val="20"/>
          <w:szCs w:val="20"/>
        </w:rPr>
        <w:t xml:space="preserve"> </w:t>
      </w:r>
      <w:r w:rsidRPr="002277D2">
        <w:rPr>
          <w:color w:val="000000"/>
          <w:sz w:val="20"/>
          <w:szCs w:val="20"/>
        </w:rPr>
        <w:t>with</w:t>
      </w:r>
      <w:r w:rsidRPr="002277D2">
        <w:rPr>
          <w:color w:val="000000"/>
          <w:spacing w:val="-8"/>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Employer</w:t>
      </w:r>
      <w:r w:rsidRPr="002277D2">
        <w:rPr>
          <w:color w:val="000000"/>
          <w:spacing w:val="-5"/>
          <w:sz w:val="20"/>
          <w:szCs w:val="20"/>
        </w:rPr>
        <w:t xml:space="preserve"> </w:t>
      </w:r>
      <w:r w:rsidRPr="002277D2">
        <w:rPr>
          <w:color w:val="000000"/>
          <w:sz w:val="20"/>
          <w:szCs w:val="20"/>
        </w:rPr>
        <w:t>terminates</w:t>
      </w:r>
      <w:r w:rsidRPr="002277D2">
        <w:rPr>
          <w:color w:val="000000"/>
          <w:spacing w:val="-7"/>
          <w:sz w:val="20"/>
          <w:szCs w:val="20"/>
        </w:rPr>
        <w:t xml:space="preserve"> </w:t>
      </w:r>
      <w:r w:rsidRPr="002277D2">
        <w:rPr>
          <w:color w:val="000000"/>
          <w:sz w:val="20"/>
          <w:szCs w:val="20"/>
        </w:rPr>
        <w:t>during</w:t>
      </w:r>
      <w:r w:rsidRPr="002277D2">
        <w:rPr>
          <w:color w:val="000000"/>
          <w:spacing w:val="-7"/>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holiday</w:t>
      </w:r>
      <w:r w:rsidRPr="002277D2">
        <w:rPr>
          <w:color w:val="000000"/>
          <w:spacing w:val="-9"/>
          <w:sz w:val="20"/>
          <w:szCs w:val="20"/>
        </w:rPr>
        <w:t xml:space="preserve"> </w:t>
      </w:r>
      <w:r w:rsidRPr="002277D2">
        <w:rPr>
          <w:color w:val="000000"/>
          <w:sz w:val="20"/>
          <w:szCs w:val="20"/>
        </w:rPr>
        <w:t>year</w:t>
      </w:r>
      <w:r w:rsidRPr="002277D2">
        <w:rPr>
          <w:color w:val="000000"/>
          <w:spacing w:val="-6"/>
          <w:sz w:val="20"/>
          <w:szCs w:val="20"/>
        </w:rPr>
        <w:t xml:space="preserve"> </w:t>
      </w:r>
      <w:r w:rsidRPr="002277D2">
        <w:rPr>
          <w:color w:val="000000"/>
          <w:sz w:val="20"/>
          <w:szCs w:val="20"/>
        </w:rPr>
        <w:t>you</w:t>
      </w:r>
      <w:r w:rsidRPr="002277D2">
        <w:rPr>
          <w:color w:val="000000"/>
          <w:spacing w:val="-7"/>
          <w:sz w:val="20"/>
          <w:szCs w:val="20"/>
        </w:rPr>
        <w:t xml:space="preserve"> </w:t>
      </w:r>
      <w:r w:rsidRPr="002277D2">
        <w:rPr>
          <w:color w:val="000000"/>
          <w:sz w:val="20"/>
          <w:szCs w:val="20"/>
        </w:rPr>
        <w:t>will</w:t>
      </w:r>
      <w:r w:rsidRPr="002277D2">
        <w:rPr>
          <w:color w:val="000000"/>
          <w:spacing w:val="-7"/>
          <w:sz w:val="20"/>
          <w:szCs w:val="20"/>
        </w:rPr>
        <w:t xml:space="preserve"> </w:t>
      </w:r>
      <w:r w:rsidRPr="002277D2">
        <w:rPr>
          <w:color w:val="000000"/>
          <w:sz w:val="20"/>
          <w:szCs w:val="20"/>
        </w:rPr>
        <w:t>receive</w:t>
      </w:r>
      <w:r w:rsidRPr="002277D2">
        <w:rPr>
          <w:color w:val="000000"/>
          <w:spacing w:val="-6"/>
          <w:sz w:val="20"/>
          <w:szCs w:val="20"/>
        </w:rPr>
        <w:t xml:space="preserve"> </w:t>
      </w:r>
      <w:r w:rsidRPr="002277D2">
        <w:rPr>
          <w:color w:val="000000"/>
          <w:sz w:val="20"/>
          <w:szCs w:val="20"/>
        </w:rPr>
        <w:t>a payment</w:t>
      </w:r>
      <w:r w:rsidRPr="002277D2">
        <w:rPr>
          <w:color w:val="000000"/>
          <w:spacing w:val="-5"/>
          <w:sz w:val="20"/>
          <w:szCs w:val="20"/>
        </w:rPr>
        <w:t xml:space="preserve"> </w:t>
      </w:r>
      <w:r w:rsidRPr="002277D2">
        <w:rPr>
          <w:color w:val="000000"/>
          <w:sz w:val="20"/>
          <w:szCs w:val="20"/>
        </w:rPr>
        <w:t>representing</w:t>
      </w:r>
      <w:r w:rsidRPr="002277D2">
        <w:rPr>
          <w:color w:val="000000"/>
          <w:spacing w:val="-5"/>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holiday</w:t>
      </w:r>
      <w:r w:rsidRPr="002277D2">
        <w:rPr>
          <w:color w:val="000000"/>
          <w:spacing w:val="-7"/>
          <w:sz w:val="20"/>
          <w:szCs w:val="20"/>
        </w:rPr>
        <w:t xml:space="preserve"> </w:t>
      </w:r>
      <w:r w:rsidRPr="002277D2">
        <w:rPr>
          <w:color w:val="000000"/>
          <w:sz w:val="20"/>
          <w:szCs w:val="20"/>
        </w:rPr>
        <w:t>with</w:t>
      </w:r>
      <w:r w:rsidRPr="002277D2">
        <w:rPr>
          <w:color w:val="000000"/>
          <w:spacing w:val="-6"/>
          <w:sz w:val="20"/>
          <w:szCs w:val="20"/>
        </w:rPr>
        <w:t xml:space="preserve"> </w:t>
      </w:r>
      <w:r w:rsidRPr="002277D2">
        <w:rPr>
          <w:color w:val="000000"/>
          <w:sz w:val="20"/>
          <w:szCs w:val="20"/>
        </w:rPr>
        <w:t>pay</w:t>
      </w:r>
      <w:r w:rsidRPr="002277D2">
        <w:rPr>
          <w:color w:val="000000"/>
          <w:spacing w:val="-7"/>
          <w:sz w:val="20"/>
          <w:szCs w:val="20"/>
        </w:rPr>
        <w:t xml:space="preserve"> </w:t>
      </w:r>
      <w:r w:rsidRPr="002277D2">
        <w:rPr>
          <w:color w:val="000000"/>
          <w:sz w:val="20"/>
          <w:szCs w:val="20"/>
        </w:rPr>
        <w:t>accrued</w:t>
      </w:r>
      <w:r w:rsidRPr="002277D2">
        <w:rPr>
          <w:color w:val="000000"/>
          <w:spacing w:val="-4"/>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date</w:t>
      </w:r>
      <w:r w:rsidRPr="002277D2">
        <w:rPr>
          <w:color w:val="000000"/>
          <w:spacing w:val="-4"/>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termination</w:t>
      </w:r>
      <w:r w:rsidRPr="002277D2">
        <w:rPr>
          <w:color w:val="000000"/>
          <w:spacing w:val="-5"/>
          <w:sz w:val="20"/>
          <w:szCs w:val="20"/>
        </w:rPr>
        <w:t xml:space="preserve"> </w:t>
      </w:r>
      <w:r w:rsidRPr="002277D2">
        <w:rPr>
          <w:color w:val="000000"/>
          <w:sz w:val="20"/>
          <w:szCs w:val="20"/>
        </w:rPr>
        <w:t>less</w:t>
      </w:r>
      <w:r w:rsidRPr="002277D2">
        <w:rPr>
          <w:color w:val="000000"/>
          <w:spacing w:val="-5"/>
          <w:sz w:val="20"/>
          <w:szCs w:val="20"/>
        </w:rPr>
        <w:t xml:space="preserve"> </w:t>
      </w:r>
      <w:r w:rsidRPr="002277D2">
        <w:rPr>
          <w:color w:val="000000"/>
          <w:sz w:val="20"/>
          <w:szCs w:val="20"/>
        </w:rPr>
        <w:t>an</w:t>
      </w:r>
      <w:r w:rsidRPr="002277D2">
        <w:rPr>
          <w:color w:val="000000"/>
          <w:spacing w:val="-5"/>
          <w:sz w:val="20"/>
          <w:szCs w:val="20"/>
        </w:rPr>
        <w:t xml:space="preserve"> </w:t>
      </w:r>
      <w:r w:rsidRPr="002277D2">
        <w:rPr>
          <w:color w:val="000000"/>
          <w:sz w:val="20"/>
          <w:szCs w:val="20"/>
        </w:rPr>
        <w:t>amount in respect of holiday already taken. Should you have taken more holiday with pay than the accrued entitlement at the date of termination a sum in respect of the excess taken over the amount accrued shall be deducted from any moneys due to you by the Employer, to which deduction you hereby irrevocable consent. If you are dismissed by the Employer for committing an act of gross misconduct, you will only be entitled to the sum of £1 on termination</w:t>
      </w:r>
      <w:r w:rsidRPr="002277D2">
        <w:rPr>
          <w:color w:val="000000"/>
          <w:spacing w:val="-6"/>
          <w:sz w:val="20"/>
          <w:szCs w:val="20"/>
        </w:rPr>
        <w:t xml:space="preserve"> </w:t>
      </w:r>
      <w:r w:rsidRPr="002277D2">
        <w:rPr>
          <w:color w:val="000000"/>
          <w:sz w:val="20"/>
          <w:szCs w:val="20"/>
        </w:rPr>
        <w:t>of</w:t>
      </w:r>
      <w:r w:rsidRPr="002277D2">
        <w:rPr>
          <w:color w:val="000000"/>
          <w:spacing w:val="-7"/>
          <w:sz w:val="20"/>
          <w:szCs w:val="20"/>
        </w:rPr>
        <w:t xml:space="preserve"> </w:t>
      </w:r>
      <w:r w:rsidRPr="002277D2">
        <w:rPr>
          <w:color w:val="000000"/>
          <w:sz w:val="20"/>
          <w:szCs w:val="20"/>
        </w:rPr>
        <w:t>your</w:t>
      </w:r>
      <w:r w:rsidRPr="002277D2">
        <w:rPr>
          <w:color w:val="000000"/>
          <w:spacing w:val="-5"/>
          <w:sz w:val="20"/>
          <w:szCs w:val="20"/>
        </w:rPr>
        <w:t xml:space="preserve"> </w:t>
      </w:r>
      <w:r w:rsidRPr="002277D2">
        <w:rPr>
          <w:color w:val="000000"/>
          <w:sz w:val="20"/>
          <w:szCs w:val="20"/>
        </w:rPr>
        <w:t>employment</w:t>
      </w:r>
      <w:r w:rsidRPr="002277D2">
        <w:rPr>
          <w:color w:val="000000"/>
          <w:spacing w:val="-6"/>
          <w:sz w:val="20"/>
          <w:szCs w:val="20"/>
        </w:rPr>
        <w:t xml:space="preserve"> </w:t>
      </w:r>
      <w:r w:rsidRPr="002277D2">
        <w:rPr>
          <w:color w:val="000000"/>
          <w:sz w:val="20"/>
          <w:szCs w:val="20"/>
        </w:rPr>
        <w:t>in</w:t>
      </w:r>
      <w:r w:rsidRPr="002277D2">
        <w:rPr>
          <w:color w:val="000000"/>
          <w:spacing w:val="-6"/>
          <w:sz w:val="20"/>
          <w:szCs w:val="20"/>
        </w:rPr>
        <w:t xml:space="preserve"> </w:t>
      </w:r>
      <w:r w:rsidRPr="002277D2">
        <w:rPr>
          <w:color w:val="000000"/>
          <w:sz w:val="20"/>
          <w:szCs w:val="20"/>
        </w:rPr>
        <w:t>respect</w:t>
      </w:r>
      <w:r w:rsidRPr="002277D2">
        <w:rPr>
          <w:color w:val="000000"/>
          <w:spacing w:val="-6"/>
          <w:sz w:val="20"/>
          <w:szCs w:val="20"/>
        </w:rPr>
        <w:t xml:space="preserve"> </w:t>
      </w:r>
      <w:r w:rsidRPr="002277D2">
        <w:rPr>
          <w:color w:val="000000"/>
          <w:sz w:val="20"/>
          <w:szCs w:val="20"/>
        </w:rPr>
        <w:t>of</w:t>
      </w:r>
      <w:r w:rsidRPr="002277D2">
        <w:rPr>
          <w:color w:val="000000"/>
          <w:spacing w:val="-7"/>
          <w:sz w:val="20"/>
          <w:szCs w:val="20"/>
        </w:rPr>
        <w:t xml:space="preserve"> </w:t>
      </w:r>
      <w:r w:rsidRPr="002277D2">
        <w:rPr>
          <w:color w:val="000000"/>
          <w:sz w:val="20"/>
          <w:szCs w:val="20"/>
        </w:rPr>
        <w:t>any</w:t>
      </w:r>
      <w:r w:rsidRPr="002277D2">
        <w:rPr>
          <w:color w:val="000000"/>
          <w:spacing w:val="-9"/>
          <w:sz w:val="20"/>
          <w:szCs w:val="20"/>
        </w:rPr>
        <w:t xml:space="preserve"> </w:t>
      </w:r>
      <w:r w:rsidRPr="002277D2">
        <w:rPr>
          <w:color w:val="000000"/>
          <w:sz w:val="20"/>
          <w:szCs w:val="20"/>
        </w:rPr>
        <w:t>accrued</w:t>
      </w:r>
      <w:r w:rsidRPr="002277D2">
        <w:rPr>
          <w:color w:val="000000"/>
          <w:spacing w:val="-4"/>
          <w:sz w:val="20"/>
          <w:szCs w:val="20"/>
        </w:rPr>
        <w:t xml:space="preserve"> </w:t>
      </w:r>
      <w:r w:rsidRPr="002277D2">
        <w:rPr>
          <w:color w:val="000000"/>
          <w:sz w:val="20"/>
          <w:szCs w:val="20"/>
        </w:rPr>
        <w:t>but</w:t>
      </w:r>
      <w:r w:rsidRPr="002277D2">
        <w:rPr>
          <w:color w:val="000000"/>
          <w:spacing w:val="-6"/>
          <w:sz w:val="20"/>
          <w:szCs w:val="20"/>
        </w:rPr>
        <w:t xml:space="preserve"> </w:t>
      </w:r>
      <w:r w:rsidRPr="002277D2">
        <w:rPr>
          <w:color w:val="000000"/>
          <w:sz w:val="20"/>
          <w:szCs w:val="20"/>
        </w:rPr>
        <w:t>untaken</w:t>
      </w:r>
      <w:r w:rsidRPr="002277D2">
        <w:rPr>
          <w:color w:val="000000"/>
          <w:spacing w:val="-6"/>
          <w:sz w:val="20"/>
          <w:szCs w:val="20"/>
        </w:rPr>
        <w:t xml:space="preserve"> </w:t>
      </w:r>
      <w:r w:rsidRPr="002277D2">
        <w:rPr>
          <w:color w:val="000000"/>
          <w:sz w:val="20"/>
          <w:szCs w:val="20"/>
        </w:rPr>
        <w:t>holiday</w:t>
      </w:r>
      <w:r w:rsidRPr="002277D2">
        <w:rPr>
          <w:color w:val="000000"/>
          <w:spacing w:val="-8"/>
          <w:sz w:val="20"/>
          <w:szCs w:val="20"/>
        </w:rPr>
        <w:t xml:space="preserve"> </w:t>
      </w:r>
      <w:r w:rsidRPr="002277D2">
        <w:rPr>
          <w:color w:val="000000"/>
          <w:sz w:val="20"/>
          <w:szCs w:val="20"/>
        </w:rPr>
        <w:t>pay.</w:t>
      </w:r>
    </w:p>
    <w:p w14:paraId="642F1D59" w14:textId="77777777" w:rsidR="003D59C2" w:rsidRDefault="003D59C2" w:rsidP="003D59C2">
      <w:pPr>
        <w:rPr>
          <w:color w:val="000000"/>
          <w:sz w:val="20"/>
          <w:szCs w:val="20"/>
        </w:rPr>
      </w:pPr>
    </w:p>
    <w:p w14:paraId="7E85CBE6" w14:textId="77777777" w:rsidR="003D59C2" w:rsidRPr="00363419" w:rsidRDefault="003D59C2" w:rsidP="00075DE5">
      <w:pPr>
        <w:numPr>
          <w:ilvl w:val="0"/>
          <w:numId w:val="5"/>
        </w:numPr>
        <w:rPr>
          <w:b/>
          <w:bCs/>
        </w:rPr>
      </w:pPr>
      <w:r w:rsidRPr="00363419">
        <w:rPr>
          <w:b/>
          <w:bCs/>
        </w:rPr>
        <w:t>Bank holidays</w:t>
      </w:r>
    </w:p>
    <w:p w14:paraId="6DEC3E53" w14:textId="77777777" w:rsidR="003D59C2" w:rsidRPr="00363419" w:rsidRDefault="003D59C2" w:rsidP="00975FBA">
      <w:pPr>
        <w:numPr>
          <w:ilvl w:val="1"/>
          <w:numId w:val="5"/>
        </w:numPr>
        <w:rPr>
          <w:color w:val="000000"/>
          <w:sz w:val="20"/>
          <w:szCs w:val="20"/>
        </w:rPr>
      </w:pPr>
      <w:r w:rsidRPr="00363419">
        <w:rPr>
          <w:color w:val="000000"/>
          <w:sz w:val="20"/>
          <w:szCs w:val="20"/>
        </w:rPr>
        <w:t>You are entitled to paid annual leave on bank and public holidays (calculated on a pro-rata basis for</w:t>
      </w:r>
      <w:r w:rsidRPr="00363419">
        <w:rPr>
          <w:color w:val="000000"/>
          <w:spacing w:val="-30"/>
          <w:sz w:val="20"/>
          <w:szCs w:val="20"/>
        </w:rPr>
        <w:t xml:space="preserve"> </w:t>
      </w:r>
      <w:r w:rsidRPr="00363419">
        <w:rPr>
          <w:color w:val="000000"/>
          <w:sz w:val="20"/>
          <w:szCs w:val="20"/>
        </w:rPr>
        <w:t>part- time colleagues). Due to the nature of our business, you may be required to work on these days. It is a condition of your employment that you agree to do so when asked by the Employer. In this case, the Employer</w:t>
      </w:r>
      <w:r w:rsidRPr="00363419">
        <w:rPr>
          <w:color w:val="000000"/>
          <w:spacing w:val="-3"/>
          <w:sz w:val="20"/>
          <w:szCs w:val="20"/>
        </w:rPr>
        <w:t xml:space="preserve"> </w:t>
      </w:r>
      <w:r w:rsidRPr="00363419">
        <w:rPr>
          <w:color w:val="000000"/>
          <w:sz w:val="20"/>
          <w:szCs w:val="20"/>
        </w:rPr>
        <w:t>will</w:t>
      </w:r>
      <w:r w:rsidRPr="00363419">
        <w:rPr>
          <w:color w:val="000000"/>
          <w:spacing w:val="-5"/>
          <w:sz w:val="20"/>
          <w:szCs w:val="20"/>
        </w:rPr>
        <w:t xml:space="preserve"> </w:t>
      </w:r>
      <w:r w:rsidRPr="00363419">
        <w:rPr>
          <w:color w:val="000000"/>
          <w:sz w:val="20"/>
          <w:szCs w:val="20"/>
        </w:rPr>
        <w:t>compensate</w:t>
      </w:r>
      <w:r w:rsidRPr="00363419">
        <w:rPr>
          <w:color w:val="000000"/>
          <w:spacing w:val="-5"/>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a</w:t>
      </w:r>
      <w:r w:rsidRPr="00363419">
        <w:rPr>
          <w:color w:val="000000"/>
          <w:spacing w:val="-5"/>
          <w:sz w:val="20"/>
          <w:szCs w:val="20"/>
        </w:rPr>
        <w:t xml:space="preserve"> </w:t>
      </w:r>
      <w:r w:rsidRPr="00363419">
        <w:rPr>
          <w:color w:val="000000"/>
          <w:sz w:val="20"/>
          <w:szCs w:val="20"/>
        </w:rPr>
        <w:t>day-off</w:t>
      </w:r>
      <w:r w:rsidRPr="00363419">
        <w:rPr>
          <w:color w:val="000000"/>
          <w:spacing w:val="-6"/>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lieu</w:t>
      </w:r>
      <w:r w:rsidRPr="00363419">
        <w:rPr>
          <w:color w:val="000000"/>
          <w:spacing w:val="-5"/>
          <w:sz w:val="20"/>
          <w:szCs w:val="20"/>
        </w:rPr>
        <w:t xml:space="preserve"> </w:t>
      </w:r>
      <w:r w:rsidRPr="00363419">
        <w:rPr>
          <w:color w:val="000000"/>
          <w:sz w:val="20"/>
          <w:szCs w:val="20"/>
        </w:rPr>
        <w:t>for</w:t>
      </w:r>
      <w:r w:rsidRPr="00363419">
        <w:rPr>
          <w:color w:val="000000"/>
          <w:spacing w:val="-5"/>
          <w:sz w:val="20"/>
          <w:szCs w:val="20"/>
        </w:rPr>
        <w:t xml:space="preserve"> </w:t>
      </w:r>
      <w:r w:rsidRPr="00363419">
        <w:rPr>
          <w:color w:val="000000"/>
          <w:sz w:val="20"/>
          <w:szCs w:val="20"/>
        </w:rPr>
        <w:t>each</w:t>
      </w:r>
      <w:r w:rsidRPr="00363419">
        <w:rPr>
          <w:color w:val="000000"/>
          <w:spacing w:val="-5"/>
          <w:sz w:val="20"/>
          <w:szCs w:val="20"/>
        </w:rPr>
        <w:t xml:space="preserve"> </w:t>
      </w:r>
      <w:r w:rsidRPr="00363419">
        <w:rPr>
          <w:color w:val="000000"/>
          <w:sz w:val="20"/>
          <w:szCs w:val="20"/>
        </w:rPr>
        <w:t>full</w:t>
      </w:r>
      <w:r w:rsidRPr="00363419">
        <w:rPr>
          <w:color w:val="000000"/>
          <w:spacing w:val="-5"/>
          <w:sz w:val="20"/>
          <w:szCs w:val="20"/>
        </w:rPr>
        <w:t xml:space="preserve"> </w:t>
      </w:r>
      <w:r w:rsidRPr="00363419">
        <w:rPr>
          <w:color w:val="000000"/>
          <w:sz w:val="20"/>
          <w:szCs w:val="20"/>
        </w:rPr>
        <w:t>bank</w:t>
      </w:r>
      <w:r w:rsidRPr="00363419">
        <w:rPr>
          <w:color w:val="000000"/>
          <w:spacing w:val="-5"/>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public</w:t>
      </w:r>
      <w:r w:rsidRPr="00363419">
        <w:rPr>
          <w:color w:val="000000"/>
          <w:spacing w:val="-5"/>
          <w:sz w:val="20"/>
          <w:szCs w:val="20"/>
        </w:rPr>
        <w:t xml:space="preserve"> </w:t>
      </w:r>
      <w:r w:rsidRPr="00363419">
        <w:rPr>
          <w:color w:val="000000"/>
          <w:sz w:val="20"/>
          <w:szCs w:val="20"/>
        </w:rPr>
        <w:t>holiday</w:t>
      </w:r>
      <w:r w:rsidRPr="00363419">
        <w:rPr>
          <w:color w:val="000000"/>
          <w:spacing w:val="-7"/>
          <w:sz w:val="20"/>
          <w:szCs w:val="20"/>
        </w:rPr>
        <w:t xml:space="preserve"> </w:t>
      </w:r>
      <w:r w:rsidRPr="00363419">
        <w:rPr>
          <w:color w:val="000000"/>
          <w:sz w:val="20"/>
          <w:szCs w:val="20"/>
        </w:rPr>
        <w:t>worked.</w:t>
      </w:r>
    </w:p>
    <w:p w14:paraId="1B1FD517" w14:textId="77777777" w:rsidR="003D59C2" w:rsidRPr="00363419" w:rsidRDefault="003D59C2" w:rsidP="003D59C2">
      <w:pPr>
        <w:rPr>
          <w:sz w:val="20"/>
          <w:szCs w:val="20"/>
        </w:rPr>
      </w:pPr>
    </w:p>
    <w:p w14:paraId="2F3E8C3A" w14:textId="77777777" w:rsidR="003D59C2" w:rsidRPr="00363419" w:rsidRDefault="003D59C2" w:rsidP="00075DE5">
      <w:pPr>
        <w:numPr>
          <w:ilvl w:val="0"/>
          <w:numId w:val="5"/>
        </w:numPr>
        <w:rPr>
          <w:b/>
          <w:bCs/>
        </w:rPr>
      </w:pPr>
      <w:r w:rsidRPr="00363419">
        <w:rPr>
          <w:b/>
          <w:bCs/>
        </w:rPr>
        <w:t>Upon leaving</w:t>
      </w:r>
    </w:p>
    <w:p w14:paraId="0D9661BE" w14:textId="77777777" w:rsidR="002277D2" w:rsidRDefault="003D59C2" w:rsidP="003D59C2">
      <w:pPr>
        <w:numPr>
          <w:ilvl w:val="1"/>
          <w:numId w:val="5"/>
        </w:numPr>
        <w:rPr>
          <w:color w:val="000000"/>
          <w:sz w:val="20"/>
          <w:szCs w:val="20"/>
        </w:rPr>
      </w:pPr>
      <w:r w:rsidRPr="00363419">
        <w:rPr>
          <w:color w:val="000000"/>
          <w:sz w:val="20"/>
          <w:szCs w:val="20"/>
        </w:rPr>
        <w:t>On termination of your employment, you will be paid in lieu for holiday accrued but not taken in that holiday year only. Unless required by law, on termination of your employment, you have no right to</w:t>
      </w:r>
      <w:r w:rsidRPr="00363419">
        <w:rPr>
          <w:color w:val="000000"/>
          <w:spacing w:val="-34"/>
          <w:sz w:val="20"/>
          <w:szCs w:val="20"/>
        </w:rPr>
        <w:t xml:space="preserve"> </w:t>
      </w:r>
      <w:r w:rsidRPr="00363419">
        <w:rPr>
          <w:color w:val="000000"/>
          <w:sz w:val="20"/>
          <w:szCs w:val="20"/>
        </w:rPr>
        <w:t>be paid</w:t>
      </w:r>
      <w:r w:rsidRPr="00363419">
        <w:rPr>
          <w:color w:val="000000"/>
          <w:spacing w:val="-3"/>
          <w:sz w:val="20"/>
          <w:szCs w:val="20"/>
        </w:rPr>
        <w:t xml:space="preserve"> </w:t>
      </w:r>
      <w:r w:rsidRPr="00363419">
        <w:rPr>
          <w:color w:val="000000"/>
          <w:sz w:val="20"/>
          <w:szCs w:val="20"/>
        </w:rPr>
        <w:t>for</w:t>
      </w:r>
      <w:r w:rsidRPr="00363419">
        <w:rPr>
          <w:color w:val="000000"/>
          <w:spacing w:val="-4"/>
          <w:sz w:val="20"/>
          <w:szCs w:val="20"/>
        </w:rPr>
        <w:t xml:space="preserve"> </w:t>
      </w:r>
      <w:r w:rsidRPr="00363419">
        <w:rPr>
          <w:color w:val="000000"/>
          <w:sz w:val="20"/>
          <w:szCs w:val="20"/>
        </w:rPr>
        <w:t>holiday</w:t>
      </w:r>
      <w:r w:rsidRPr="00363419">
        <w:rPr>
          <w:color w:val="000000"/>
          <w:spacing w:val="-7"/>
          <w:sz w:val="20"/>
          <w:szCs w:val="20"/>
        </w:rPr>
        <w:t xml:space="preserve"> </w:t>
      </w:r>
      <w:r w:rsidRPr="00363419">
        <w:rPr>
          <w:color w:val="000000"/>
          <w:sz w:val="20"/>
          <w:szCs w:val="20"/>
        </w:rPr>
        <w:t>accrued</w:t>
      </w:r>
      <w:r w:rsidRPr="00363419">
        <w:rPr>
          <w:color w:val="000000"/>
          <w:spacing w:val="-3"/>
          <w:sz w:val="20"/>
          <w:szCs w:val="20"/>
        </w:rPr>
        <w:t xml:space="preserve"> </w:t>
      </w:r>
      <w:r w:rsidRPr="00363419">
        <w:rPr>
          <w:color w:val="000000"/>
          <w:sz w:val="20"/>
          <w:szCs w:val="20"/>
        </w:rPr>
        <w:t>but</w:t>
      </w:r>
      <w:r w:rsidRPr="00363419">
        <w:rPr>
          <w:color w:val="000000"/>
          <w:spacing w:val="-5"/>
          <w:sz w:val="20"/>
          <w:szCs w:val="20"/>
        </w:rPr>
        <w:t xml:space="preserve"> </w:t>
      </w:r>
      <w:r w:rsidRPr="00363419">
        <w:rPr>
          <w:color w:val="000000"/>
          <w:sz w:val="20"/>
          <w:szCs w:val="20"/>
        </w:rPr>
        <w:t>not</w:t>
      </w:r>
      <w:r w:rsidRPr="00363419">
        <w:rPr>
          <w:color w:val="000000"/>
          <w:spacing w:val="-5"/>
          <w:sz w:val="20"/>
          <w:szCs w:val="20"/>
        </w:rPr>
        <w:t xml:space="preserve"> </w:t>
      </w:r>
      <w:r w:rsidRPr="00363419">
        <w:rPr>
          <w:color w:val="000000"/>
          <w:sz w:val="20"/>
          <w:szCs w:val="20"/>
        </w:rPr>
        <w:t>taken</w:t>
      </w:r>
      <w:r w:rsidRPr="00363419">
        <w:rPr>
          <w:color w:val="000000"/>
          <w:spacing w:val="-5"/>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previous</w:t>
      </w:r>
      <w:r w:rsidRPr="00363419">
        <w:rPr>
          <w:color w:val="000000"/>
          <w:spacing w:val="-5"/>
          <w:sz w:val="20"/>
          <w:szCs w:val="20"/>
        </w:rPr>
        <w:t xml:space="preserve"> </w:t>
      </w:r>
      <w:r w:rsidRPr="00363419">
        <w:rPr>
          <w:color w:val="000000"/>
          <w:sz w:val="20"/>
          <w:szCs w:val="20"/>
        </w:rPr>
        <w:t>holiday</w:t>
      </w:r>
      <w:r w:rsidRPr="00363419">
        <w:rPr>
          <w:color w:val="000000"/>
          <w:spacing w:val="-7"/>
          <w:sz w:val="20"/>
          <w:szCs w:val="20"/>
        </w:rPr>
        <w:t xml:space="preserve"> </w:t>
      </w:r>
      <w:r w:rsidRPr="00363419">
        <w:rPr>
          <w:color w:val="000000"/>
          <w:sz w:val="20"/>
          <w:szCs w:val="20"/>
        </w:rPr>
        <w:t>years.</w:t>
      </w:r>
    </w:p>
    <w:p w14:paraId="5D30733D" w14:textId="77777777" w:rsidR="003D59C2" w:rsidRPr="002277D2" w:rsidRDefault="003D59C2" w:rsidP="003D59C2">
      <w:pPr>
        <w:numPr>
          <w:ilvl w:val="1"/>
          <w:numId w:val="5"/>
        </w:numPr>
        <w:rPr>
          <w:color w:val="000000"/>
          <w:sz w:val="20"/>
          <w:szCs w:val="20"/>
        </w:rPr>
      </w:pPr>
      <w:r w:rsidRPr="002277D2">
        <w:rPr>
          <w:color w:val="000000"/>
          <w:sz w:val="20"/>
          <w:szCs w:val="20"/>
        </w:rPr>
        <w:t>If,</w:t>
      </w:r>
      <w:r w:rsidRPr="002277D2">
        <w:rPr>
          <w:color w:val="000000"/>
          <w:spacing w:val="-5"/>
          <w:sz w:val="20"/>
          <w:szCs w:val="20"/>
        </w:rPr>
        <w:t xml:space="preserve"> </w:t>
      </w:r>
      <w:r w:rsidRPr="002277D2">
        <w:rPr>
          <w:color w:val="000000"/>
          <w:sz w:val="20"/>
          <w:szCs w:val="20"/>
        </w:rPr>
        <w:t>on</w:t>
      </w:r>
      <w:r w:rsidRPr="002277D2">
        <w:rPr>
          <w:color w:val="000000"/>
          <w:spacing w:val="-6"/>
          <w:sz w:val="20"/>
          <w:szCs w:val="20"/>
        </w:rPr>
        <w:t xml:space="preserve"> </w:t>
      </w:r>
      <w:r w:rsidRPr="002277D2">
        <w:rPr>
          <w:color w:val="000000"/>
          <w:sz w:val="20"/>
          <w:szCs w:val="20"/>
        </w:rPr>
        <w:t>termination,</w:t>
      </w:r>
      <w:r w:rsidRPr="002277D2">
        <w:rPr>
          <w:color w:val="000000"/>
          <w:spacing w:val="-5"/>
          <w:sz w:val="20"/>
          <w:szCs w:val="20"/>
        </w:rPr>
        <w:t xml:space="preserve"> </w:t>
      </w:r>
      <w:r w:rsidRPr="002277D2">
        <w:rPr>
          <w:color w:val="000000"/>
          <w:sz w:val="20"/>
          <w:szCs w:val="20"/>
        </w:rPr>
        <w:t>you</w:t>
      </w:r>
      <w:r w:rsidRPr="002277D2">
        <w:rPr>
          <w:color w:val="000000"/>
          <w:spacing w:val="-6"/>
          <w:sz w:val="20"/>
          <w:szCs w:val="20"/>
        </w:rPr>
        <w:t xml:space="preserve"> </w:t>
      </w:r>
      <w:r w:rsidRPr="002277D2">
        <w:rPr>
          <w:color w:val="000000"/>
          <w:sz w:val="20"/>
          <w:szCs w:val="20"/>
        </w:rPr>
        <w:t>have</w:t>
      </w:r>
      <w:r w:rsidRPr="002277D2">
        <w:rPr>
          <w:color w:val="000000"/>
          <w:spacing w:val="-5"/>
          <w:sz w:val="20"/>
          <w:szCs w:val="20"/>
        </w:rPr>
        <w:t xml:space="preserve"> </w:t>
      </w:r>
      <w:r w:rsidRPr="002277D2">
        <w:rPr>
          <w:color w:val="000000"/>
          <w:sz w:val="20"/>
          <w:szCs w:val="20"/>
        </w:rPr>
        <w:t>taken</w:t>
      </w:r>
      <w:r w:rsidRPr="002277D2">
        <w:rPr>
          <w:color w:val="000000"/>
          <w:spacing w:val="-6"/>
          <w:sz w:val="20"/>
          <w:szCs w:val="20"/>
        </w:rPr>
        <w:t xml:space="preserve"> </w:t>
      </w:r>
      <w:r w:rsidRPr="002277D2">
        <w:rPr>
          <w:color w:val="000000"/>
          <w:sz w:val="20"/>
          <w:szCs w:val="20"/>
        </w:rPr>
        <w:t>more</w:t>
      </w:r>
      <w:r w:rsidRPr="002277D2">
        <w:rPr>
          <w:color w:val="000000"/>
          <w:spacing w:val="-5"/>
          <w:sz w:val="20"/>
          <w:szCs w:val="20"/>
        </w:rPr>
        <w:t xml:space="preserve"> </w:t>
      </w:r>
      <w:r w:rsidRPr="002277D2">
        <w:rPr>
          <w:color w:val="000000"/>
          <w:sz w:val="20"/>
          <w:szCs w:val="20"/>
        </w:rPr>
        <w:t>holiday</w:t>
      </w:r>
      <w:r w:rsidRPr="002277D2">
        <w:rPr>
          <w:color w:val="000000"/>
          <w:spacing w:val="-7"/>
          <w:sz w:val="20"/>
          <w:szCs w:val="20"/>
        </w:rPr>
        <w:t xml:space="preserve"> </w:t>
      </w:r>
      <w:r w:rsidRPr="002277D2">
        <w:rPr>
          <w:color w:val="000000"/>
          <w:sz w:val="20"/>
          <w:szCs w:val="20"/>
        </w:rPr>
        <w:t>than</w:t>
      </w:r>
      <w:r w:rsidRPr="002277D2">
        <w:rPr>
          <w:color w:val="000000"/>
          <w:spacing w:val="-6"/>
          <w:sz w:val="20"/>
          <w:szCs w:val="20"/>
        </w:rPr>
        <w:t xml:space="preserve"> </w:t>
      </w:r>
      <w:r w:rsidRPr="002277D2">
        <w:rPr>
          <w:color w:val="000000"/>
          <w:sz w:val="20"/>
          <w:szCs w:val="20"/>
        </w:rPr>
        <w:t>you</w:t>
      </w:r>
      <w:r w:rsidRPr="002277D2">
        <w:rPr>
          <w:color w:val="000000"/>
          <w:spacing w:val="-6"/>
          <w:sz w:val="20"/>
          <w:szCs w:val="20"/>
        </w:rPr>
        <w:t xml:space="preserve"> </w:t>
      </w:r>
      <w:r w:rsidRPr="002277D2">
        <w:rPr>
          <w:color w:val="000000"/>
          <w:sz w:val="20"/>
          <w:szCs w:val="20"/>
        </w:rPr>
        <w:t>have</w:t>
      </w:r>
      <w:r w:rsidRPr="002277D2">
        <w:rPr>
          <w:color w:val="000000"/>
          <w:spacing w:val="-5"/>
          <w:sz w:val="20"/>
          <w:szCs w:val="20"/>
        </w:rPr>
        <w:t xml:space="preserve"> </w:t>
      </w:r>
      <w:r w:rsidRPr="002277D2">
        <w:rPr>
          <w:color w:val="000000"/>
          <w:sz w:val="20"/>
          <w:szCs w:val="20"/>
        </w:rPr>
        <w:t>earned</w:t>
      </w:r>
      <w:r w:rsidRPr="002277D2">
        <w:rPr>
          <w:color w:val="000000"/>
          <w:spacing w:val="-4"/>
          <w:sz w:val="20"/>
          <w:szCs w:val="20"/>
        </w:rPr>
        <w:t xml:space="preserve"> </w:t>
      </w:r>
      <w:r w:rsidRPr="002277D2">
        <w:rPr>
          <w:color w:val="000000"/>
          <w:sz w:val="20"/>
          <w:szCs w:val="20"/>
        </w:rPr>
        <w:t>in</w:t>
      </w:r>
      <w:r w:rsidRPr="002277D2">
        <w:rPr>
          <w:color w:val="000000"/>
          <w:spacing w:val="-7"/>
          <w:sz w:val="20"/>
          <w:szCs w:val="20"/>
        </w:rPr>
        <w:t xml:space="preserve"> </w:t>
      </w:r>
      <w:r w:rsidRPr="002277D2">
        <w:rPr>
          <w:color w:val="000000"/>
          <w:sz w:val="20"/>
          <w:szCs w:val="20"/>
        </w:rPr>
        <w:t>that</w:t>
      </w:r>
      <w:r w:rsidRPr="002277D2">
        <w:rPr>
          <w:color w:val="000000"/>
          <w:spacing w:val="-5"/>
          <w:sz w:val="20"/>
          <w:szCs w:val="20"/>
        </w:rPr>
        <w:t xml:space="preserve"> </w:t>
      </w:r>
      <w:r w:rsidRPr="002277D2">
        <w:rPr>
          <w:color w:val="000000"/>
          <w:sz w:val="20"/>
          <w:szCs w:val="20"/>
        </w:rPr>
        <w:t>holiday</w:t>
      </w:r>
      <w:r w:rsidRPr="002277D2">
        <w:rPr>
          <w:color w:val="000000"/>
          <w:spacing w:val="-7"/>
          <w:sz w:val="20"/>
          <w:szCs w:val="20"/>
        </w:rPr>
        <w:t xml:space="preserve"> </w:t>
      </w:r>
      <w:r w:rsidRPr="002277D2">
        <w:rPr>
          <w:color w:val="000000"/>
          <w:sz w:val="20"/>
          <w:szCs w:val="20"/>
        </w:rPr>
        <w:t>year,</w:t>
      </w:r>
      <w:r w:rsidRPr="002277D2">
        <w:rPr>
          <w:color w:val="000000"/>
          <w:spacing w:val="-5"/>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Employer shall be entitled as a result of your agreement to the terms of this contract to deduct the value of the unearned</w:t>
      </w:r>
      <w:r w:rsidRPr="002277D2">
        <w:rPr>
          <w:color w:val="000000"/>
          <w:spacing w:val="-4"/>
          <w:sz w:val="20"/>
          <w:szCs w:val="20"/>
        </w:rPr>
        <w:t xml:space="preserve"> </w:t>
      </w:r>
      <w:r w:rsidRPr="002277D2">
        <w:rPr>
          <w:color w:val="000000"/>
          <w:sz w:val="20"/>
          <w:szCs w:val="20"/>
        </w:rPr>
        <w:t>holiday</w:t>
      </w:r>
      <w:r w:rsidRPr="002277D2">
        <w:rPr>
          <w:color w:val="000000"/>
          <w:spacing w:val="-8"/>
          <w:sz w:val="20"/>
          <w:szCs w:val="20"/>
        </w:rPr>
        <w:t xml:space="preserve"> </w:t>
      </w:r>
      <w:r w:rsidRPr="002277D2">
        <w:rPr>
          <w:color w:val="000000"/>
          <w:sz w:val="20"/>
          <w:szCs w:val="20"/>
        </w:rPr>
        <w:t>from</w:t>
      </w:r>
      <w:r w:rsidRPr="002277D2">
        <w:rPr>
          <w:color w:val="000000"/>
          <w:spacing w:val="-9"/>
          <w:sz w:val="20"/>
          <w:szCs w:val="20"/>
        </w:rPr>
        <w:t xml:space="preserve"> </w:t>
      </w:r>
      <w:r w:rsidRPr="002277D2">
        <w:rPr>
          <w:color w:val="000000"/>
          <w:sz w:val="20"/>
          <w:szCs w:val="20"/>
        </w:rPr>
        <w:t>any</w:t>
      </w:r>
      <w:r w:rsidRPr="002277D2">
        <w:rPr>
          <w:color w:val="000000"/>
          <w:spacing w:val="-9"/>
          <w:sz w:val="20"/>
          <w:szCs w:val="20"/>
        </w:rPr>
        <w:t xml:space="preserve"> </w:t>
      </w:r>
      <w:r w:rsidRPr="002277D2">
        <w:rPr>
          <w:color w:val="000000"/>
          <w:sz w:val="20"/>
          <w:szCs w:val="20"/>
        </w:rPr>
        <w:t>final</w:t>
      </w:r>
      <w:r w:rsidRPr="002277D2">
        <w:rPr>
          <w:color w:val="000000"/>
          <w:spacing w:val="-5"/>
          <w:sz w:val="20"/>
          <w:szCs w:val="20"/>
        </w:rPr>
        <w:t xml:space="preserve"> </w:t>
      </w:r>
      <w:r w:rsidRPr="002277D2">
        <w:rPr>
          <w:color w:val="000000"/>
          <w:sz w:val="20"/>
          <w:szCs w:val="20"/>
        </w:rPr>
        <w:t>payment</w:t>
      </w:r>
      <w:r w:rsidRPr="002277D2">
        <w:rPr>
          <w:color w:val="000000"/>
          <w:spacing w:val="-6"/>
          <w:sz w:val="20"/>
          <w:szCs w:val="20"/>
        </w:rPr>
        <w:t xml:space="preserve"> </w:t>
      </w:r>
      <w:r w:rsidRPr="002277D2">
        <w:rPr>
          <w:color w:val="000000"/>
          <w:sz w:val="20"/>
          <w:szCs w:val="20"/>
        </w:rPr>
        <w:t>of</w:t>
      </w:r>
      <w:r w:rsidRPr="002277D2">
        <w:rPr>
          <w:color w:val="000000"/>
          <w:spacing w:val="-7"/>
          <w:sz w:val="20"/>
          <w:szCs w:val="20"/>
        </w:rPr>
        <w:t xml:space="preserve"> </w:t>
      </w:r>
      <w:r w:rsidRPr="002277D2">
        <w:rPr>
          <w:color w:val="000000"/>
          <w:sz w:val="20"/>
          <w:szCs w:val="20"/>
        </w:rPr>
        <w:t>salary</w:t>
      </w:r>
      <w:r w:rsidRPr="002277D2">
        <w:rPr>
          <w:color w:val="000000"/>
          <w:spacing w:val="-9"/>
          <w:sz w:val="20"/>
          <w:szCs w:val="20"/>
        </w:rPr>
        <w:t xml:space="preserve"> </w:t>
      </w:r>
      <w:r w:rsidRPr="002277D2">
        <w:rPr>
          <w:color w:val="000000"/>
          <w:sz w:val="20"/>
          <w:szCs w:val="20"/>
        </w:rPr>
        <w:t>made</w:t>
      </w:r>
      <w:r w:rsidRPr="002277D2">
        <w:rPr>
          <w:color w:val="000000"/>
          <w:spacing w:val="-5"/>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you.</w:t>
      </w:r>
    </w:p>
    <w:p w14:paraId="26C1D45D" w14:textId="77777777" w:rsidR="00B01849" w:rsidRPr="00363419" w:rsidRDefault="00B01849" w:rsidP="00075DE5">
      <w:pPr>
        <w:numPr>
          <w:ilvl w:val="0"/>
          <w:numId w:val="5"/>
        </w:numPr>
        <w:rPr>
          <w:b/>
          <w:bCs/>
        </w:rPr>
      </w:pPr>
      <w:r w:rsidRPr="00363419">
        <w:rPr>
          <w:b/>
          <w:bCs/>
        </w:rPr>
        <w:lastRenderedPageBreak/>
        <w:t>Dress</w:t>
      </w:r>
    </w:p>
    <w:p w14:paraId="74FCA828" w14:textId="77777777" w:rsidR="00B01849" w:rsidRPr="00363419" w:rsidRDefault="00B01849" w:rsidP="00975FBA">
      <w:pPr>
        <w:numPr>
          <w:ilvl w:val="1"/>
          <w:numId w:val="5"/>
        </w:numPr>
        <w:rPr>
          <w:sz w:val="20"/>
          <w:szCs w:val="20"/>
        </w:rPr>
      </w:pPr>
      <w:r w:rsidRPr="00363419">
        <w:rPr>
          <w:sz w:val="20"/>
          <w:szCs w:val="20"/>
        </w:rPr>
        <w:t>You are to be dressed in a smart, clean and professional manner. You are not to wear jeans or trainers and shall wear any</w:t>
      </w:r>
      <w:r w:rsidRPr="00363419">
        <w:rPr>
          <w:spacing w:val="-8"/>
          <w:sz w:val="20"/>
          <w:szCs w:val="20"/>
        </w:rPr>
        <w:t xml:space="preserve"> </w:t>
      </w:r>
      <w:r w:rsidRPr="00363419">
        <w:rPr>
          <w:sz w:val="20"/>
          <w:szCs w:val="20"/>
        </w:rPr>
        <w:t>uniform</w:t>
      </w:r>
      <w:r w:rsidRPr="00363419">
        <w:rPr>
          <w:spacing w:val="-8"/>
          <w:sz w:val="20"/>
          <w:szCs w:val="20"/>
        </w:rPr>
        <w:t xml:space="preserve"> </w:t>
      </w:r>
      <w:r w:rsidRPr="00363419">
        <w:rPr>
          <w:sz w:val="20"/>
          <w:szCs w:val="20"/>
        </w:rPr>
        <w:t>specified</w:t>
      </w:r>
      <w:r w:rsidRPr="00363419">
        <w:rPr>
          <w:spacing w:val="-4"/>
          <w:sz w:val="20"/>
          <w:szCs w:val="20"/>
        </w:rPr>
        <w:t xml:space="preserve"> </w:t>
      </w:r>
      <w:r w:rsidRPr="00363419">
        <w:rPr>
          <w:sz w:val="20"/>
          <w:szCs w:val="20"/>
        </w:rPr>
        <w:t>or</w:t>
      </w:r>
      <w:r w:rsidRPr="00363419">
        <w:rPr>
          <w:spacing w:val="-5"/>
          <w:sz w:val="20"/>
          <w:szCs w:val="20"/>
        </w:rPr>
        <w:t xml:space="preserve"> </w:t>
      </w:r>
      <w:r w:rsidRPr="00363419">
        <w:rPr>
          <w:sz w:val="20"/>
          <w:szCs w:val="20"/>
        </w:rPr>
        <w:t>supplied</w:t>
      </w:r>
      <w:r w:rsidRPr="00363419">
        <w:rPr>
          <w:spacing w:val="-4"/>
          <w:sz w:val="20"/>
          <w:szCs w:val="20"/>
        </w:rPr>
        <w:t xml:space="preserve"> </w:t>
      </w:r>
      <w:r w:rsidRPr="00363419">
        <w:rPr>
          <w:sz w:val="20"/>
          <w:szCs w:val="20"/>
        </w:rPr>
        <w:t>by</w:t>
      </w:r>
      <w:r w:rsidRPr="00363419">
        <w:rPr>
          <w:spacing w:val="-8"/>
          <w:sz w:val="20"/>
          <w:szCs w:val="20"/>
        </w:rPr>
        <w:t xml:space="preserve"> </w:t>
      </w:r>
      <w:r w:rsidRPr="00363419">
        <w:rPr>
          <w:sz w:val="20"/>
          <w:szCs w:val="20"/>
        </w:rPr>
        <w:t>the</w:t>
      </w:r>
      <w:r w:rsidRPr="00363419">
        <w:rPr>
          <w:spacing w:val="-5"/>
          <w:sz w:val="20"/>
          <w:szCs w:val="20"/>
        </w:rPr>
        <w:t xml:space="preserve"> </w:t>
      </w:r>
      <w:r w:rsidRPr="00363419">
        <w:rPr>
          <w:sz w:val="20"/>
          <w:szCs w:val="20"/>
        </w:rPr>
        <w:t>Employer</w:t>
      </w:r>
      <w:r w:rsidRPr="00363419">
        <w:rPr>
          <w:spacing w:val="-4"/>
          <w:sz w:val="20"/>
          <w:szCs w:val="20"/>
        </w:rPr>
        <w:t xml:space="preserve"> </w:t>
      </w:r>
      <w:r w:rsidRPr="00363419">
        <w:rPr>
          <w:sz w:val="20"/>
          <w:szCs w:val="20"/>
        </w:rPr>
        <w:t>from</w:t>
      </w:r>
      <w:r w:rsidRPr="00363419">
        <w:rPr>
          <w:spacing w:val="-8"/>
          <w:sz w:val="20"/>
          <w:szCs w:val="20"/>
        </w:rPr>
        <w:t xml:space="preserve"> </w:t>
      </w:r>
      <w:r w:rsidRPr="00363419">
        <w:rPr>
          <w:sz w:val="20"/>
          <w:szCs w:val="20"/>
        </w:rPr>
        <w:t>time</w:t>
      </w:r>
      <w:r w:rsidRPr="00363419">
        <w:rPr>
          <w:spacing w:val="-5"/>
          <w:sz w:val="20"/>
          <w:szCs w:val="20"/>
        </w:rPr>
        <w:t xml:space="preserve"> </w:t>
      </w:r>
      <w:r w:rsidRPr="00363419">
        <w:rPr>
          <w:sz w:val="20"/>
          <w:szCs w:val="20"/>
        </w:rPr>
        <w:t>to</w:t>
      </w:r>
      <w:r w:rsidRPr="00363419">
        <w:rPr>
          <w:spacing w:val="-4"/>
          <w:sz w:val="20"/>
          <w:szCs w:val="20"/>
        </w:rPr>
        <w:t xml:space="preserve"> </w:t>
      </w:r>
      <w:r w:rsidRPr="00363419">
        <w:rPr>
          <w:sz w:val="20"/>
          <w:szCs w:val="20"/>
        </w:rPr>
        <w:t>time.</w:t>
      </w:r>
    </w:p>
    <w:p w14:paraId="1BCC0576" w14:textId="77777777" w:rsidR="00B01849" w:rsidRPr="00363419" w:rsidRDefault="00B01849" w:rsidP="00B01849">
      <w:pPr>
        <w:rPr>
          <w:sz w:val="20"/>
          <w:szCs w:val="20"/>
        </w:rPr>
      </w:pPr>
    </w:p>
    <w:p w14:paraId="7CFA4E50" w14:textId="77777777" w:rsidR="00B01849" w:rsidRPr="00363419" w:rsidRDefault="00B01849" w:rsidP="00075DE5">
      <w:pPr>
        <w:numPr>
          <w:ilvl w:val="0"/>
          <w:numId w:val="5"/>
        </w:numPr>
        <w:rPr>
          <w:b/>
          <w:bCs/>
        </w:rPr>
      </w:pPr>
      <w:r w:rsidRPr="00363419">
        <w:rPr>
          <w:b/>
          <w:bCs/>
        </w:rPr>
        <w:t>Smoking</w:t>
      </w:r>
      <w:r>
        <w:rPr>
          <w:b/>
          <w:bCs/>
        </w:rPr>
        <w:t xml:space="preserve"> and vaping</w:t>
      </w:r>
    </w:p>
    <w:p w14:paraId="299B5A16" w14:textId="77777777" w:rsidR="00B01849" w:rsidRPr="00363419" w:rsidRDefault="00B01849" w:rsidP="00975FBA">
      <w:pPr>
        <w:numPr>
          <w:ilvl w:val="1"/>
          <w:numId w:val="5"/>
        </w:numPr>
        <w:rPr>
          <w:sz w:val="20"/>
          <w:szCs w:val="20"/>
        </w:rPr>
      </w:pPr>
      <w:r w:rsidRPr="00363419">
        <w:rPr>
          <w:sz w:val="20"/>
          <w:szCs w:val="20"/>
        </w:rPr>
        <w:t>You</w:t>
      </w:r>
      <w:r w:rsidRPr="00363419">
        <w:rPr>
          <w:spacing w:val="-5"/>
          <w:sz w:val="20"/>
          <w:szCs w:val="20"/>
        </w:rPr>
        <w:t xml:space="preserve"> </w:t>
      </w:r>
      <w:r w:rsidRPr="00363419">
        <w:rPr>
          <w:sz w:val="20"/>
          <w:szCs w:val="20"/>
        </w:rPr>
        <w:t>are</w:t>
      </w:r>
      <w:r w:rsidRPr="00363419">
        <w:rPr>
          <w:spacing w:val="-4"/>
          <w:sz w:val="20"/>
          <w:szCs w:val="20"/>
        </w:rPr>
        <w:t xml:space="preserve"> </w:t>
      </w:r>
      <w:r w:rsidRPr="00363419">
        <w:rPr>
          <w:sz w:val="20"/>
          <w:szCs w:val="20"/>
        </w:rPr>
        <w:t>expressly</w:t>
      </w:r>
      <w:r w:rsidRPr="00363419">
        <w:rPr>
          <w:spacing w:val="-8"/>
          <w:sz w:val="20"/>
          <w:szCs w:val="20"/>
        </w:rPr>
        <w:t xml:space="preserve"> </w:t>
      </w:r>
      <w:r w:rsidRPr="00363419">
        <w:rPr>
          <w:sz w:val="20"/>
          <w:szCs w:val="20"/>
        </w:rPr>
        <w:t>prohibited</w:t>
      </w:r>
      <w:r w:rsidRPr="00363419">
        <w:rPr>
          <w:spacing w:val="-3"/>
          <w:sz w:val="20"/>
          <w:szCs w:val="20"/>
        </w:rPr>
        <w:t xml:space="preserve"> </w:t>
      </w:r>
      <w:r w:rsidRPr="00363419">
        <w:rPr>
          <w:sz w:val="20"/>
          <w:szCs w:val="20"/>
        </w:rPr>
        <w:t>from</w:t>
      </w:r>
      <w:r w:rsidRPr="00363419">
        <w:rPr>
          <w:spacing w:val="-8"/>
          <w:sz w:val="20"/>
          <w:szCs w:val="20"/>
        </w:rPr>
        <w:t xml:space="preserve"> </w:t>
      </w:r>
      <w:r w:rsidRPr="00363419">
        <w:rPr>
          <w:sz w:val="20"/>
          <w:szCs w:val="20"/>
        </w:rPr>
        <w:t>smoking</w:t>
      </w:r>
      <w:r w:rsidRPr="00363419">
        <w:rPr>
          <w:spacing w:val="-5"/>
          <w:sz w:val="20"/>
          <w:szCs w:val="20"/>
        </w:rPr>
        <w:t xml:space="preserve"> </w:t>
      </w:r>
      <w:r>
        <w:rPr>
          <w:spacing w:val="-5"/>
          <w:sz w:val="20"/>
          <w:szCs w:val="20"/>
        </w:rPr>
        <w:t xml:space="preserve">or vaping </w:t>
      </w:r>
      <w:r w:rsidRPr="00363419">
        <w:rPr>
          <w:sz w:val="20"/>
          <w:szCs w:val="20"/>
        </w:rPr>
        <w:t>in</w:t>
      </w:r>
      <w:r w:rsidRPr="00363419">
        <w:rPr>
          <w:spacing w:val="-6"/>
          <w:sz w:val="20"/>
          <w:szCs w:val="20"/>
        </w:rPr>
        <w:t xml:space="preserve"> </w:t>
      </w:r>
      <w:r w:rsidRPr="00363419">
        <w:rPr>
          <w:sz w:val="20"/>
          <w:szCs w:val="20"/>
        </w:rPr>
        <w:t>the</w:t>
      </w:r>
      <w:r w:rsidRPr="00363419">
        <w:rPr>
          <w:spacing w:val="-4"/>
          <w:sz w:val="20"/>
          <w:szCs w:val="20"/>
        </w:rPr>
        <w:t xml:space="preserve"> </w:t>
      </w:r>
      <w:r w:rsidRPr="00363419">
        <w:rPr>
          <w:sz w:val="20"/>
          <w:szCs w:val="20"/>
        </w:rPr>
        <w:t>Employer’s</w:t>
      </w:r>
      <w:r w:rsidRPr="00363419">
        <w:rPr>
          <w:spacing w:val="-5"/>
          <w:sz w:val="20"/>
          <w:szCs w:val="20"/>
        </w:rPr>
        <w:t xml:space="preserve"> </w:t>
      </w:r>
      <w:r w:rsidRPr="00363419">
        <w:rPr>
          <w:sz w:val="20"/>
          <w:szCs w:val="20"/>
        </w:rPr>
        <w:t>shop</w:t>
      </w:r>
      <w:r w:rsidRPr="00363419">
        <w:rPr>
          <w:spacing w:val="-3"/>
          <w:sz w:val="20"/>
          <w:szCs w:val="20"/>
        </w:rPr>
        <w:t xml:space="preserve"> </w:t>
      </w:r>
      <w:r w:rsidRPr="00363419">
        <w:rPr>
          <w:sz w:val="20"/>
          <w:szCs w:val="20"/>
        </w:rPr>
        <w:t>premises.</w:t>
      </w:r>
      <w:r w:rsidRPr="00363419">
        <w:rPr>
          <w:spacing w:val="42"/>
          <w:sz w:val="20"/>
          <w:szCs w:val="20"/>
        </w:rPr>
        <w:t xml:space="preserve"> </w:t>
      </w:r>
      <w:r w:rsidRPr="00363419">
        <w:rPr>
          <w:sz w:val="20"/>
          <w:szCs w:val="20"/>
        </w:rPr>
        <w:t>If</w:t>
      </w:r>
      <w:r w:rsidRPr="00363419">
        <w:rPr>
          <w:spacing w:val="-6"/>
          <w:sz w:val="20"/>
          <w:szCs w:val="20"/>
        </w:rPr>
        <w:t xml:space="preserve"> </w:t>
      </w:r>
      <w:r w:rsidRPr="00363419">
        <w:rPr>
          <w:sz w:val="20"/>
          <w:szCs w:val="20"/>
        </w:rPr>
        <w:t>you</w:t>
      </w:r>
      <w:r w:rsidRPr="00363419">
        <w:rPr>
          <w:spacing w:val="-5"/>
          <w:sz w:val="20"/>
          <w:szCs w:val="20"/>
        </w:rPr>
        <w:t xml:space="preserve"> </w:t>
      </w:r>
      <w:r w:rsidRPr="00363419">
        <w:rPr>
          <w:sz w:val="20"/>
          <w:szCs w:val="20"/>
        </w:rPr>
        <w:t>do</w:t>
      </w:r>
      <w:r w:rsidRPr="00363419">
        <w:rPr>
          <w:spacing w:val="-3"/>
          <w:sz w:val="20"/>
          <w:szCs w:val="20"/>
        </w:rPr>
        <w:t xml:space="preserve"> </w:t>
      </w:r>
      <w:r w:rsidRPr="00363419">
        <w:rPr>
          <w:sz w:val="20"/>
          <w:szCs w:val="20"/>
        </w:rPr>
        <w:t>have</w:t>
      </w:r>
      <w:r w:rsidRPr="00363419">
        <w:rPr>
          <w:spacing w:val="-4"/>
          <w:sz w:val="20"/>
          <w:szCs w:val="20"/>
        </w:rPr>
        <w:t xml:space="preserve"> </w:t>
      </w:r>
      <w:r w:rsidRPr="00363419">
        <w:rPr>
          <w:sz w:val="20"/>
          <w:szCs w:val="20"/>
        </w:rPr>
        <w:t>to</w:t>
      </w:r>
      <w:r w:rsidRPr="00363419">
        <w:rPr>
          <w:spacing w:val="-3"/>
          <w:sz w:val="20"/>
          <w:szCs w:val="20"/>
        </w:rPr>
        <w:t xml:space="preserve"> </w:t>
      </w:r>
      <w:r w:rsidRPr="00363419">
        <w:rPr>
          <w:sz w:val="20"/>
          <w:szCs w:val="20"/>
        </w:rPr>
        <w:t>smoke</w:t>
      </w:r>
      <w:r>
        <w:rPr>
          <w:sz w:val="20"/>
          <w:szCs w:val="20"/>
        </w:rPr>
        <w:t xml:space="preserve"> or vape</w:t>
      </w:r>
      <w:r w:rsidRPr="00363419">
        <w:rPr>
          <w:spacing w:val="-4"/>
          <w:sz w:val="20"/>
          <w:szCs w:val="20"/>
        </w:rPr>
        <w:t xml:space="preserve"> </w:t>
      </w:r>
      <w:r w:rsidRPr="00363419">
        <w:rPr>
          <w:sz w:val="20"/>
          <w:szCs w:val="20"/>
        </w:rPr>
        <w:t>this</w:t>
      </w:r>
      <w:r w:rsidRPr="00363419">
        <w:rPr>
          <w:spacing w:val="-5"/>
          <w:sz w:val="20"/>
          <w:szCs w:val="20"/>
        </w:rPr>
        <w:t xml:space="preserve"> </w:t>
      </w:r>
      <w:r w:rsidRPr="00363419">
        <w:rPr>
          <w:sz w:val="20"/>
          <w:szCs w:val="20"/>
        </w:rPr>
        <w:t>must</w:t>
      </w:r>
      <w:r w:rsidRPr="00363419">
        <w:rPr>
          <w:spacing w:val="-5"/>
          <w:sz w:val="20"/>
          <w:szCs w:val="20"/>
        </w:rPr>
        <w:t xml:space="preserve"> </w:t>
      </w:r>
      <w:r w:rsidRPr="00363419">
        <w:rPr>
          <w:sz w:val="20"/>
          <w:szCs w:val="20"/>
        </w:rPr>
        <w:t>be done outside the Employer’s premises. Any time taken to smoke shall not exceed your permitted total daily break time when added to your lunch</w:t>
      </w:r>
      <w:r w:rsidRPr="00363419">
        <w:rPr>
          <w:spacing w:val="-31"/>
          <w:sz w:val="20"/>
          <w:szCs w:val="20"/>
        </w:rPr>
        <w:t xml:space="preserve"> </w:t>
      </w:r>
      <w:r w:rsidRPr="00363419">
        <w:rPr>
          <w:sz w:val="20"/>
          <w:szCs w:val="20"/>
        </w:rPr>
        <w:t>break.</w:t>
      </w:r>
    </w:p>
    <w:p w14:paraId="47DBBDC2" w14:textId="77777777" w:rsidR="00B01849" w:rsidRPr="00363419" w:rsidRDefault="00B01849" w:rsidP="00B01849">
      <w:pPr>
        <w:rPr>
          <w:sz w:val="20"/>
          <w:szCs w:val="20"/>
        </w:rPr>
      </w:pPr>
    </w:p>
    <w:p w14:paraId="540B850E" w14:textId="77777777" w:rsidR="00B01849" w:rsidRPr="00363419" w:rsidRDefault="00B01849" w:rsidP="00075DE5">
      <w:pPr>
        <w:numPr>
          <w:ilvl w:val="0"/>
          <w:numId w:val="5"/>
        </w:numPr>
        <w:rPr>
          <w:b/>
          <w:bCs/>
        </w:rPr>
      </w:pPr>
      <w:r w:rsidRPr="00363419">
        <w:rPr>
          <w:b/>
          <w:bCs/>
        </w:rPr>
        <w:t>Personal work</w:t>
      </w:r>
    </w:p>
    <w:p w14:paraId="58FC5229" w14:textId="77777777" w:rsidR="00B01849" w:rsidRPr="00363419" w:rsidRDefault="00B01849" w:rsidP="00975FBA">
      <w:pPr>
        <w:numPr>
          <w:ilvl w:val="1"/>
          <w:numId w:val="5"/>
        </w:numPr>
        <w:rPr>
          <w:sz w:val="20"/>
          <w:szCs w:val="20"/>
        </w:rPr>
      </w:pPr>
      <w:r w:rsidRPr="00363419">
        <w:rPr>
          <w:sz w:val="20"/>
          <w:szCs w:val="20"/>
        </w:rPr>
        <w:t>You</w:t>
      </w:r>
      <w:r w:rsidRPr="00363419">
        <w:rPr>
          <w:spacing w:val="-4"/>
          <w:sz w:val="20"/>
          <w:szCs w:val="20"/>
        </w:rPr>
        <w:t xml:space="preserve"> </w:t>
      </w:r>
      <w:r w:rsidRPr="00363419">
        <w:rPr>
          <w:sz w:val="20"/>
          <w:szCs w:val="20"/>
        </w:rPr>
        <w:t>shall</w:t>
      </w:r>
      <w:r w:rsidRPr="00363419">
        <w:rPr>
          <w:spacing w:val="-3"/>
          <w:sz w:val="20"/>
          <w:szCs w:val="20"/>
        </w:rPr>
        <w:t xml:space="preserve"> </w:t>
      </w:r>
      <w:r w:rsidRPr="00363419">
        <w:rPr>
          <w:sz w:val="20"/>
          <w:szCs w:val="20"/>
        </w:rPr>
        <w:t>not</w:t>
      </w:r>
      <w:r w:rsidRPr="00363419">
        <w:rPr>
          <w:spacing w:val="-4"/>
          <w:sz w:val="20"/>
          <w:szCs w:val="20"/>
        </w:rPr>
        <w:t xml:space="preserve"> </w:t>
      </w:r>
      <w:r w:rsidRPr="00363419">
        <w:rPr>
          <w:sz w:val="20"/>
          <w:szCs w:val="20"/>
        </w:rPr>
        <w:t>carry</w:t>
      </w:r>
      <w:r w:rsidRPr="00363419">
        <w:rPr>
          <w:spacing w:val="-7"/>
          <w:sz w:val="20"/>
          <w:szCs w:val="20"/>
        </w:rPr>
        <w:t xml:space="preserve"> </w:t>
      </w:r>
      <w:r w:rsidRPr="00363419">
        <w:rPr>
          <w:sz w:val="20"/>
          <w:szCs w:val="20"/>
        </w:rPr>
        <w:t>out</w:t>
      </w:r>
      <w:r w:rsidRPr="00363419">
        <w:rPr>
          <w:spacing w:val="-4"/>
          <w:sz w:val="20"/>
          <w:szCs w:val="20"/>
        </w:rPr>
        <w:t xml:space="preserve"> </w:t>
      </w:r>
      <w:r w:rsidRPr="00363419">
        <w:rPr>
          <w:sz w:val="20"/>
          <w:szCs w:val="20"/>
        </w:rPr>
        <w:t>any</w:t>
      </w:r>
      <w:r w:rsidRPr="00363419">
        <w:rPr>
          <w:spacing w:val="-7"/>
          <w:sz w:val="20"/>
          <w:szCs w:val="20"/>
        </w:rPr>
        <w:t xml:space="preserve"> </w:t>
      </w:r>
      <w:r w:rsidRPr="00363419">
        <w:rPr>
          <w:sz w:val="20"/>
          <w:szCs w:val="20"/>
        </w:rPr>
        <w:t>work</w:t>
      </w:r>
      <w:r w:rsidRPr="00363419">
        <w:rPr>
          <w:spacing w:val="-4"/>
          <w:sz w:val="20"/>
          <w:szCs w:val="20"/>
        </w:rPr>
        <w:t xml:space="preserve"> </w:t>
      </w:r>
      <w:r w:rsidRPr="00363419">
        <w:rPr>
          <w:sz w:val="20"/>
          <w:szCs w:val="20"/>
        </w:rPr>
        <w:t>or</w:t>
      </w:r>
      <w:r w:rsidRPr="00363419">
        <w:rPr>
          <w:spacing w:val="-3"/>
          <w:sz w:val="20"/>
          <w:szCs w:val="20"/>
        </w:rPr>
        <w:t xml:space="preserve"> </w:t>
      </w:r>
      <w:r w:rsidRPr="00363419">
        <w:rPr>
          <w:sz w:val="20"/>
          <w:szCs w:val="20"/>
        </w:rPr>
        <w:t>purchase</w:t>
      </w:r>
      <w:r w:rsidRPr="00363419">
        <w:rPr>
          <w:spacing w:val="-3"/>
          <w:sz w:val="20"/>
          <w:szCs w:val="20"/>
        </w:rPr>
        <w:t xml:space="preserve"> </w:t>
      </w:r>
      <w:r w:rsidRPr="00363419">
        <w:rPr>
          <w:sz w:val="20"/>
          <w:szCs w:val="20"/>
        </w:rPr>
        <w:t>any</w:t>
      </w:r>
      <w:r w:rsidRPr="00363419">
        <w:rPr>
          <w:spacing w:val="-7"/>
          <w:sz w:val="20"/>
          <w:szCs w:val="20"/>
        </w:rPr>
        <w:t xml:space="preserve"> </w:t>
      </w:r>
      <w:r w:rsidRPr="00363419">
        <w:rPr>
          <w:sz w:val="20"/>
          <w:szCs w:val="20"/>
        </w:rPr>
        <w:t>goods</w:t>
      </w:r>
      <w:r w:rsidRPr="00363419">
        <w:rPr>
          <w:spacing w:val="-4"/>
          <w:sz w:val="20"/>
          <w:szCs w:val="20"/>
        </w:rPr>
        <w:t xml:space="preserve"> </w:t>
      </w:r>
      <w:r w:rsidRPr="00363419">
        <w:rPr>
          <w:sz w:val="20"/>
          <w:szCs w:val="20"/>
        </w:rPr>
        <w:t>for</w:t>
      </w:r>
      <w:r w:rsidRPr="00363419">
        <w:rPr>
          <w:spacing w:val="-3"/>
          <w:sz w:val="20"/>
          <w:szCs w:val="20"/>
        </w:rPr>
        <w:t xml:space="preserve"> </w:t>
      </w:r>
      <w:r w:rsidRPr="00363419">
        <w:rPr>
          <w:sz w:val="20"/>
          <w:szCs w:val="20"/>
        </w:rPr>
        <w:t>yourself</w:t>
      </w:r>
      <w:r w:rsidRPr="00363419">
        <w:rPr>
          <w:spacing w:val="-5"/>
          <w:sz w:val="20"/>
          <w:szCs w:val="20"/>
        </w:rPr>
        <w:t xml:space="preserve"> </w:t>
      </w:r>
      <w:r w:rsidRPr="00363419">
        <w:rPr>
          <w:sz w:val="20"/>
          <w:szCs w:val="20"/>
        </w:rPr>
        <w:t>or</w:t>
      </w:r>
      <w:r w:rsidRPr="00363419">
        <w:rPr>
          <w:spacing w:val="-3"/>
          <w:sz w:val="20"/>
          <w:szCs w:val="20"/>
        </w:rPr>
        <w:t xml:space="preserve"> </w:t>
      </w:r>
      <w:r w:rsidRPr="00363419">
        <w:rPr>
          <w:sz w:val="20"/>
          <w:szCs w:val="20"/>
        </w:rPr>
        <w:t>on</w:t>
      </w:r>
      <w:r w:rsidRPr="00363419">
        <w:rPr>
          <w:spacing w:val="-4"/>
          <w:sz w:val="20"/>
          <w:szCs w:val="20"/>
        </w:rPr>
        <w:t xml:space="preserve"> </w:t>
      </w:r>
      <w:r w:rsidRPr="00363419">
        <w:rPr>
          <w:sz w:val="20"/>
          <w:szCs w:val="20"/>
        </w:rPr>
        <w:t>behalf</w:t>
      </w:r>
      <w:r w:rsidRPr="00363419">
        <w:rPr>
          <w:spacing w:val="-5"/>
          <w:sz w:val="20"/>
          <w:szCs w:val="20"/>
        </w:rPr>
        <w:t xml:space="preserve"> </w:t>
      </w:r>
      <w:r w:rsidRPr="00363419">
        <w:rPr>
          <w:sz w:val="20"/>
          <w:szCs w:val="20"/>
        </w:rPr>
        <w:t>of</w:t>
      </w:r>
      <w:r w:rsidRPr="00363419">
        <w:rPr>
          <w:spacing w:val="-5"/>
          <w:sz w:val="20"/>
          <w:szCs w:val="20"/>
        </w:rPr>
        <w:t xml:space="preserve"> </w:t>
      </w:r>
      <w:r w:rsidRPr="00363419">
        <w:rPr>
          <w:sz w:val="20"/>
          <w:szCs w:val="20"/>
        </w:rPr>
        <w:t>anyone</w:t>
      </w:r>
      <w:r w:rsidRPr="00363419">
        <w:rPr>
          <w:spacing w:val="-3"/>
          <w:sz w:val="20"/>
          <w:szCs w:val="20"/>
        </w:rPr>
        <w:t xml:space="preserve"> </w:t>
      </w:r>
      <w:r w:rsidRPr="00363419">
        <w:rPr>
          <w:sz w:val="20"/>
          <w:szCs w:val="20"/>
        </w:rPr>
        <w:t>else</w:t>
      </w:r>
      <w:r w:rsidRPr="00363419">
        <w:rPr>
          <w:spacing w:val="-4"/>
          <w:sz w:val="20"/>
          <w:szCs w:val="20"/>
        </w:rPr>
        <w:t xml:space="preserve"> </w:t>
      </w:r>
      <w:r w:rsidRPr="00363419">
        <w:rPr>
          <w:sz w:val="20"/>
          <w:szCs w:val="20"/>
        </w:rPr>
        <w:t>without</w:t>
      </w:r>
      <w:r w:rsidRPr="00363419">
        <w:rPr>
          <w:spacing w:val="-4"/>
          <w:sz w:val="20"/>
          <w:szCs w:val="20"/>
        </w:rPr>
        <w:t xml:space="preserve"> </w:t>
      </w:r>
      <w:r w:rsidRPr="00363419">
        <w:rPr>
          <w:sz w:val="20"/>
          <w:szCs w:val="20"/>
        </w:rPr>
        <w:t>the</w:t>
      </w:r>
      <w:r w:rsidRPr="00363419">
        <w:rPr>
          <w:spacing w:val="-3"/>
          <w:sz w:val="20"/>
          <w:szCs w:val="20"/>
        </w:rPr>
        <w:t xml:space="preserve"> </w:t>
      </w:r>
      <w:r w:rsidRPr="00363419">
        <w:rPr>
          <w:sz w:val="20"/>
          <w:szCs w:val="20"/>
        </w:rPr>
        <w:t>prior permission of the Employer. Any staff discount on personal work or goods shall be entirely at the Employer’s discretion.</w:t>
      </w:r>
    </w:p>
    <w:p w14:paraId="62E8D432" w14:textId="77777777" w:rsidR="00B01849" w:rsidRDefault="00B01849" w:rsidP="00B01849">
      <w:pPr>
        <w:rPr>
          <w:sz w:val="20"/>
          <w:szCs w:val="20"/>
        </w:rPr>
      </w:pPr>
    </w:p>
    <w:p w14:paraId="1921722F" w14:textId="77777777" w:rsidR="00B01849" w:rsidRPr="00363419" w:rsidRDefault="00B01849" w:rsidP="00075DE5">
      <w:pPr>
        <w:numPr>
          <w:ilvl w:val="0"/>
          <w:numId w:val="5"/>
        </w:numPr>
        <w:rPr>
          <w:b/>
          <w:bCs/>
        </w:rPr>
      </w:pPr>
      <w:r w:rsidRPr="00363419">
        <w:rPr>
          <w:b/>
          <w:bCs/>
        </w:rPr>
        <w:t>Copyright</w:t>
      </w:r>
    </w:p>
    <w:p w14:paraId="33263DC1" w14:textId="77777777" w:rsidR="00B01849" w:rsidRDefault="00B01849" w:rsidP="00975FBA">
      <w:pPr>
        <w:numPr>
          <w:ilvl w:val="1"/>
          <w:numId w:val="5"/>
        </w:numPr>
        <w:rPr>
          <w:sz w:val="20"/>
          <w:szCs w:val="20"/>
        </w:rPr>
      </w:pPr>
      <w:r w:rsidRPr="00363419">
        <w:rPr>
          <w:sz w:val="20"/>
          <w:szCs w:val="20"/>
        </w:rPr>
        <w:t>You agree that all copyright and other intellectual property rights in any work created or amended by you in the course</w:t>
      </w:r>
      <w:r w:rsidRPr="00363419">
        <w:rPr>
          <w:spacing w:val="-6"/>
          <w:sz w:val="20"/>
          <w:szCs w:val="20"/>
        </w:rPr>
        <w:t xml:space="preserve"> </w:t>
      </w:r>
      <w:r w:rsidRPr="00363419">
        <w:rPr>
          <w:sz w:val="20"/>
          <w:szCs w:val="20"/>
        </w:rPr>
        <w:t>of</w:t>
      </w:r>
      <w:r w:rsidRPr="00363419">
        <w:rPr>
          <w:spacing w:val="-7"/>
          <w:sz w:val="20"/>
          <w:szCs w:val="20"/>
        </w:rPr>
        <w:t xml:space="preserve"> </w:t>
      </w:r>
      <w:r w:rsidRPr="00363419">
        <w:rPr>
          <w:sz w:val="20"/>
          <w:szCs w:val="20"/>
        </w:rPr>
        <w:t>this</w:t>
      </w:r>
      <w:r w:rsidRPr="00363419">
        <w:rPr>
          <w:spacing w:val="-6"/>
          <w:sz w:val="20"/>
          <w:szCs w:val="20"/>
        </w:rPr>
        <w:t xml:space="preserve"> </w:t>
      </w:r>
      <w:r w:rsidRPr="00363419">
        <w:rPr>
          <w:sz w:val="20"/>
          <w:szCs w:val="20"/>
        </w:rPr>
        <w:t>employment</w:t>
      </w:r>
      <w:r w:rsidRPr="00363419">
        <w:rPr>
          <w:spacing w:val="-6"/>
          <w:sz w:val="20"/>
          <w:szCs w:val="20"/>
        </w:rPr>
        <w:t xml:space="preserve"> </w:t>
      </w:r>
      <w:r w:rsidRPr="00363419">
        <w:rPr>
          <w:sz w:val="20"/>
          <w:szCs w:val="20"/>
        </w:rPr>
        <w:t>howsoever</w:t>
      </w:r>
      <w:r w:rsidRPr="00363419">
        <w:rPr>
          <w:spacing w:val="-5"/>
          <w:sz w:val="20"/>
          <w:szCs w:val="20"/>
        </w:rPr>
        <w:t xml:space="preserve"> </w:t>
      </w:r>
      <w:r w:rsidRPr="00363419">
        <w:rPr>
          <w:sz w:val="20"/>
          <w:szCs w:val="20"/>
        </w:rPr>
        <w:t>arising</w:t>
      </w:r>
      <w:r w:rsidRPr="00363419">
        <w:rPr>
          <w:spacing w:val="-6"/>
          <w:sz w:val="20"/>
          <w:szCs w:val="20"/>
        </w:rPr>
        <w:t xml:space="preserve"> </w:t>
      </w:r>
      <w:r w:rsidRPr="00363419">
        <w:rPr>
          <w:sz w:val="20"/>
          <w:szCs w:val="20"/>
        </w:rPr>
        <w:t>will</w:t>
      </w:r>
      <w:r w:rsidRPr="00363419">
        <w:rPr>
          <w:spacing w:val="-6"/>
          <w:sz w:val="20"/>
          <w:szCs w:val="20"/>
        </w:rPr>
        <w:t xml:space="preserve"> </w:t>
      </w:r>
      <w:r w:rsidRPr="00363419">
        <w:rPr>
          <w:sz w:val="20"/>
          <w:szCs w:val="20"/>
        </w:rPr>
        <w:t>belong</w:t>
      </w:r>
      <w:r w:rsidRPr="00363419">
        <w:rPr>
          <w:spacing w:val="-6"/>
          <w:sz w:val="20"/>
          <w:szCs w:val="20"/>
        </w:rPr>
        <w:t xml:space="preserve"> </w:t>
      </w:r>
      <w:r w:rsidRPr="00363419">
        <w:rPr>
          <w:sz w:val="20"/>
          <w:szCs w:val="20"/>
        </w:rPr>
        <w:t>to</w:t>
      </w:r>
      <w:r w:rsidRPr="00363419">
        <w:rPr>
          <w:spacing w:val="-5"/>
          <w:sz w:val="20"/>
          <w:szCs w:val="20"/>
        </w:rPr>
        <w:t xml:space="preserve"> </w:t>
      </w:r>
      <w:r w:rsidRPr="00363419">
        <w:rPr>
          <w:sz w:val="20"/>
          <w:szCs w:val="20"/>
        </w:rPr>
        <w:t>the</w:t>
      </w:r>
      <w:r w:rsidRPr="00363419">
        <w:rPr>
          <w:spacing w:val="-6"/>
          <w:sz w:val="20"/>
          <w:szCs w:val="20"/>
        </w:rPr>
        <w:t xml:space="preserve"> </w:t>
      </w:r>
      <w:r w:rsidRPr="00363419">
        <w:rPr>
          <w:sz w:val="20"/>
          <w:szCs w:val="20"/>
        </w:rPr>
        <w:t>Employer</w:t>
      </w:r>
      <w:r w:rsidRPr="00363419">
        <w:rPr>
          <w:spacing w:val="-5"/>
          <w:sz w:val="20"/>
          <w:szCs w:val="20"/>
        </w:rPr>
        <w:t xml:space="preserve"> </w:t>
      </w:r>
      <w:r w:rsidRPr="00363419">
        <w:rPr>
          <w:sz w:val="20"/>
          <w:szCs w:val="20"/>
        </w:rPr>
        <w:t>absolutely</w:t>
      </w:r>
      <w:r w:rsidRPr="00363419">
        <w:rPr>
          <w:spacing w:val="-9"/>
          <w:sz w:val="20"/>
          <w:szCs w:val="20"/>
        </w:rPr>
        <w:t xml:space="preserve"> </w:t>
      </w:r>
      <w:r w:rsidRPr="00363419">
        <w:rPr>
          <w:sz w:val="20"/>
          <w:szCs w:val="20"/>
        </w:rPr>
        <w:t>and</w:t>
      </w:r>
      <w:r w:rsidRPr="00363419">
        <w:rPr>
          <w:spacing w:val="-5"/>
          <w:sz w:val="20"/>
          <w:szCs w:val="20"/>
        </w:rPr>
        <w:t xml:space="preserve"> </w:t>
      </w:r>
      <w:r w:rsidRPr="00363419">
        <w:rPr>
          <w:sz w:val="20"/>
          <w:szCs w:val="20"/>
        </w:rPr>
        <w:t>you</w:t>
      </w:r>
      <w:r w:rsidRPr="00363419">
        <w:rPr>
          <w:spacing w:val="-6"/>
          <w:sz w:val="20"/>
          <w:szCs w:val="20"/>
        </w:rPr>
        <w:t xml:space="preserve"> </w:t>
      </w:r>
      <w:r w:rsidRPr="00363419">
        <w:rPr>
          <w:sz w:val="20"/>
          <w:szCs w:val="20"/>
        </w:rPr>
        <w:t>will</w:t>
      </w:r>
      <w:r w:rsidRPr="00363419">
        <w:rPr>
          <w:spacing w:val="-6"/>
          <w:sz w:val="20"/>
          <w:szCs w:val="20"/>
        </w:rPr>
        <w:t xml:space="preserve"> </w:t>
      </w:r>
      <w:r w:rsidRPr="00363419">
        <w:rPr>
          <w:sz w:val="20"/>
          <w:szCs w:val="20"/>
        </w:rPr>
        <w:t>not</w:t>
      </w:r>
      <w:r w:rsidRPr="00363419">
        <w:rPr>
          <w:spacing w:val="-6"/>
          <w:sz w:val="20"/>
          <w:szCs w:val="20"/>
        </w:rPr>
        <w:t xml:space="preserve"> </w:t>
      </w:r>
      <w:r w:rsidRPr="00363419">
        <w:rPr>
          <w:sz w:val="20"/>
          <w:szCs w:val="20"/>
        </w:rPr>
        <w:t>challenge</w:t>
      </w:r>
      <w:r w:rsidRPr="00363419">
        <w:rPr>
          <w:spacing w:val="-6"/>
          <w:sz w:val="20"/>
          <w:szCs w:val="20"/>
        </w:rPr>
        <w:t xml:space="preserve"> </w:t>
      </w:r>
      <w:r w:rsidRPr="00363419">
        <w:rPr>
          <w:sz w:val="20"/>
          <w:szCs w:val="20"/>
        </w:rPr>
        <w:t>the Employer’s</w:t>
      </w:r>
      <w:r w:rsidRPr="00363419">
        <w:rPr>
          <w:spacing w:val="-4"/>
          <w:sz w:val="20"/>
          <w:szCs w:val="20"/>
        </w:rPr>
        <w:t xml:space="preserve"> </w:t>
      </w:r>
      <w:r w:rsidRPr="00363419">
        <w:rPr>
          <w:sz w:val="20"/>
          <w:szCs w:val="20"/>
        </w:rPr>
        <w:t>right</w:t>
      </w:r>
      <w:r w:rsidRPr="00363419">
        <w:rPr>
          <w:spacing w:val="-4"/>
          <w:sz w:val="20"/>
          <w:szCs w:val="20"/>
        </w:rPr>
        <w:t xml:space="preserve"> </w:t>
      </w:r>
      <w:r w:rsidRPr="00363419">
        <w:rPr>
          <w:sz w:val="20"/>
          <w:szCs w:val="20"/>
        </w:rPr>
        <w:t>and</w:t>
      </w:r>
      <w:r w:rsidRPr="00363419">
        <w:rPr>
          <w:spacing w:val="-3"/>
          <w:sz w:val="20"/>
          <w:szCs w:val="20"/>
        </w:rPr>
        <w:t xml:space="preserve"> </w:t>
      </w:r>
      <w:r w:rsidRPr="00363419">
        <w:rPr>
          <w:sz w:val="20"/>
          <w:szCs w:val="20"/>
        </w:rPr>
        <w:t>ability</w:t>
      </w:r>
      <w:r w:rsidRPr="00363419">
        <w:rPr>
          <w:spacing w:val="-7"/>
          <w:sz w:val="20"/>
          <w:szCs w:val="20"/>
        </w:rPr>
        <w:t xml:space="preserve"> </w:t>
      </w:r>
      <w:r w:rsidRPr="00363419">
        <w:rPr>
          <w:sz w:val="20"/>
          <w:szCs w:val="20"/>
        </w:rPr>
        <w:t>to</w:t>
      </w:r>
      <w:r w:rsidRPr="00363419">
        <w:rPr>
          <w:spacing w:val="-3"/>
          <w:sz w:val="20"/>
          <w:szCs w:val="20"/>
        </w:rPr>
        <w:t xml:space="preserve"> </w:t>
      </w:r>
      <w:r w:rsidRPr="00363419">
        <w:rPr>
          <w:sz w:val="20"/>
          <w:szCs w:val="20"/>
        </w:rPr>
        <w:t>deal</w:t>
      </w:r>
      <w:r w:rsidRPr="00363419">
        <w:rPr>
          <w:spacing w:val="-4"/>
          <w:sz w:val="20"/>
          <w:szCs w:val="20"/>
        </w:rPr>
        <w:t xml:space="preserve"> </w:t>
      </w:r>
      <w:r w:rsidRPr="00363419">
        <w:rPr>
          <w:sz w:val="20"/>
          <w:szCs w:val="20"/>
        </w:rPr>
        <w:t>with</w:t>
      </w:r>
      <w:r w:rsidRPr="00363419">
        <w:rPr>
          <w:spacing w:val="-5"/>
          <w:sz w:val="20"/>
          <w:szCs w:val="20"/>
        </w:rPr>
        <w:t xml:space="preserve"> </w:t>
      </w:r>
      <w:r w:rsidRPr="00363419">
        <w:rPr>
          <w:sz w:val="20"/>
          <w:szCs w:val="20"/>
        </w:rPr>
        <w:t>such</w:t>
      </w:r>
      <w:r w:rsidRPr="00363419">
        <w:rPr>
          <w:spacing w:val="-4"/>
          <w:sz w:val="20"/>
          <w:szCs w:val="20"/>
        </w:rPr>
        <w:t xml:space="preserve"> </w:t>
      </w:r>
      <w:r w:rsidRPr="00363419">
        <w:rPr>
          <w:sz w:val="20"/>
          <w:szCs w:val="20"/>
        </w:rPr>
        <w:t>rights</w:t>
      </w:r>
      <w:r w:rsidRPr="00363419">
        <w:rPr>
          <w:spacing w:val="-4"/>
          <w:sz w:val="20"/>
          <w:szCs w:val="20"/>
        </w:rPr>
        <w:t xml:space="preserve"> </w:t>
      </w:r>
      <w:r w:rsidRPr="00363419">
        <w:rPr>
          <w:sz w:val="20"/>
          <w:szCs w:val="20"/>
        </w:rPr>
        <w:t>in</w:t>
      </w:r>
      <w:r w:rsidRPr="00363419">
        <w:rPr>
          <w:spacing w:val="-5"/>
          <w:sz w:val="20"/>
          <w:szCs w:val="20"/>
        </w:rPr>
        <w:t xml:space="preserve"> </w:t>
      </w:r>
      <w:r w:rsidRPr="00363419">
        <w:rPr>
          <w:sz w:val="20"/>
          <w:szCs w:val="20"/>
        </w:rPr>
        <w:t>any</w:t>
      </w:r>
      <w:r w:rsidRPr="00363419">
        <w:rPr>
          <w:spacing w:val="-7"/>
          <w:sz w:val="20"/>
          <w:szCs w:val="20"/>
        </w:rPr>
        <w:t xml:space="preserve"> </w:t>
      </w:r>
      <w:r w:rsidRPr="00363419">
        <w:rPr>
          <w:sz w:val="20"/>
          <w:szCs w:val="20"/>
        </w:rPr>
        <w:t>way</w:t>
      </w:r>
      <w:r w:rsidRPr="00363419">
        <w:rPr>
          <w:spacing w:val="-6"/>
          <w:sz w:val="20"/>
          <w:szCs w:val="20"/>
        </w:rPr>
        <w:t xml:space="preserve"> </w:t>
      </w:r>
      <w:r w:rsidRPr="00363419">
        <w:rPr>
          <w:sz w:val="20"/>
          <w:szCs w:val="20"/>
        </w:rPr>
        <w:t>nor</w:t>
      </w:r>
      <w:r w:rsidRPr="00363419">
        <w:rPr>
          <w:spacing w:val="-3"/>
          <w:sz w:val="20"/>
          <w:szCs w:val="20"/>
        </w:rPr>
        <w:t xml:space="preserve"> </w:t>
      </w:r>
      <w:r w:rsidRPr="00363419">
        <w:rPr>
          <w:sz w:val="20"/>
          <w:szCs w:val="20"/>
        </w:rPr>
        <w:t>assist</w:t>
      </w:r>
      <w:r w:rsidRPr="00363419">
        <w:rPr>
          <w:spacing w:val="-4"/>
          <w:sz w:val="20"/>
          <w:szCs w:val="20"/>
        </w:rPr>
        <w:t xml:space="preserve"> </w:t>
      </w:r>
      <w:r w:rsidRPr="00363419">
        <w:rPr>
          <w:sz w:val="20"/>
          <w:szCs w:val="20"/>
        </w:rPr>
        <w:t>or</w:t>
      </w:r>
      <w:r w:rsidRPr="00363419">
        <w:rPr>
          <w:spacing w:val="-3"/>
          <w:sz w:val="20"/>
          <w:szCs w:val="20"/>
        </w:rPr>
        <w:t xml:space="preserve"> </w:t>
      </w:r>
      <w:r w:rsidRPr="00363419">
        <w:rPr>
          <w:sz w:val="20"/>
          <w:szCs w:val="20"/>
        </w:rPr>
        <w:t>encourage</w:t>
      </w:r>
      <w:r w:rsidRPr="00363419">
        <w:rPr>
          <w:spacing w:val="-3"/>
          <w:sz w:val="20"/>
          <w:szCs w:val="20"/>
        </w:rPr>
        <w:t xml:space="preserve"> </w:t>
      </w:r>
      <w:r w:rsidRPr="00363419">
        <w:rPr>
          <w:sz w:val="20"/>
          <w:szCs w:val="20"/>
        </w:rPr>
        <w:t>any</w:t>
      </w:r>
      <w:r w:rsidRPr="00363419">
        <w:rPr>
          <w:spacing w:val="-7"/>
          <w:sz w:val="20"/>
          <w:szCs w:val="20"/>
        </w:rPr>
        <w:t xml:space="preserve"> </w:t>
      </w:r>
      <w:r w:rsidRPr="00363419">
        <w:rPr>
          <w:sz w:val="20"/>
          <w:szCs w:val="20"/>
        </w:rPr>
        <w:t>other</w:t>
      </w:r>
      <w:r w:rsidRPr="00363419">
        <w:rPr>
          <w:spacing w:val="-3"/>
          <w:sz w:val="20"/>
          <w:szCs w:val="20"/>
        </w:rPr>
        <w:t xml:space="preserve"> </w:t>
      </w:r>
      <w:r w:rsidRPr="00363419">
        <w:rPr>
          <w:sz w:val="20"/>
          <w:szCs w:val="20"/>
        </w:rPr>
        <w:t>person</w:t>
      </w:r>
      <w:r w:rsidRPr="00363419">
        <w:rPr>
          <w:spacing w:val="-4"/>
          <w:sz w:val="20"/>
          <w:szCs w:val="20"/>
        </w:rPr>
        <w:t xml:space="preserve"> </w:t>
      </w:r>
      <w:r w:rsidRPr="00363419">
        <w:rPr>
          <w:sz w:val="20"/>
          <w:szCs w:val="20"/>
        </w:rPr>
        <w:t>to</w:t>
      </w:r>
      <w:r w:rsidRPr="00363419">
        <w:rPr>
          <w:spacing w:val="-3"/>
          <w:sz w:val="20"/>
          <w:szCs w:val="20"/>
        </w:rPr>
        <w:t xml:space="preserve"> </w:t>
      </w:r>
      <w:r w:rsidRPr="00363419">
        <w:rPr>
          <w:sz w:val="20"/>
          <w:szCs w:val="20"/>
        </w:rPr>
        <w:t>do</w:t>
      </w:r>
      <w:r w:rsidRPr="00363419">
        <w:rPr>
          <w:spacing w:val="-3"/>
          <w:sz w:val="20"/>
          <w:szCs w:val="20"/>
        </w:rPr>
        <w:t xml:space="preserve"> </w:t>
      </w:r>
      <w:r w:rsidRPr="00363419">
        <w:rPr>
          <w:sz w:val="20"/>
          <w:szCs w:val="20"/>
        </w:rPr>
        <w:t>so.</w:t>
      </w:r>
    </w:p>
    <w:p w14:paraId="5D1BF64B" w14:textId="77777777" w:rsidR="000769D4" w:rsidRPr="00363419" w:rsidRDefault="000769D4" w:rsidP="000769D4">
      <w:pPr>
        <w:rPr>
          <w:sz w:val="20"/>
          <w:szCs w:val="20"/>
        </w:rPr>
      </w:pPr>
    </w:p>
    <w:p w14:paraId="14C48BA4" w14:textId="77777777" w:rsidR="00B01849" w:rsidRPr="00363419" w:rsidRDefault="00B01849" w:rsidP="00075DE5">
      <w:pPr>
        <w:numPr>
          <w:ilvl w:val="0"/>
          <w:numId w:val="5"/>
        </w:numPr>
        <w:rPr>
          <w:b/>
          <w:bCs/>
        </w:rPr>
      </w:pPr>
      <w:r w:rsidRPr="00363419">
        <w:rPr>
          <w:b/>
          <w:bCs/>
        </w:rPr>
        <w:t>Disciplinary and grievance procedure</w:t>
      </w:r>
    </w:p>
    <w:p w14:paraId="532DD7BC" w14:textId="77777777" w:rsidR="00B01849" w:rsidRPr="00363419" w:rsidRDefault="00B01849" w:rsidP="00975FBA">
      <w:pPr>
        <w:numPr>
          <w:ilvl w:val="1"/>
          <w:numId w:val="5"/>
        </w:numPr>
        <w:rPr>
          <w:sz w:val="20"/>
          <w:szCs w:val="20"/>
        </w:rPr>
      </w:pPr>
      <w:r w:rsidRPr="00363419">
        <w:rPr>
          <w:sz w:val="20"/>
          <w:szCs w:val="20"/>
        </w:rPr>
        <w:t>The</w:t>
      </w:r>
      <w:r w:rsidRPr="00363419">
        <w:rPr>
          <w:spacing w:val="-4"/>
          <w:sz w:val="20"/>
          <w:szCs w:val="20"/>
        </w:rPr>
        <w:t xml:space="preserve"> </w:t>
      </w:r>
      <w:r w:rsidRPr="00363419">
        <w:rPr>
          <w:sz w:val="20"/>
          <w:szCs w:val="20"/>
        </w:rPr>
        <w:t>Employer’s</w:t>
      </w:r>
      <w:r w:rsidRPr="00363419">
        <w:rPr>
          <w:spacing w:val="-4"/>
          <w:sz w:val="20"/>
          <w:szCs w:val="20"/>
        </w:rPr>
        <w:t xml:space="preserve"> </w:t>
      </w:r>
      <w:r w:rsidRPr="00363419">
        <w:rPr>
          <w:sz w:val="20"/>
          <w:szCs w:val="20"/>
        </w:rPr>
        <w:t>Disciplinary</w:t>
      </w:r>
      <w:r w:rsidRPr="00363419">
        <w:rPr>
          <w:spacing w:val="-7"/>
          <w:sz w:val="20"/>
          <w:szCs w:val="20"/>
        </w:rPr>
        <w:t xml:space="preserve"> </w:t>
      </w:r>
      <w:r w:rsidRPr="00363419">
        <w:rPr>
          <w:sz w:val="20"/>
          <w:szCs w:val="20"/>
        </w:rPr>
        <w:t>Procedure</w:t>
      </w:r>
      <w:r w:rsidRPr="00363419">
        <w:rPr>
          <w:spacing w:val="-4"/>
          <w:sz w:val="20"/>
          <w:szCs w:val="20"/>
        </w:rPr>
        <w:t xml:space="preserve"> </w:t>
      </w:r>
      <w:r w:rsidRPr="00363419">
        <w:rPr>
          <w:sz w:val="20"/>
          <w:szCs w:val="20"/>
        </w:rPr>
        <w:t>is</w:t>
      </w:r>
      <w:r w:rsidRPr="00363419">
        <w:rPr>
          <w:spacing w:val="-4"/>
          <w:sz w:val="20"/>
          <w:szCs w:val="20"/>
        </w:rPr>
        <w:t xml:space="preserve"> </w:t>
      </w:r>
      <w:r w:rsidRPr="00363419">
        <w:rPr>
          <w:sz w:val="20"/>
          <w:szCs w:val="20"/>
        </w:rPr>
        <w:t>set</w:t>
      </w:r>
      <w:r w:rsidRPr="00363419">
        <w:rPr>
          <w:spacing w:val="-4"/>
          <w:sz w:val="20"/>
          <w:szCs w:val="20"/>
        </w:rPr>
        <w:t xml:space="preserve"> </w:t>
      </w:r>
      <w:r w:rsidRPr="00363419">
        <w:rPr>
          <w:sz w:val="20"/>
          <w:szCs w:val="20"/>
        </w:rPr>
        <w:t>out</w:t>
      </w:r>
      <w:r w:rsidRPr="00363419">
        <w:rPr>
          <w:spacing w:val="-4"/>
          <w:sz w:val="20"/>
          <w:szCs w:val="20"/>
        </w:rPr>
        <w:t xml:space="preserve"> </w:t>
      </w:r>
      <w:r w:rsidRPr="00363419">
        <w:rPr>
          <w:sz w:val="20"/>
          <w:szCs w:val="20"/>
        </w:rPr>
        <w:t>in</w:t>
      </w:r>
      <w:r w:rsidRPr="00363419">
        <w:rPr>
          <w:spacing w:val="-4"/>
          <w:sz w:val="20"/>
          <w:szCs w:val="20"/>
        </w:rPr>
        <w:t xml:space="preserve"> </w:t>
      </w:r>
      <w:r w:rsidRPr="00363419">
        <w:rPr>
          <w:sz w:val="20"/>
          <w:szCs w:val="20"/>
        </w:rPr>
        <w:t>Schedule</w:t>
      </w:r>
      <w:r w:rsidRPr="00363419">
        <w:rPr>
          <w:spacing w:val="-4"/>
          <w:sz w:val="20"/>
          <w:szCs w:val="20"/>
        </w:rPr>
        <w:t xml:space="preserve"> </w:t>
      </w:r>
      <w:r w:rsidRPr="00363419">
        <w:rPr>
          <w:sz w:val="20"/>
          <w:szCs w:val="20"/>
        </w:rPr>
        <w:t>1.</w:t>
      </w:r>
      <w:r w:rsidRPr="00363419">
        <w:rPr>
          <w:spacing w:val="-4"/>
          <w:sz w:val="20"/>
          <w:szCs w:val="20"/>
        </w:rPr>
        <w:t xml:space="preserve"> </w:t>
      </w:r>
      <w:r w:rsidRPr="00363419">
        <w:rPr>
          <w:sz w:val="20"/>
          <w:szCs w:val="20"/>
        </w:rPr>
        <w:t>The</w:t>
      </w:r>
      <w:r w:rsidRPr="00363419">
        <w:rPr>
          <w:spacing w:val="-4"/>
          <w:sz w:val="20"/>
          <w:szCs w:val="20"/>
        </w:rPr>
        <w:t xml:space="preserve"> </w:t>
      </w:r>
      <w:r w:rsidRPr="00363419">
        <w:rPr>
          <w:sz w:val="20"/>
          <w:szCs w:val="20"/>
        </w:rPr>
        <w:t>Employer’s</w:t>
      </w:r>
      <w:r w:rsidRPr="00363419">
        <w:rPr>
          <w:spacing w:val="-4"/>
          <w:sz w:val="20"/>
          <w:szCs w:val="20"/>
        </w:rPr>
        <w:t xml:space="preserve"> </w:t>
      </w:r>
      <w:r w:rsidRPr="00363419">
        <w:rPr>
          <w:sz w:val="20"/>
          <w:szCs w:val="20"/>
        </w:rPr>
        <w:t>Grievance</w:t>
      </w:r>
      <w:r w:rsidRPr="00363419">
        <w:rPr>
          <w:spacing w:val="-4"/>
          <w:sz w:val="20"/>
          <w:szCs w:val="20"/>
        </w:rPr>
        <w:t xml:space="preserve"> </w:t>
      </w:r>
      <w:r w:rsidRPr="00363419">
        <w:rPr>
          <w:sz w:val="20"/>
          <w:szCs w:val="20"/>
        </w:rPr>
        <w:t>Procedure</w:t>
      </w:r>
      <w:r w:rsidRPr="00363419">
        <w:rPr>
          <w:spacing w:val="-4"/>
          <w:sz w:val="20"/>
          <w:szCs w:val="20"/>
        </w:rPr>
        <w:t xml:space="preserve"> </w:t>
      </w:r>
      <w:r w:rsidRPr="00363419">
        <w:rPr>
          <w:sz w:val="20"/>
          <w:szCs w:val="20"/>
        </w:rPr>
        <w:t>is</w:t>
      </w:r>
      <w:r w:rsidRPr="00363419">
        <w:rPr>
          <w:spacing w:val="-4"/>
          <w:sz w:val="20"/>
          <w:szCs w:val="20"/>
        </w:rPr>
        <w:t xml:space="preserve"> </w:t>
      </w:r>
      <w:r w:rsidRPr="00363419">
        <w:rPr>
          <w:sz w:val="20"/>
          <w:szCs w:val="20"/>
        </w:rPr>
        <w:t>set</w:t>
      </w:r>
      <w:r w:rsidRPr="00363419">
        <w:rPr>
          <w:spacing w:val="-4"/>
          <w:sz w:val="20"/>
          <w:szCs w:val="20"/>
        </w:rPr>
        <w:t xml:space="preserve"> </w:t>
      </w:r>
      <w:r w:rsidRPr="00363419">
        <w:rPr>
          <w:sz w:val="20"/>
          <w:szCs w:val="20"/>
        </w:rPr>
        <w:t>out</w:t>
      </w:r>
      <w:r w:rsidRPr="00363419">
        <w:rPr>
          <w:spacing w:val="-4"/>
          <w:sz w:val="20"/>
          <w:szCs w:val="20"/>
        </w:rPr>
        <w:t xml:space="preserve"> </w:t>
      </w:r>
      <w:r w:rsidRPr="00363419">
        <w:rPr>
          <w:sz w:val="20"/>
          <w:szCs w:val="20"/>
        </w:rPr>
        <w:t>in Schedule</w:t>
      </w:r>
      <w:r w:rsidRPr="00363419">
        <w:rPr>
          <w:spacing w:val="-6"/>
          <w:sz w:val="20"/>
          <w:szCs w:val="20"/>
        </w:rPr>
        <w:t xml:space="preserve"> </w:t>
      </w:r>
      <w:r w:rsidRPr="00363419">
        <w:rPr>
          <w:sz w:val="20"/>
          <w:szCs w:val="20"/>
        </w:rPr>
        <w:t>2.</w:t>
      </w:r>
    </w:p>
    <w:p w14:paraId="20BA3A3D" w14:textId="77777777" w:rsidR="00B01849" w:rsidRPr="00363419" w:rsidRDefault="00B01849" w:rsidP="00B01849">
      <w:pPr>
        <w:rPr>
          <w:sz w:val="20"/>
          <w:szCs w:val="20"/>
        </w:rPr>
      </w:pPr>
    </w:p>
    <w:p w14:paraId="23590211" w14:textId="77777777" w:rsidR="00B01849" w:rsidRPr="00363419" w:rsidRDefault="00B01849" w:rsidP="00075DE5">
      <w:pPr>
        <w:numPr>
          <w:ilvl w:val="0"/>
          <w:numId w:val="5"/>
        </w:numPr>
        <w:rPr>
          <w:b/>
          <w:bCs/>
        </w:rPr>
      </w:pPr>
      <w:r w:rsidRPr="00363419">
        <w:rPr>
          <w:b/>
          <w:bCs/>
        </w:rPr>
        <w:t>Normal retirement age</w:t>
      </w:r>
    </w:p>
    <w:p w14:paraId="28B0F9BA" w14:textId="77777777" w:rsidR="00B01849" w:rsidRPr="00363419" w:rsidRDefault="00B01849" w:rsidP="00975FBA">
      <w:pPr>
        <w:numPr>
          <w:ilvl w:val="1"/>
          <w:numId w:val="5"/>
        </w:numPr>
        <w:rPr>
          <w:sz w:val="20"/>
          <w:szCs w:val="20"/>
        </w:rPr>
      </w:pPr>
      <w:r w:rsidRPr="00363419">
        <w:rPr>
          <w:sz w:val="20"/>
          <w:szCs w:val="20"/>
        </w:rPr>
        <w:t>The</w:t>
      </w:r>
      <w:r w:rsidRPr="00363419">
        <w:rPr>
          <w:spacing w:val="-5"/>
          <w:sz w:val="20"/>
          <w:szCs w:val="20"/>
        </w:rPr>
        <w:t xml:space="preserve"> </w:t>
      </w:r>
      <w:r w:rsidRPr="00363419">
        <w:rPr>
          <w:sz w:val="20"/>
          <w:szCs w:val="20"/>
        </w:rPr>
        <w:t>normal</w:t>
      </w:r>
      <w:r w:rsidRPr="00363419">
        <w:rPr>
          <w:spacing w:val="-5"/>
          <w:sz w:val="20"/>
          <w:szCs w:val="20"/>
        </w:rPr>
        <w:t xml:space="preserve"> </w:t>
      </w:r>
      <w:r w:rsidRPr="00363419">
        <w:rPr>
          <w:sz w:val="20"/>
          <w:szCs w:val="20"/>
        </w:rPr>
        <w:t>retirement</w:t>
      </w:r>
      <w:r w:rsidRPr="00363419">
        <w:rPr>
          <w:spacing w:val="-6"/>
          <w:sz w:val="20"/>
          <w:szCs w:val="20"/>
        </w:rPr>
        <w:t xml:space="preserve"> </w:t>
      </w:r>
      <w:r w:rsidRPr="00363419">
        <w:rPr>
          <w:sz w:val="20"/>
          <w:szCs w:val="20"/>
        </w:rPr>
        <w:t>age</w:t>
      </w:r>
      <w:r w:rsidRPr="00363419">
        <w:rPr>
          <w:spacing w:val="-3"/>
          <w:sz w:val="20"/>
          <w:szCs w:val="20"/>
        </w:rPr>
        <w:t xml:space="preserve"> </w:t>
      </w:r>
      <w:r w:rsidRPr="00363419">
        <w:rPr>
          <w:sz w:val="20"/>
          <w:szCs w:val="20"/>
        </w:rPr>
        <w:t>is</w:t>
      </w:r>
      <w:r w:rsidRPr="00363419">
        <w:rPr>
          <w:spacing w:val="-6"/>
          <w:sz w:val="20"/>
          <w:szCs w:val="20"/>
        </w:rPr>
        <w:t xml:space="preserve"> </w:t>
      </w:r>
      <w:r w:rsidRPr="00363419">
        <w:rPr>
          <w:sz w:val="20"/>
          <w:szCs w:val="20"/>
        </w:rPr>
        <w:t>65</w:t>
      </w:r>
      <w:r w:rsidRPr="00363419">
        <w:rPr>
          <w:spacing w:val="-4"/>
          <w:sz w:val="20"/>
          <w:szCs w:val="20"/>
        </w:rPr>
        <w:t xml:space="preserve"> </w:t>
      </w:r>
      <w:r w:rsidRPr="00363419">
        <w:rPr>
          <w:sz w:val="20"/>
          <w:szCs w:val="20"/>
        </w:rPr>
        <w:t>years</w:t>
      </w:r>
      <w:r w:rsidRPr="00363419">
        <w:rPr>
          <w:spacing w:val="-6"/>
          <w:sz w:val="20"/>
          <w:szCs w:val="20"/>
        </w:rPr>
        <w:t xml:space="preserve"> </w:t>
      </w:r>
      <w:r w:rsidRPr="00363419">
        <w:rPr>
          <w:sz w:val="20"/>
          <w:szCs w:val="20"/>
        </w:rPr>
        <w:t>for</w:t>
      </w:r>
      <w:r w:rsidRPr="00363419">
        <w:rPr>
          <w:spacing w:val="-5"/>
          <w:sz w:val="20"/>
          <w:szCs w:val="20"/>
        </w:rPr>
        <w:t xml:space="preserve"> </w:t>
      </w:r>
      <w:r w:rsidRPr="00363419">
        <w:rPr>
          <w:sz w:val="20"/>
          <w:szCs w:val="20"/>
        </w:rPr>
        <w:t>men</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women.</w:t>
      </w:r>
    </w:p>
    <w:p w14:paraId="28692D36" w14:textId="77777777" w:rsidR="00B01849" w:rsidRPr="00363419" w:rsidRDefault="00B01849" w:rsidP="00B01849">
      <w:pPr>
        <w:rPr>
          <w:sz w:val="20"/>
          <w:szCs w:val="20"/>
        </w:rPr>
      </w:pPr>
    </w:p>
    <w:p w14:paraId="65F845E2" w14:textId="77777777" w:rsidR="00B01849" w:rsidRPr="00363419" w:rsidRDefault="00B01849" w:rsidP="00075DE5">
      <w:pPr>
        <w:numPr>
          <w:ilvl w:val="0"/>
          <w:numId w:val="5"/>
        </w:numPr>
        <w:rPr>
          <w:b/>
          <w:bCs/>
        </w:rPr>
      </w:pPr>
      <w:r w:rsidRPr="00363419">
        <w:rPr>
          <w:b/>
          <w:bCs/>
        </w:rPr>
        <w:t>Lay-off or short-time working</w:t>
      </w:r>
    </w:p>
    <w:p w14:paraId="009DE412" w14:textId="77777777" w:rsidR="00B01849" w:rsidRPr="00363419" w:rsidRDefault="00B01849" w:rsidP="00975FBA">
      <w:pPr>
        <w:numPr>
          <w:ilvl w:val="1"/>
          <w:numId w:val="5"/>
        </w:numPr>
        <w:rPr>
          <w:color w:val="000000"/>
          <w:sz w:val="20"/>
          <w:szCs w:val="20"/>
        </w:rPr>
      </w:pPr>
      <w:r w:rsidRPr="00363419">
        <w:rPr>
          <w:color w:val="000000"/>
          <w:sz w:val="20"/>
          <w:szCs w:val="20"/>
        </w:rPr>
        <w:t>The</w:t>
      </w:r>
      <w:r w:rsidRPr="00363419">
        <w:rPr>
          <w:color w:val="000000"/>
          <w:spacing w:val="-4"/>
          <w:sz w:val="20"/>
          <w:szCs w:val="20"/>
        </w:rPr>
        <w:t xml:space="preserve"> </w:t>
      </w:r>
      <w:r w:rsidRPr="00363419">
        <w:rPr>
          <w:color w:val="000000"/>
          <w:sz w:val="20"/>
          <w:szCs w:val="20"/>
        </w:rPr>
        <w:t>Employer</w:t>
      </w:r>
      <w:r w:rsidRPr="00363419">
        <w:rPr>
          <w:color w:val="000000"/>
          <w:spacing w:val="-3"/>
          <w:sz w:val="20"/>
          <w:szCs w:val="20"/>
        </w:rPr>
        <w:t xml:space="preserve"> </w:t>
      </w:r>
      <w:r w:rsidRPr="00363419">
        <w:rPr>
          <w:color w:val="000000"/>
          <w:sz w:val="20"/>
          <w:szCs w:val="20"/>
        </w:rPr>
        <w:t>reserves</w:t>
      </w:r>
      <w:r w:rsidRPr="00363419">
        <w:rPr>
          <w:color w:val="000000"/>
          <w:spacing w:val="-5"/>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right</w:t>
      </w:r>
      <w:r w:rsidRPr="00363419">
        <w:rPr>
          <w:color w:val="000000"/>
          <w:spacing w:val="-5"/>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lay</w:t>
      </w:r>
      <w:r w:rsidRPr="00363419">
        <w:rPr>
          <w:color w:val="000000"/>
          <w:spacing w:val="-8"/>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off</w:t>
      </w:r>
      <w:r w:rsidRPr="00363419">
        <w:rPr>
          <w:color w:val="000000"/>
          <w:spacing w:val="-6"/>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put</w:t>
      </w:r>
      <w:r w:rsidRPr="00363419">
        <w:rPr>
          <w:color w:val="000000"/>
          <w:spacing w:val="-5"/>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on</w:t>
      </w:r>
      <w:r w:rsidRPr="00363419">
        <w:rPr>
          <w:color w:val="000000"/>
          <w:spacing w:val="-5"/>
          <w:sz w:val="20"/>
          <w:szCs w:val="20"/>
        </w:rPr>
        <w:t xml:space="preserve"> </w:t>
      </w:r>
      <w:r w:rsidRPr="00363419">
        <w:rPr>
          <w:color w:val="000000"/>
          <w:sz w:val="20"/>
          <w:szCs w:val="20"/>
        </w:rPr>
        <w:t>short-time</w:t>
      </w:r>
      <w:r w:rsidRPr="00363419">
        <w:rPr>
          <w:color w:val="000000"/>
          <w:spacing w:val="-4"/>
          <w:sz w:val="20"/>
          <w:szCs w:val="20"/>
        </w:rPr>
        <w:t xml:space="preserve"> </w:t>
      </w:r>
      <w:r w:rsidRPr="00363419">
        <w:rPr>
          <w:color w:val="000000"/>
          <w:sz w:val="20"/>
          <w:szCs w:val="20"/>
        </w:rPr>
        <w:t>working</w:t>
      </w:r>
      <w:r w:rsidRPr="00363419">
        <w:rPr>
          <w:color w:val="000000"/>
          <w:spacing w:val="-5"/>
          <w:sz w:val="20"/>
          <w:szCs w:val="20"/>
        </w:rPr>
        <w:t xml:space="preserve"> </w:t>
      </w:r>
      <w:r w:rsidRPr="00363419">
        <w:rPr>
          <w:color w:val="000000"/>
          <w:sz w:val="20"/>
          <w:szCs w:val="20"/>
        </w:rPr>
        <w:t>where</w:t>
      </w:r>
      <w:r w:rsidRPr="00363419">
        <w:rPr>
          <w:color w:val="000000"/>
          <w:spacing w:val="-4"/>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needs</w:t>
      </w:r>
      <w:r w:rsidRPr="00363419">
        <w:rPr>
          <w:color w:val="000000"/>
          <w:spacing w:val="-5"/>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 Employer’s</w:t>
      </w:r>
      <w:r w:rsidRPr="00363419">
        <w:rPr>
          <w:color w:val="000000"/>
          <w:spacing w:val="-11"/>
          <w:sz w:val="20"/>
          <w:szCs w:val="20"/>
        </w:rPr>
        <w:t xml:space="preserve"> </w:t>
      </w:r>
      <w:r w:rsidRPr="00363419">
        <w:rPr>
          <w:color w:val="000000"/>
          <w:sz w:val="20"/>
          <w:szCs w:val="20"/>
        </w:rPr>
        <w:t>business</w:t>
      </w:r>
      <w:r w:rsidRPr="00363419">
        <w:rPr>
          <w:color w:val="000000"/>
          <w:spacing w:val="-11"/>
          <w:sz w:val="20"/>
          <w:szCs w:val="20"/>
        </w:rPr>
        <w:t xml:space="preserve"> </w:t>
      </w:r>
      <w:r w:rsidRPr="00363419">
        <w:rPr>
          <w:color w:val="000000"/>
          <w:sz w:val="20"/>
          <w:szCs w:val="20"/>
        </w:rPr>
        <w:t>make</w:t>
      </w:r>
      <w:r w:rsidRPr="00363419">
        <w:rPr>
          <w:color w:val="000000"/>
          <w:spacing w:val="-10"/>
          <w:sz w:val="20"/>
          <w:szCs w:val="20"/>
        </w:rPr>
        <w:t xml:space="preserve"> </w:t>
      </w:r>
      <w:r w:rsidRPr="00363419">
        <w:rPr>
          <w:color w:val="000000"/>
          <w:sz w:val="20"/>
          <w:szCs w:val="20"/>
        </w:rPr>
        <w:t>this</w:t>
      </w:r>
      <w:r w:rsidRPr="00363419">
        <w:rPr>
          <w:color w:val="000000"/>
          <w:spacing w:val="-11"/>
          <w:sz w:val="20"/>
          <w:szCs w:val="20"/>
        </w:rPr>
        <w:t xml:space="preserve"> </w:t>
      </w:r>
      <w:r w:rsidRPr="00363419">
        <w:rPr>
          <w:color w:val="000000"/>
          <w:sz w:val="20"/>
          <w:szCs w:val="20"/>
        </w:rPr>
        <w:t>necessary.</w:t>
      </w:r>
    </w:p>
    <w:p w14:paraId="44432868" w14:textId="77777777" w:rsidR="00B01849" w:rsidRPr="00363419" w:rsidRDefault="00B01849" w:rsidP="00B01849">
      <w:pPr>
        <w:rPr>
          <w:color w:val="000000"/>
          <w:sz w:val="20"/>
          <w:szCs w:val="20"/>
        </w:rPr>
      </w:pPr>
      <w:r w:rsidRPr="00363419">
        <w:rPr>
          <w:color w:val="000000"/>
          <w:sz w:val="20"/>
          <w:szCs w:val="20"/>
        </w:rPr>
        <w:t>You</w:t>
      </w:r>
      <w:r w:rsidRPr="00363419">
        <w:rPr>
          <w:color w:val="000000"/>
          <w:spacing w:val="-6"/>
          <w:sz w:val="20"/>
          <w:szCs w:val="20"/>
        </w:rPr>
        <w:t xml:space="preserve"> </w:t>
      </w:r>
      <w:r w:rsidRPr="00363419">
        <w:rPr>
          <w:color w:val="000000"/>
          <w:sz w:val="20"/>
          <w:szCs w:val="20"/>
        </w:rPr>
        <w:t>will</w:t>
      </w:r>
      <w:r w:rsidRPr="00363419">
        <w:rPr>
          <w:color w:val="000000"/>
          <w:spacing w:val="-6"/>
          <w:sz w:val="20"/>
          <w:szCs w:val="20"/>
        </w:rPr>
        <w:t xml:space="preserve"> </w:t>
      </w:r>
      <w:r w:rsidRPr="00363419">
        <w:rPr>
          <w:color w:val="000000"/>
          <w:sz w:val="20"/>
          <w:szCs w:val="20"/>
        </w:rPr>
        <w:t>only</w:t>
      </w:r>
      <w:r w:rsidRPr="00363419">
        <w:rPr>
          <w:color w:val="000000"/>
          <w:spacing w:val="-9"/>
          <w:sz w:val="20"/>
          <w:szCs w:val="20"/>
        </w:rPr>
        <w:t xml:space="preserve"> </w:t>
      </w:r>
      <w:r w:rsidRPr="00363419">
        <w:rPr>
          <w:color w:val="000000"/>
          <w:sz w:val="20"/>
          <w:szCs w:val="20"/>
        </w:rPr>
        <w:t>be</w:t>
      </w:r>
      <w:r w:rsidRPr="00363419">
        <w:rPr>
          <w:color w:val="000000"/>
          <w:spacing w:val="-5"/>
          <w:sz w:val="20"/>
          <w:szCs w:val="20"/>
        </w:rPr>
        <w:t xml:space="preserve"> </w:t>
      </w:r>
      <w:r w:rsidRPr="00363419">
        <w:rPr>
          <w:color w:val="000000"/>
          <w:sz w:val="20"/>
          <w:szCs w:val="20"/>
        </w:rPr>
        <w:t>paid</w:t>
      </w:r>
      <w:r w:rsidRPr="00363419">
        <w:rPr>
          <w:color w:val="000000"/>
          <w:spacing w:val="-4"/>
          <w:sz w:val="20"/>
          <w:szCs w:val="20"/>
        </w:rPr>
        <w:t xml:space="preserve"> </w:t>
      </w:r>
      <w:r w:rsidRPr="00363419">
        <w:rPr>
          <w:color w:val="000000"/>
          <w:sz w:val="20"/>
          <w:szCs w:val="20"/>
        </w:rPr>
        <w:t>statutory</w:t>
      </w:r>
      <w:r w:rsidRPr="00363419">
        <w:rPr>
          <w:color w:val="000000"/>
          <w:spacing w:val="-9"/>
          <w:sz w:val="20"/>
          <w:szCs w:val="20"/>
        </w:rPr>
        <w:t xml:space="preserve"> </w:t>
      </w:r>
      <w:r w:rsidRPr="00363419">
        <w:rPr>
          <w:color w:val="000000"/>
          <w:sz w:val="20"/>
          <w:szCs w:val="20"/>
        </w:rPr>
        <w:t>guaranteed</w:t>
      </w:r>
      <w:r w:rsidRPr="00363419">
        <w:rPr>
          <w:color w:val="000000"/>
          <w:spacing w:val="-4"/>
          <w:sz w:val="20"/>
          <w:szCs w:val="20"/>
        </w:rPr>
        <w:t xml:space="preserve"> </w:t>
      </w:r>
      <w:r w:rsidRPr="00363419">
        <w:rPr>
          <w:color w:val="000000"/>
          <w:sz w:val="20"/>
          <w:szCs w:val="20"/>
        </w:rPr>
        <w:t>payments</w:t>
      </w:r>
      <w:r w:rsidRPr="00363419">
        <w:rPr>
          <w:color w:val="000000"/>
          <w:spacing w:val="-6"/>
          <w:sz w:val="20"/>
          <w:szCs w:val="20"/>
        </w:rPr>
        <w:t xml:space="preserve"> </w:t>
      </w:r>
      <w:r w:rsidRPr="00363419">
        <w:rPr>
          <w:color w:val="000000"/>
          <w:sz w:val="20"/>
          <w:szCs w:val="20"/>
        </w:rPr>
        <w:t>during</w:t>
      </w:r>
      <w:r w:rsidRPr="00363419">
        <w:rPr>
          <w:color w:val="000000"/>
          <w:spacing w:val="-6"/>
          <w:sz w:val="20"/>
          <w:szCs w:val="20"/>
        </w:rPr>
        <w:t xml:space="preserve"> </w:t>
      </w:r>
      <w:r w:rsidRPr="00363419">
        <w:rPr>
          <w:color w:val="000000"/>
          <w:sz w:val="20"/>
          <w:szCs w:val="20"/>
        </w:rPr>
        <w:t>any</w:t>
      </w:r>
      <w:r w:rsidRPr="00363419">
        <w:rPr>
          <w:color w:val="000000"/>
          <w:spacing w:val="-9"/>
          <w:sz w:val="20"/>
          <w:szCs w:val="20"/>
        </w:rPr>
        <w:t xml:space="preserve"> </w:t>
      </w:r>
      <w:r w:rsidRPr="00363419">
        <w:rPr>
          <w:color w:val="000000"/>
          <w:sz w:val="20"/>
          <w:szCs w:val="20"/>
        </w:rPr>
        <w:t>period</w:t>
      </w:r>
      <w:r w:rsidRPr="00363419">
        <w:rPr>
          <w:color w:val="000000"/>
          <w:spacing w:val="-4"/>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lay-off</w:t>
      </w:r>
      <w:r w:rsidRPr="00363419">
        <w:rPr>
          <w:color w:val="000000"/>
          <w:spacing w:val="-7"/>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short-time</w:t>
      </w:r>
      <w:r w:rsidRPr="00363419">
        <w:rPr>
          <w:color w:val="000000"/>
          <w:spacing w:val="-5"/>
          <w:sz w:val="20"/>
          <w:szCs w:val="20"/>
        </w:rPr>
        <w:t xml:space="preserve"> </w:t>
      </w:r>
      <w:r w:rsidRPr="00363419">
        <w:rPr>
          <w:color w:val="000000"/>
          <w:sz w:val="20"/>
          <w:szCs w:val="20"/>
        </w:rPr>
        <w:t>working.</w:t>
      </w:r>
    </w:p>
    <w:p w14:paraId="5F71FB84" w14:textId="77777777" w:rsidR="00B01849" w:rsidRDefault="00B01849" w:rsidP="00363419">
      <w:pPr>
        <w:rPr>
          <w:sz w:val="20"/>
          <w:szCs w:val="20"/>
        </w:rPr>
      </w:pPr>
    </w:p>
    <w:p w14:paraId="32CAE52C" w14:textId="77777777" w:rsidR="009F6D5C" w:rsidRPr="00363419" w:rsidRDefault="00126C5F" w:rsidP="00075DE5">
      <w:pPr>
        <w:numPr>
          <w:ilvl w:val="0"/>
          <w:numId w:val="5"/>
        </w:numPr>
        <w:rPr>
          <w:b/>
          <w:bCs/>
        </w:rPr>
      </w:pPr>
      <w:r w:rsidRPr="00363419">
        <w:rPr>
          <w:b/>
          <w:bCs/>
        </w:rPr>
        <w:t>Deductions from</w:t>
      </w:r>
      <w:r w:rsidR="009F6D5C" w:rsidRPr="00363419">
        <w:rPr>
          <w:b/>
          <w:bCs/>
        </w:rPr>
        <w:t xml:space="preserve"> </w:t>
      </w:r>
      <w:r w:rsidRPr="00363419">
        <w:rPr>
          <w:b/>
          <w:bCs/>
        </w:rPr>
        <w:t>salary</w:t>
      </w:r>
    </w:p>
    <w:p w14:paraId="2CC6AA3E" w14:textId="77777777" w:rsidR="002277D2" w:rsidRDefault="009F6D5C" w:rsidP="00363419">
      <w:pPr>
        <w:numPr>
          <w:ilvl w:val="1"/>
          <w:numId w:val="5"/>
        </w:numPr>
        <w:rPr>
          <w:color w:val="000000"/>
          <w:sz w:val="20"/>
          <w:szCs w:val="20"/>
        </w:rPr>
      </w:pPr>
      <w:r w:rsidRPr="00363419">
        <w:rPr>
          <w:color w:val="000000"/>
          <w:sz w:val="20"/>
          <w:szCs w:val="20"/>
        </w:rPr>
        <w:t>The Employer reserves the right at any time during employment and, in any event, on termination, to deduct from your salary and/or any payment in lieu of notice to you and/or any other remuneration you receive,</w:t>
      </w:r>
      <w:r w:rsidRPr="00363419">
        <w:rPr>
          <w:color w:val="000000"/>
          <w:spacing w:val="-4"/>
          <w:sz w:val="20"/>
          <w:szCs w:val="20"/>
        </w:rPr>
        <w:t xml:space="preserve"> </w:t>
      </w:r>
      <w:r w:rsidRPr="00363419">
        <w:rPr>
          <w:color w:val="000000"/>
          <w:sz w:val="20"/>
          <w:szCs w:val="20"/>
        </w:rPr>
        <w:t>any</w:t>
      </w:r>
      <w:r w:rsidRPr="00363419">
        <w:rPr>
          <w:color w:val="000000"/>
          <w:spacing w:val="-9"/>
          <w:sz w:val="20"/>
          <w:szCs w:val="20"/>
        </w:rPr>
        <w:t xml:space="preserve"> </w:t>
      </w:r>
      <w:r w:rsidRPr="00363419">
        <w:rPr>
          <w:color w:val="000000"/>
          <w:sz w:val="20"/>
          <w:szCs w:val="20"/>
        </w:rPr>
        <w:t>overpayment</w:t>
      </w:r>
      <w:r w:rsidRPr="00363419">
        <w:rPr>
          <w:color w:val="000000"/>
          <w:spacing w:val="-6"/>
          <w:sz w:val="20"/>
          <w:szCs w:val="20"/>
        </w:rPr>
        <w:t xml:space="preserve"> </w:t>
      </w:r>
      <w:r w:rsidRPr="00363419">
        <w:rPr>
          <w:color w:val="000000"/>
          <w:sz w:val="20"/>
          <w:szCs w:val="20"/>
        </w:rPr>
        <w:t>made</w:t>
      </w:r>
      <w:r w:rsidRPr="00363419">
        <w:rPr>
          <w:color w:val="000000"/>
          <w:spacing w:val="-5"/>
          <w:sz w:val="20"/>
          <w:szCs w:val="20"/>
        </w:rPr>
        <w:t xml:space="preserve"> </w:t>
      </w:r>
      <w:r w:rsidRPr="00363419">
        <w:rPr>
          <w:color w:val="000000"/>
          <w:sz w:val="20"/>
          <w:szCs w:val="20"/>
        </w:rPr>
        <w:t>and/or</w:t>
      </w:r>
      <w:r w:rsidRPr="00363419">
        <w:rPr>
          <w:color w:val="000000"/>
          <w:spacing w:val="-5"/>
          <w:sz w:val="20"/>
          <w:szCs w:val="20"/>
        </w:rPr>
        <w:t xml:space="preserve"> </w:t>
      </w:r>
      <w:r w:rsidRPr="00363419">
        <w:rPr>
          <w:color w:val="000000"/>
          <w:sz w:val="20"/>
          <w:szCs w:val="20"/>
        </w:rPr>
        <w:t>moneys</w:t>
      </w:r>
      <w:r w:rsidRPr="00363419">
        <w:rPr>
          <w:color w:val="000000"/>
          <w:spacing w:val="-6"/>
          <w:sz w:val="20"/>
          <w:szCs w:val="20"/>
        </w:rPr>
        <w:t xml:space="preserve"> </w:t>
      </w:r>
      <w:r w:rsidRPr="00363419">
        <w:rPr>
          <w:color w:val="000000"/>
          <w:sz w:val="20"/>
          <w:szCs w:val="20"/>
        </w:rPr>
        <w:t>owed</w:t>
      </w:r>
      <w:r w:rsidRPr="00363419">
        <w:rPr>
          <w:color w:val="000000"/>
          <w:spacing w:val="-4"/>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Employer</w:t>
      </w:r>
      <w:r w:rsidRPr="00363419">
        <w:rPr>
          <w:color w:val="000000"/>
          <w:spacing w:val="-4"/>
          <w:sz w:val="20"/>
          <w:szCs w:val="20"/>
        </w:rPr>
        <w:t xml:space="preserve"> </w:t>
      </w:r>
      <w:r w:rsidRPr="00363419">
        <w:rPr>
          <w:color w:val="000000"/>
          <w:sz w:val="20"/>
          <w:szCs w:val="20"/>
        </w:rPr>
        <w:t>by</w:t>
      </w:r>
      <w:r w:rsidRPr="00363419">
        <w:rPr>
          <w:color w:val="000000"/>
          <w:spacing w:val="-9"/>
          <w:sz w:val="20"/>
          <w:szCs w:val="20"/>
        </w:rPr>
        <w:t xml:space="preserve"> </w:t>
      </w:r>
      <w:r w:rsidRPr="00363419">
        <w:rPr>
          <w:color w:val="000000"/>
          <w:sz w:val="20"/>
          <w:szCs w:val="20"/>
        </w:rPr>
        <w:t>you</w:t>
      </w:r>
      <w:r w:rsidRPr="00363419">
        <w:rPr>
          <w:color w:val="000000"/>
          <w:spacing w:val="-6"/>
          <w:sz w:val="20"/>
          <w:szCs w:val="20"/>
        </w:rPr>
        <w:t xml:space="preserve"> </w:t>
      </w:r>
      <w:r w:rsidRPr="00363419">
        <w:rPr>
          <w:color w:val="000000"/>
          <w:sz w:val="20"/>
          <w:szCs w:val="20"/>
        </w:rPr>
        <w:t>including</w:t>
      </w:r>
      <w:r w:rsidRPr="00363419">
        <w:rPr>
          <w:color w:val="000000"/>
          <w:spacing w:val="-6"/>
          <w:sz w:val="20"/>
          <w:szCs w:val="20"/>
        </w:rPr>
        <w:t xml:space="preserve"> </w:t>
      </w:r>
      <w:r w:rsidRPr="00363419">
        <w:rPr>
          <w:color w:val="000000"/>
          <w:sz w:val="20"/>
          <w:szCs w:val="20"/>
        </w:rPr>
        <w:t>but</w:t>
      </w:r>
      <w:r w:rsidRPr="00363419">
        <w:rPr>
          <w:color w:val="000000"/>
          <w:spacing w:val="-6"/>
          <w:sz w:val="20"/>
          <w:szCs w:val="20"/>
        </w:rPr>
        <w:t xml:space="preserve"> </w:t>
      </w:r>
      <w:r w:rsidRPr="00363419">
        <w:rPr>
          <w:color w:val="000000"/>
          <w:sz w:val="20"/>
          <w:szCs w:val="20"/>
        </w:rPr>
        <w:t>not</w:t>
      </w:r>
      <w:r w:rsidRPr="00363419">
        <w:rPr>
          <w:color w:val="000000"/>
          <w:spacing w:val="-6"/>
          <w:sz w:val="20"/>
          <w:szCs w:val="20"/>
        </w:rPr>
        <w:t xml:space="preserve"> </w:t>
      </w:r>
      <w:r w:rsidRPr="00363419">
        <w:rPr>
          <w:color w:val="000000"/>
          <w:sz w:val="20"/>
          <w:szCs w:val="20"/>
        </w:rPr>
        <w:t>limited</w:t>
      </w:r>
      <w:r w:rsidRPr="00363419">
        <w:rPr>
          <w:color w:val="000000"/>
          <w:spacing w:val="-4"/>
          <w:sz w:val="20"/>
          <w:szCs w:val="20"/>
        </w:rPr>
        <w:t xml:space="preserve"> </w:t>
      </w:r>
      <w:r w:rsidRPr="00363419">
        <w:rPr>
          <w:color w:val="000000"/>
          <w:sz w:val="20"/>
          <w:szCs w:val="20"/>
        </w:rPr>
        <w:t>to any excess holiday, outstanding loans, advances, relocation expenses, and the cost of repairing any damage or loss to the Employer’s property caused by you (and of recovering the same), to which deduction you hereby irrevocably</w:t>
      </w:r>
      <w:r w:rsidRPr="00363419">
        <w:rPr>
          <w:color w:val="000000"/>
          <w:spacing w:val="-27"/>
          <w:sz w:val="20"/>
          <w:szCs w:val="20"/>
        </w:rPr>
        <w:t xml:space="preserve"> </w:t>
      </w:r>
      <w:r w:rsidRPr="00363419">
        <w:rPr>
          <w:color w:val="000000"/>
          <w:sz w:val="20"/>
          <w:szCs w:val="20"/>
        </w:rPr>
        <w:t>consent.</w:t>
      </w:r>
    </w:p>
    <w:p w14:paraId="5C7DDD85" w14:textId="77777777" w:rsidR="002277D2" w:rsidRDefault="009F6D5C" w:rsidP="00363419">
      <w:pPr>
        <w:numPr>
          <w:ilvl w:val="1"/>
          <w:numId w:val="5"/>
        </w:numPr>
        <w:rPr>
          <w:color w:val="000000"/>
          <w:sz w:val="20"/>
          <w:szCs w:val="20"/>
        </w:rPr>
      </w:pPr>
      <w:r w:rsidRPr="002277D2">
        <w:rPr>
          <w:color w:val="000000"/>
          <w:sz w:val="20"/>
          <w:szCs w:val="20"/>
        </w:rPr>
        <w:t>The Employer reserves the right at any time during employment and, in any event, on termination, to deduct up to 10% of the gross wages on any day where there is a cash deficiency in the till or a stock deficiency. If such deficiency is greater than the sum deducted or demanded, the Employer may continue to deduct or demand the balance on subsequent pay days until the shortfall is cleared provided that on each</w:t>
      </w:r>
      <w:r w:rsidRPr="002277D2">
        <w:rPr>
          <w:color w:val="000000"/>
          <w:spacing w:val="-4"/>
          <w:sz w:val="20"/>
          <w:szCs w:val="20"/>
        </w:rPr>
        <w:t xml:space="preserve"> </w:t>
      </w:r>
      <w:r w:rsidRPr="002277D2">
        <w:rPr>
          <w:color w:val="000000"/>
          <w:sz w:val="20"/>
          <w:szCs w:val="20"/>
        </w:rPr>
        <w:t>occasion</w:t>
      </w:r>
      <w:r w:rsidRPr="002277D2">
        <w:rPr>
          <w:color w:val="000000"/>
          <w:spacing w:val="-4"/>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deduction</w:t>
      </w:r>
      <w:r w:rsidRPr="002277D2">
        <w:rPr>
          <w:color w:val="000000"/>
          <w:spacing w:val="-4"/>
          <w:sz w:val="20"/>
          <w:szCs w:val="20"/>
        </w:rPr>
        <w:t xml:space="preserve"> </w:t>
      </w:r>
      <w:r w:rsidRPr="002277D2">
        <w:rPr>
          <w:color w:val="000000"/>
          <w:sz w:val="20"/>
          <w:szCs w:val="20"/>
        </w:rPr>
        <w:t>or</w:t>
      </w:r>
      <w:r w:rsidRPr="002277D2">
        <w:rPr>
          <w:color w:val="000000"/>
          <w:spacing w:val="-3"/>
          <w:sz w:val="20"/>
          <w:szCs w:val="20"/>
        </w:rPr>
        <w:t xml:space="preserve"> </w:t>
      </w:r>
      <w:r w:rsidRPr="002277D2">
        <w:rPr>
          <w:color w:val="000000"/>
          <w:sz w:val="20"/>
          <w:szCs w:val="20"/>
        </w:rPr>
        <w:t>demand</w:t>
      </w:r>
      <w:r w:rsidRPr="002277D2">
        <w:rPr>
          <w:color w:val="000000"/>
          <w:spacing w:val="-2"/>
          <w:sz w:val="20"/>
          <w:szCs w:val="20"/>
        </w:rPr>
        <w:t xml:space="preserve"> </w:t>
      </w:r>
      <w:r w:rsidRPr="002277D2">
        <w:rPr>
          <w:color w:val="000000"/>
          <w:sz w:val="20"/>
          <w:szCs w:val="20"/>
        </w:rPr>
        <w:t>does</w:t>
      </w:r>
      <w:r w:rsidRPr="002277D2">
        <w:rPr>
          <w:color w:val="000000"/>
          <w:spacing w:val="-4"/>
          <w:sz w:val="20"/>
          <w:szCs w:val="20"/>
        </w:rPr>
        <w:t xml:space="preserve"> </w:t>
      </w:r>
      <w:r w:rsidRPr="002277D2">
        <w:rPr>
          <w:color w:val="000000"/>
          <w:sz w:val="20"/>
          <w:szCs w:val="20"/>
        </w:rPr>
        <w:t>not</w:t>
      </w:r>
      <w:r w:rsidRPr="002277D2">
        <w:rPr>
          <w:color w:val="000000"/>
          <w:spacing w:val="-4"/>
          <w:sz w:val="20"/>
          <w:szCs w:val="20"/>
        </w:rPr>
        <w:t xml:space="preserve"> </w:t>
      </w:r>
      <w:r w:rsidRPr="002277D2">
        <w:rPr>
          <w:color w:val="000000"/>
          <w:sz w:val="20"/>
          <w:szCs w:val="20"/>
        </w:rPr>
        <w:t>exceed</w:t>
      </w:r>
      <w:r w:rsidRPr="002277D2">
        <w:rPr>
          <w:color w:val="000000"/>
          <w:spacing w:val="-2"/>
          <w:sz w:val="20"/>
          <w:szCs w:val="20"/>
        </w:rPr>
        <w:t xml:space="preserve"> </w:t>
      </w:r>
      <w:r w:rsidRPr="002277D2">
        <w:rPr>
          <w:color w:val="000000"/>
          <w:sz w:val="20"/>
          <w:szCs w:val="20"/>
        </w:rPr>
        <w:t>10%</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gross</w:t>
      </w:r>
      <w:r w:rsidRPr="002277D2">
        <w:rPr>
          <w:color w:val="000000"/>
          <w:spacing w:val="-4"/>
          <w:sz w:val="20"/>
          <w:szCs w:val="20"/>
        </w:rPr>
        <w:t xml:space="preserve"> </w:t>
      </w:r>
      <w:r w:rsidRPr="002277D2">
        <w:rPr>
          <w:color w:val="000000"/>
          <w:sz w:val="20"/>
          <w:szCs w:val="20"/>
        </w:rPr>
        <w:t>amount</w:t>
      </w:r>
      <w:r w:rsidRPr="002277D2">
        <w:rPr>
          <w:color w:val="000000"/>
          <w:spacing w:val="-4"/>
          <w:sz w:val="20"/>
          <w:szCs w:val="20"/>
        </w:rPr>
        <w:t xml:space="preserve"> </w:t>
      </w:r>
      <w:r w:rsidRPr="002277D2">
        <w:rPr>
          <w:color w:val="000000"/>
          <w:sz w:val="20"/>
          <w:szCs w:val="20"/>
        </w:rPr>
        <w:t>payable.</w:t>
      </w:r>
    </w:p>
    <w:p w14:paraId="63A81EB7" w14:textId="77777777" w:rsidR="00DB3457" w:rsidRDefault="009F6D5C" w:rsidP="00363419">
      <w:pPr>
        <w:numPr>
          <w:ilvl w:val="1"/>
          <w:numId w:val="5"/>
        </w:numPr>
        <w:rPr>
          <w:color w:val="000000"/>
          <w:sz w:val="20"/>
          <w:szCs w:val="20"/>
        </w:rPr>
      </w:pPr>
      <w:r w:rsidRPr="002277D2">
        <w:rPr>
          <w:color w:val="000000"/>
          <w:sz w:val="20"/>
          <w:szCs w:val="20"/>
        </w:rPr>
        <w:t>Any</w:t>
      </w:r>
      <w:r w:rsidRPr="002277D2">
        <w:rPr>
          <w:color w:val="000000"/>
          <w:spacing w:val="-9"/>
          <w:sz w:val="20"/>
          <w:szCs w:val="20"/>
        </w:rPr>
        <w:t xml:space="preserve"> </w:t>
      </w:r>
      <w:r w:rsidRPr="002277D2">
        <w:rPr>
          <w:color w:val="000000"/>
          <w:sz w:val="20"/>
          <w:szCs w:val="20"/>
        </w:rPr>
        <w:t>losses,</w:t>
      </w:r>
      <w:r w:rsidRPr="002277D2">
        <w:rPr>
          <w:color w:val="000000"/>
          <w:spacing w:val="-6"/>
          <w:sz w:val="20"/>
          <w:szCs w:val="20"/>
        </w:rPr>
        <w:t xml:space="preserve"> </w:t>
      </w:r>
      <w:r w:rsidRPr="002277D2">
        <w:rPr>
          <w:color w:val="000000"/>
          <w:sz w:val="20"/>
          <w:szCs w:val="20"/>
        </w:rPr>
        <w:t>insurance</w:t>
      </w:r>
      <w:r w:rsidRPr="002277D2">
        <w:rPr>
          <w:color w:val="000000"/>
          <w:spacing w:val="-6"/>
          <w:sz w:val="20"/>
          <w:szCs w:val="20"/>
        </w:rPr>
        <w:t xml:space="preserve"> </w:t>
      </w:r>
      <w:r w:rsidRPr="002277D2">
        <w:rPr>
          <w:color w:val="000000"/>
          <w:sz w:val="20"/>
          <w:szCs w:val="20"/>
        </w:rPr>
        <w:t>excess</w:t>
      </w:r>
      <w:r w:rsidRPr="002277D2">
        <w:rPr>
          <w:color w:val="000000"/>
          <w:spacing w:val="-7"/>
          <w:sz w:val="20"/>
          <w:szCs w:val="20"/>
        </w:rPr>
        <w:t xml:space="preserve"> </w:t>
      </w:r>
      <w:r w:rsidRPr="002277D2">
        <w:rPr>
          <w:color w:val="000000"/>
          <w:sz w:val="20"/>
          <w:szCs w:val="20"/>
        </w:rPr>
        <w:t>payments</w:t>
      </w:r>
      <w:r w:rsidRPr="002277D2">
        <w:rPr>
          <w:color w:val="000000"/>
          <w:spacing w:val="-7"/>
          <w:sz w:val="20"/>
          <w:szCs w:val="20"/>
        </w:rPr>
        <w:t xml:space="preserve"> </w:t>
      </w:r>
      <w:r w:rsidRPr="002277D2">
        <w:rPr>
          <w:color w:val="000000"/>
          <w:sz w:val="20"/>
          <w:szCs w:val="20"/>
        </w:rPr>
        <w:t>or</w:t>
      </w:r>
      <w:r w:rsidRPr="002277D2">
        <w:rPr>
          <w:color w:val="000000"/>
          <w:spacing w:val="-6"/>
          <w:sz w:val="20"/>
          <w:szCs w:val="20"/>
        </w:rPr>
        <w:t xml:space="preserve"> </w:t>
      </w:r>
      <w:r w:rsidRPr="002277D2">
        <w:rPr>
          <w:color w:val="000000"/>
          <w:sz w:val="20"/>
          <w:szCs w:val="20"/>
        </w:rPr>
        <w:t>insurance</w:t>
      </w:r>
      <w:r w:rsidRPr="002277D2">
        <w:rPr>
          <w:color w:val="000000"/>
          <w:spacing w:val="-6"/>
          <w:sz w:val="20"/>
          <w:szCs w:val="20"/>
        </w:rPr>
        <w:t xml:space="preserve"> </w:t>
      </w:r>
      <w:r w:rsidRPr="002277D2">
        <w:rPr>
          <w:color w:val="000000"/>
          <w:sz w:val="20"/>
          <w:szCs w:val="20"/>
        </w:rPr>
        <w:t>premium</w:t>
      </w:r>
      <w:r w:rsidRPr="002277D2">
        <w:rPr>
          <w:color w:val="000000"/>
          <w:spacing w:val="-9"/>
          <w:sz w:val="20"/>
          <w:szCs w:val="20"/>
        </w:rPr>
        <w:t xml:space="preserve"> </w:t>
      </w:r>
      <w:r w:rsidRPr="002277D2">
        <w:rPr>
          <w:color w:val="000000"/>
          <w:sz w:val="20"/>
          <w:szCs w:val="20"/>
        </w:rPr>
        <w:t>increases</w:t>
      </w:r>
      <w:r w:rsidRPr="002277D2">
        <w:rPr>
          <w:color w:val="000000"/>
          <w:spacing w:val="-7"/>
          <w:sz w:val="20"/>
          <w:szCs w:val="20"/>
        </w:rPr>
        <w:t xml:space="preserve"> </w:t>
      </w:r>
      <w:r w:rsidRPr="002277D2">
        <w:rPr>
          <w:color w:val="000000"/>
          <w:sz w:val="20"/>
          <w:szCs w:val="20"/>
        </w:rPr>
        <w:t>sustained</w:t>
      </w:r>
      <w:r w:rsidRPr="002277D2">
        <w:rPr>
          <w:color w:val="000000"/>
          <w:spacing w:val="-5"/>
          <w:sz w:val="20"/>
          <w:szCs w:val="20"/>
        </w:rPr>
        <w:t xml:space="preserve"> </w:t>
      </w:r>
      <w:r w:rsidRPr="002277D2">
        <w:rPr>
          <w:color w:val="000000"/>
          <w:sz w:val="20"/>
          <w:szCs w:val="20"/>
        </w:rPr>
        <w:t>by</w:t>
      </w:r>
      <w:r w:rsidRPr="002277D2">
        <w:rPr>
          <w:color w:val="000000"/>
          <w:spacing w:val="-9"/>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Employer</w:t>
      </w:r>
      <w:r w:rsidRPr="002277D2">
        <w:rPr>
          <w:color w:val="000000"/>
          <w:spacing w:val="-4"/>
          <w:sz w:val="20"/>
          <w:szCs w:val="20"/>
        </w:rPr>
        <w:t xml:space="preserve"> </w:t>
      </w:r>
      <w:r w:rsidRPr="002277D2">
        <w:rPr>
          <w:color w:val="000000"/>
          <w:sz w:val="20"/>
          <w:szCs w:val="20"/>
        </w:rPr>
        <w:t>as</w:t>
      </w:r>
      <w:r w:rsidRPr="002277D2">
        <w:rPr>
          <w:color w:val="000000"/>
          <w:spacing w:val="-7"/>
          <w:sz w:val="20"/>
          <w:szCs w:val="20"/>
        </w:rPr>
        <w:t xml:space="preserve"> </w:t>
      </w:r>
      <w:r w:rsidRPr="002277D2">
        <w:rPr>
          <w:color w:val="000000"/>
          <w:sz w:val="20"/>
          <w:szCs w:val="20"/>
        </w:rPr>
        <w:t>a result</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loss</w:t>
      </w:r>
      <w:r w:rsidRPr="002277D2">
        <w:rPr>
          <w:color w:val="000000"/>
          <w:spacing w:val="-5"/>
          <w:sz w:val="20"/>
          <w:szCs w:val="20"/>
        </w:rPr>
        <w:t xml:space="preserve"> </w:t>
      </w:r>
      <w:r w:rsidRPr="002277D2">
        <w:rPr>
          <w:color w:val="000000"/>
          <w:sz w:val="20"/>
          <w:szCs w:val="20"/>
        </w:rPr>
        <w:t>of,</w:t>
      </w:r>
      <w:r w:rsidRPr="002277D2">
        <w:rPr>
          <w:color w:val="000000"/>
          <w:spacing w:val="-4"/>
          <w:sz w:val="20"/>
          <w:szCs w:val="20"/>
        </w:rPr>
        <w:t xml:space="preserve"> </w:t>
      </w:r>
      <w:r w:rsidRPr="002277D2">
        <w:rPr>
          <w:color w:val="000000"/>
          <w:sz w:val="20"/>
          <w:szCs w:val="20"/>
        </w:rPr>
        <w:t>damage</w:t>
      </w:r>
      <w:r w:rsidRPr="002277D2">
        <w:rPr>
          <w:color w:val="000000"/>
          <w:spacing w:val="-4"/>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unauthorised</w:t>
      </w:r>
      <w:r w:rsidRPr="002277D2">
        <w:rPr>
          <w:color w:val="000000"/>
          <w:spacing w:val="-3"/>
          <w:sz w:val="20"/>
          <w:szCs w:val="20"/>
        </w:rPr>
        <w:t xml:space="preserve"> </w:t>
      </w:r>
      <w:r w:rsidRPr="002277D2">
        <w:rPr>
          <w:color w:val="000000"/>
          <w:sz w:val="20"/>
          <w:szCs w:val="20"/>
        </w:rPr>
        <w:t>use</w:t>
      </w:r>
      <w:r w:rsidRPr="002277D2">
        <w:rPr>
          <w:color w:val="000000"/>
          <w:spacing w:val="-4"/>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any</w:t>
      </w:r>
      <w:r w:rsidRPr="002277D2">
        <w:rPr>
          <w:color w:val="000000"/>
          <w:spacing w:val="-2"/>
          <w:sz w:val="20"/>
          <w:szCs w:val="20"/>
        </w:rPr>
        <w:t xml:space="preserve"> </w:t>
      </w:r>
      <w:r w:rsidRPr="002277D2">
        <w:rPr>
          <w:color w:val="000000"/>
          <w:sz w:val="20"/>
          <w:szCs w:val="20"/>
        </w:rPr>
        <w:t>Employer’s</w:t>
      </w:r>
      <w:r w:rsidRPr="002277D2">
        <w:rPr>
          <w:color w:val="000000"/>
          <w:spacing w:val="-5"/>
          <w:sz w:val="20"/>
          <w:szCs w:val="20"/>
        </w:rPr>
        <w:t xml:space="preserve"> </w:t>
      </w:r>
      <w:r w:rsidRPr="002277D2">
        <w:rPr>
          <w:color w:val="000000"/>
          <w:sz w:val="20"/>
          <w:szCs w:val="20"/>
        </w:rPr>
        <w:t>property,</w:t>
      </w:r>
      <w:r w:rsidRPr="002277D2">
        <w:rPr>
          <w:color w:val="000000"/>
          <w:spacing w:val="-4"/>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that</w:t>
      </w:r>
      <w:r w:rsidRPr="002277D2">
        <w:rPr>
          <w:color w:val="000000"/>
          <w:spacing w:val="-4"/>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any</w:t>
      </w:r>
      <w:r w:rsidRPr="002277D2">
        <w:rPr>
          <w:color w:val="000000"/>
          <w:spacing w:val="-7"/>
          <w:sz w:val="20"/>
          <w:szCs w:val="20"/>
        </w:rPr>
        <w:t xml:space="preserve"> </w:t>
      </w:r>
      <w:r w:rsidR="00CA6F5D" w:rsidRPr="002277D2">
        <w:rPr>
          <w:color w:val="000000"/>
          <w:sz w:val="20"/>
          <w:szCs w:val="20"/>
        </w:rPr>
        <w:t>client,</w:t>
      </w:r>
      <w:r w:rsidR="00CA6F5D" w:rsidRPr="002277D2">
        <w:rPr>
          <w:sz w:val="20"/>
          <w:szCs w:val="20"/>
        </w:rPr>
        <w:t xml:space="preserve"> customer</w:t>
      </w:r>
      <w:r w:rsidRPr="002277D2">
        <w:rPr>
          <w:spacing w:val="-6"/>
          <w:sz w:val="20"/>
          <w:szCs w:val="20"/>
        </w:rPr>
        <w:t xml:space="preserve"> </w:t>
      </w:r>
      <w:r w:rsidRPr="002277D2">
        <w:rPr>
          <w:sz w:val="20"/>
          <w:szCs w:val="20"/>
        </w:rPr>
        <w:t>or</w:t>
      </w:r>
      <w:r w:rsidRPr="002277D2">
        <w:rPr>
          <w:spacing w:val="-7"/>
          <w:sz w:val="20"/>
          <w:szCs w:val="20"/>
        </w:rPr>
        <w:t xml:space="preserve"> </w:t>
      </w:r>
      <w:r w:rsidRPr="002277D2">
        <w:rPr>
          <w:sz w:val="20"/>
          <w:szCs w:val="20"/>
        </w:rPr>
        <w:t>supplier,</w:t>
      </w:r>
      <w:r w:rsidRPr="002277D2">
        <w:rPr>
          <w:spacing w:val="-7"/>
          <w:sz w:val="20"/>
          <w:szCs w:val="20"/>
        </w:rPr>
        <w:t xml:space="preserve"> </w:t>
      </w:r>
      <w:r w:rsidRPr="002277D2">
        <w:rPr>
          <w:sz w:val="20"/>
          <w:szCs w:val="20"/>
        </w:rPr>
        <w:t>which</w:t>
      </w:r>
      <w:r w:rsidRPr="002277D2">
        <w:rPr>
          <w:spacing w:val="-8"/>
          <w:sz w:val="20"/>
          <w:szCs w:val="20"/>
        </w:rPr>
        <w:t xml:space="preserve"> </w:t>
      </w:r>
      <w:r w:rsidRPr="002277D2">
        <w:rPr>
          <w:sz w:val="20"/>
          <w:szCs w:val="20"/>
        </w:rPr>
        <w:t>is</w:t>
      </w:r>
      <w:r w:rsidRPr="002277D2">
        <w:rPr>
          <w:spacing w:val="-8"/>
          <w:sz w:val="20"/>
          <w:szCs w:val="20"/>
        </w:rPr>
        <w:t xml:space="preserve"> </w:t>
      </w:r>
      <w:r w:rsidRPr="002277D2">
        <w:rPr>
          <w:sz w:val="20"/>
          <w:szCs w:val="20"/>
        </w:rPr>
        <w:t>caused</w:t>
      </w:r>
      <w:r w:rsidRPr="002277D2">
        <w:rPr>
          <w:spacing w:val="-6"/>
          <w:sz w:val="20"/>
          <w:szCs w:val="20"/>
        </w:rPr>
        <w:t xml:space="preserve"> </w:t>
      </w:r>
      <w:r w:rsidRPr="002277D2">
        <w:rPr>
          <w:sz w:val="20"/>
          <w:szCs w:val="20"/>
        </w:rPr>
        <w:t>through</w:t>
      </w:r>
      <w:r w:rsidRPr="002277D2">
        <w:rPr>
          <w:spacing w:val="-8"/>
          <w:sz w:val="20"/>
          <w:szCs w:val="20"/>
        </w:rPr>
        <w:t xml:space="preserve"> </w:t>
      </w:r>
      <w:r w:rsidRPr="002277D2">
        <w:rPr>
          <w:sz w:val="20"/>
          <w:szCs w:val="20"/>
        </w:rPr>
        <w:t>your</w:t>
      </w:r>
      <w:r w:rsidRPr="002277D2">
        <w:rPr>
          <w:spacing w:val="-7"/>
          <w:sz w:val="20"/>
          <w:szCs w:val="20"/>
        </w:rPr>
        <w:t xml:space="preserve"> </w:t>
      </w:r>
      <w:r w:rsidRPr="002277D2">
        <w:rPr>
          <w:sz w:val="20"/>
          <w:szCs w:val="20"/>
        </w:rPr>
        <w:t>carelessness,</w:t>
      </w:r>
      <w:r w:rsidRPr="002277D2">
        <w:rPr>
          <w:spacing w:val="-7"/>
          <w:sz w:val="20"/>
          <w:szCs w:val="20"/>
        </w:rPr>
        <w:t xml:space="preserve"> </w:t>
      </w:r>
      <w:r w:rsidRPr="002277D2">
        <w:rPr>
          <w:sz w:val="20"/>
          <w:szCs w:val="20"/>
        </w:rPr>
        <w:t>negligence,</w:t>
      </w:r>
      <w:r w:rsidRPr="002277D2">
        <w:rPr>
          <w:spacing w:val="-7"/>
          <w:sz w:val="20"/>
          <w:szCs w:val="20"/>
        </w:rPr>
        <w:t xml:space="preserve"> </w:t>
      </w:r>
      <w:r w:rsidRPr="002277D2">
        <w:rPr>
          <w:sz w:val="20"/>
          <w:szCs w:val="20"/>
        </w:rPr>
        <w:t>recklessness,</w:t>
      </w:r>
      <w:r w:rsidRPr="002277D2">
        <w:rPr>
          <w:spacing w:val="-7"/>
          <w:sz w:val="20"/>
          <w:szCs w:val="20"/>
        </w:rPr>
        <w:t xml:space="preserve"> </w:t>
      </w:r>
      <w:r w:rsidRPr="002277D2">
        <w:rPr>
          <w:sz w:val="20"/>
          <w:szCs w:val="20"/>
        </w:rPr>
        <w:t>wilful</w:t>
      </w:r>
      <w:r w:rsidRPr="002277D2">
        <w:rPr>
          <w:spacing w:val="-8"/>
          <w:sz w:val="20"/>
          <w:szCs w:val="20"/>
        </w:rPr>
        <w:t xml:space="preserve"> </w:t>
      </w:r>
      <w:r w:rsidRPr="002277D2">
        <w:rPr>
          <w:sz w:val="20"/>
          <w:szCs w:val="20"/>
        </w:rPr>
        <w:t>default or</w:t>
      </w:r>
      <w:r w:rsidRPr="002277D2">
        <w:rPr>
          <w:spacing w:val="-12"/>
          <w:sz w:val="20"/>
          <w:szCs w:val="20"/>
        </w:rPr>
        <w:t xml:space="preserve"> </w:t>
      </w:r>
      <w:r w:rsidRPr="002277D2">
        <w:rPr>
          <w:sz w:val="20"/>
          <w:szCs w:val="20"/>
        </w:rPr>
        <w:t>dishonesty</w:t>
      </w:r>
      <w:r w:rsidR="00CA6F5D" w:rsidRPr="002277D2">
        <w:rPr>
          <w:sz w:val="20"/>
          <w:szCs w:val="20"/>
        </w:rPr>
        <w:t>.</w:t>
      </w:r>
    </w:p>
    <w:p w14:paraId="43AF45CC" w14:textId="77777777" w:rsidR="00DB3457" w:rsidRDefault="009F6D5C" w:rsidP="00363419">
      <w:pPr>
        <w:numPr>
          <w:ilvl w:val="1"/>
          <w:numId w:val="5"/>
        </w:numPr>
        <w:rPr>
          <w:color w:val="000000"/>
          <w:sz w:val="20"/>
          <w:szCs w:val="20"/>
        </w:rPr>
      </w:pPr>
      <w:r w:rsidRPr="00DB3457">
        <w:rPr>
          <w:color w:val="000000"/>
          <w:sz w:val="20"/>
          <w:szCs w:val="20"/>
        </w:rPr>
        <w:t>Any</w:t>
      </w:r>
      <w:r w:rsidRPr="00DB3457">
        <w:rPr>
          <w:color w:val="000000"/>
          <w:spacing w:val="-14"/>
          <w:sz w:val="20"/>
          <w:szCs w:val="20"/>
        </w:rPr>
        <w:t xml:space="preserve"> </w:t>
      </w:r>
      <w:r w:rsidRPr="00DB3457">
        <w:rPr>
          <w:color w:val="000000"/>
          <w:sz w:val="20"/>
          <w:szCs w:val="20"/>
        </w:rPr>
        <w:t>loans</w:t>
      </w:r>
      <w:r w:rsidR="00CA6F5D" w:rsidRPr="00DB3457">
        <w:rPr>
          <w:color w:val="000000"/>
          <w:sz w:val="20"/>
          <w:szCs w:val="20"/>
        </w:rPr>
        <w:t>.</w:t>
      </w:r>
    </w:p>
    <w:p w14:paraId="36156B7E" w14:textId="77777777" w:rsidR="00DB3457" w:rsidRDefault="009F6D5C" w:rsidP="00363419">
      <w:pPr>
        <w:numPr>
          <w:ilvl w:val="1"/>
          <w:numId w:val="5"/>
        </w:numPr>
        <w:rPr>
          <w:color w:val="000000"/>
          <w:sz w:val="20"/>
          <w:szCs w:val="20"/>
        </w:rPr>
      </w:pPr>
      <w:r w:rsidRPr="00DB3457">
        <w:rPr>
          <w:color w:val="000000"/>
          <w:sz w:val="20"/>
          <w:szCs w:val="20"/>
        </w:rPr>
        <w:t>Any</w:t>
      </w:r>
      <w:r w:rsidRPr="00DB3457">
        <w:rPr>
          <w:color w:val="000000"/>
          <w:spacing w:val="-7"/>
          <w:sz w:val="20"/>
          <w:szCs w:val="20"/>
        </w:rPr>
        <w:t xml:space="preserve"> </w:t>
      </w:r>
      <w:r w:rsidRPr="00DB3457">
        <w:rPr>
          <w:color w:val="000000"/>
          <w:sz w:val="20"/>
          <w:szCs w:val="20"/>
        </w:rPr>
        <w:t>fines,</w:t>
      </w:r>
      <w:r w:rsidRPr="00DB3457">
        <w:rPr>
          <w:color w:val="000000"/>
          <w:spacing w:val="-4"/>
          <w:sz w:val="20"/>
          <w:szCs w:val="20"/>
        </w:rPr>
        <w:t xml:space="preserve"> </w:t>
      </w:r>
      <w:r w:rsidRPr="00DB3457">
        <w:rPr>
          <w:color w:val="000000"/>
          <w:sz w:val="20"/>
          <w:szCs w:val="20"/>
        </w:rPr>
        <w:t>charges,</w:t>
      </w:r>
      <w:r w:rsidRPr="00DB3457">
        <w:rPr>
          <w:color w:val="000000"/>
          <w:spacing w:val="-4"/>
          <w:sz w:val="20"/>
          <w:szCs w:val="20"/>
        </w:rPr>
        <w:t xml:space="preserve"> </w:t>
      </w:r>
      <w:r w:rsidRPr="00DB3457">
        <w:rPr>
          <w:color w:val="000000"/>
          <w:sz w:val="20"/>
          <w:szCs w:val="20"/>
        </w:rPr>
        <w:t>penalties</w:t>
      </w:r>
      <w:r w:rsidRPr="00DB3457">
        <w:rPr>
          <w:color w:val="000000"/>
          <w:spacing w:val="-5"/>
          <w:sz w:val="20"/>
          <w:szCs w:val="20"/>
        </w:rPr>
        <w:t xml:space="preserve"> </w:t>
      </w:r>
      <w:r w:rsidRPr="00DB3457">
        <w:rPr>
          <w:color w:val="000000"/>
          <w:sz w:val="20"/>
          <w:szCs w:val="20"/>
        </w:rPr>
        <w:t>or</w:t>
      </w:r>
      <w:r w:rsidRPr="00DB3457">
        <w:rPr>
          <w:color w:val="000000"/>
          <w:spacing w:val="-4"/>
          <w:sz w:val="20"/>
          <w:szCs w:val="20"/>
        </w:rPr>
        <w:t xml:space="preserve"> </w:t>
      </w:r>
      <w:r w:rsidRPr="00DB3457">
        <w:rPr>
          <w:color w:val="000000"/>
          <w:sz w:val="20"/>
          <w:szCs w:val="20"/>
        </w:rPr>
        <w:t>other monies</w:t>
      </w:r>
      <w:r w:rsidRPr="00DB3457">
        <w:rPr>
          <w:color w:val="000000"/>
          <w:spacing w:val="-5"/>
          <w:sz w:val="20"/>
          <w:szCs w:val="20"/>
        </w:rPr>
        <w:t xml:space="preserve"> </w:t>
      </w:r>
      <w:r w:rsidRPr="00DB3457">
        <w:rPr>
          <w:color w:val="000000"/>
          <w:sz w:val="20"/>
          <w:szCs w:val="20"/>
        </w:rPr>
        <w:t>paid</w:t>
      </w:r>
      <w:r w:rsidRPr="00DB3457">
        <w:rPr>
          <w:color w:val="000000"/>
          <w:spacing w:val="-3"/>
          <w:sz w:val="20"/>
          <w:szCs w:val="20"/>
        </w:rPr>
        <w:t xml:space="preserve"> </w:t>
      </w:r>
      <w:r w:rsidRPr="00DB3457">
        <w:rPr>
          <w:color w:val="000000"/>
          <w:sz w:val="20"/>
          <w:szCs w:val="20"/>
        </w:rPr>
        <w:t>or</w:t>
      </w:r>
      <w:r w:rsidRPr="00DB3457">
        <w:rPr>
          <w:color w:val="000000"/>
          <w:spacing w:val="-4"/>
          <w:sz w:val="20"/>
          <w:szCs w:val="20"/>
        </w:rPr>
        <w:t xml:space="preserve"> </w:t>
      </w:r>
      <w:r w:rsidRPr="00DB3457">
        <w:rPr>
          <w:color w:val="000000"/>
          <w:sz w:val="20"/>
          <w:szCs w:val="20"/>
        </w:rPr>
        <w:t>payable</w:t>
      </w:r>
      <w:r w:rsidRPr="00DB3457">
        <w:rPr>
          <w:color w:val="000000"/>
          <w:spacing w:val="-4"/>
          <w:sz w:val="20"/>
          <w:szCs w:val="20"/>
        </w:rPr>
        <w:t xml:space="preserve"> </w:t>
      </w:r>
      <w:r w:rsidRPr="00DB3457">
        <w:rPr>
          <w:color w:val="000000"/>
          <w:sz w:val="20"/>
          <w:szCs w:val="20"/>
        </w:rPr>
        <w:t>by</w:t>
      </w:r>
      <w:r w:rsidRPr="00DB3457">
        <w:rPr>
          <w:color w:val="000000"/>
          <w:spacing w:val="-7"/>
          <w:sz w:val="20"/>
          <w:szCs w:val="20"/>
        </w:rPr>
        <w:t xml:space="preserve"> </w:t>
      </w:r>
      <w:r w:rsidRPr="00DB3457">
        <w:rPr>
          <w:color w:val="000000"/>
          <w:sz w:val="20"/>
          <w:szCs w:val="20"/>
        </w:rPr>
        <w:t>the</w:t>
      </w:r>
      <w:r w:rsidRPr="00DB3457">
        <w:rPr>
          <w:color w:val="000000"/>
          <w:spacing w:val="-4"/>
          <w:sz w:val="20"/>
          <w:szCs w:val="20"/>
        </w:rPr>
        <w:t xml:space="preserve"> </w:t>
      </w:r>
      <w:r w:rsidRPr="00DB3457">
        <w:rPr>
          <w:color w:val="000000"/>
          <w:sz w:val="20"/>
          <w:szCs w:val="20"/>
        </w:rPr>
        <w:t>Employer</w:t>
      </w:r>
      <w:r w:rsidRPr="00DB3457">
        <w:rPr>
          <w:color w:val="000000"/>
          <w:spacing w:val="1"/>
          <w:sz w:val="20"/>
          <w:szCs w:val="20"/>
        </w:rPr>
        <w:t xml:space="preserve"> </w:t>
      </w:r>
      <w:r w:rsidRPr="00DB3457">
        <w:rPr>
          <w:color w:val="000000"/>
          <w:sz w:val="20"/>
          <w:szCs w:val="20"/>
        </w:rPr>
        <w:t>to</w:t>
      </w:r>
      <w:r w:rsidRPr="00DB3457">
        <w:rPr>
          <w:color w:val="000000"/>
          <w:spacing w:val="-3"/>
          <w:sz w:val="20"/>
          <w:szCs w:val="20"/>
        </w:rPr>
        <w:t xml:space="preserve"> </w:t>
      </w:r>
      <w:r w:rsidRPr="00DB3457">
        <w:rPr>
          <w:color w:val="000000"/>
          <w:sz w:val="20"/>
          <w:szCs w:val="20"/>
        </w:rPr>
        <w:t>any</w:t>
      </w:r>
      <w:r w:rsidRPr="00DB3457">
        <w:rPr>
          <w:color w:val="000000"/>
          <w:spacing w:val="-7"/>
          <w:sz w:val="20"/>
          <w:szCs w:val="20"/>
        </w:rPr>
        <w:t xml:space="preserve"> </w:t>
      </w:r>
      <w:r w:rsidRPr="00DB3457">
        <w:rPr>
          <w:color w:val="000000"/>
          <w:sz w:val="20"/>
          <w:szCs w:val="20"/>
        </w:rPr>
        <w:t>third</w:t>
      </w:r>
      <w:r w:rsidRPr="00DB3457">
        <w:rPr>
          <w:color w:val="000000"/>
          <w:spacing w:val="-3"/>
          <w:sz w:val="20"/>
          <w:szCs w:val="20"/>
        </w:rPr>
        <w:t xml:space="preserve"> </w:t>
      </w:r>
      <w:r w:rsidRPr="00DB3457">
        <w:rPr>
          <w:color w:val="000000"/>
          <w:sz w:val="20"/>
          <w:szCs w:val="20"/>
        </w:rPr>
        <w:t>party</w:t>
      </w:r>
      <w:r w:rsidRPr="00DB3457">
        <w:rPr>
          <w:color w:val="000000"/>
          <w:spacing w:val="-7"/>
          <w:sz w:val="20"/>
          <w:szCs w:val="20"/>
        </w:rPr>
        <w:t xml:space="preserve"> </w:t>
      </w:r>
      <w:r w:rsidRPr="00DB3457">
        <w:rPr>
          <w:color w:val="000000"/>
          <w:sz w:val="20"/>
          <w:szCs w:val="20"/>
        </w:rPr>
        <w:t>for</w:t>
      </w:r>
      <w:r w:rsidRPr="00DB3457">
        <w:rPr>
          <w:color w:val="000000"/>
          <w:spacing w:val="-4"/>
          <w:sz w:val="20"/>
          <w:szCs w:val="20"/>
        </w:rPr>
        <w:t xml:space="preserve"> </w:t>
      </w:r>
      <w:r w:rsidRPr="00DB3457">
        <w:rPr>
          <w:color w:val="000000"/>
          <w:sz w:val="20"/>
          <w:szCs w:val="20"/>
        </w:rPr>
        <w:t>any act or omission on your part for which the Employer may be held vicariously liable (for example, speeding fines, parking tickets and congestion</w:t>
      </w:r>
      <w:r w:rsidRPr="00DB3457">
        <w:rPr>
          <w:color w:val="000000"/>
          <w:spacing w:val="-34"/>
          <w:sz w:val="20"/>
          <w:szCs w:val="20"/>
        </w:rPr>
        <w:t xml:space="preserve"> </w:t>
      </w:r>
      <w:r w:rsidRPr="00DB3457">
        <w:rPr>
          <w:color w:val="000000"/>
          <w:sz w:val="20"/>
          <w:szCs w:val="20"/>
        </w:rPr>
        <w:t>charges)</w:t>
      </w:r>
      <w:r w:rsidR="00CA6F5D" w:rsidRPr="00DB3457">
        <w:rPr>
          <w:color w:val="000000"/>
          <w:sz w:val="20"/>
          <w:szCs w:val="20"/>
        </w:rPr>
        <w:t>.</w:t>
      </w:r>
    </w:p>
    <w:p w14:paraId="6EC98614" w14:textId="77777777" w:rsidR="00DB3457" w:rsidRDefault="009F6D5C" w:rsidP="00363419">
      <w:pPr>
        <w:numPr>
          <w:ilvl w:val="1"/>
          <w:numId w:val="5"/>
        </w:numPr>
        <w:rPr>
          <w:color w:val="000000"/>
          <w:sz w:val="20"/>
          <w:szCs w:val="20"/>
        </w:rPr>
      </w:pPr>
      <w:r w:rsidRPr="00DB3457">
        <w:rPr>
          <w:color w:val="000000"/>
          <w:sz w:val="20"/>
          <w:szCs w:val="20"/>
        </w:rPr>
        <w:t>The</w:t>
      </w:r>
      <w:r w:rsidRPr="00DB3457">
        <w:rPr>
          <w:color w:val="000000"/>
          <w:spacing w:val="-6"/>
          <w:sz w:val="20"/>
          <w:szCs w:val="20"/>
        </w:rPr>
        <w:t xml:space="preserve"> </w:t>
      </w:r>
      <w:r w:rsidRPr="00DB3457">
        <w:rPr>
          <w:color w:val="000000"/>
          <w:sz w:val="20"/>
          <w:szCs w:val="20"/>
        </w:rPr>
        <w:t>market</w:t>
      </w:r>
      <w:r w:rsidRPr="00DB3457">
        <w:rPr>
          <w:color w:val="000000"/>
          <w:spacing w:val="-6"/>
          <w:sz w:val="20"/>
          <w:szCs w:val="20"/>
        </w:rPr>
        <w:t xml:space="preserve"> </w:t>
      </w:r>
      <w:r w:rsidRPr="00DB3457">
        <w:rPr>
          <w:color w:val="000000"/>
          <w:sz w:val="20"/>
          <w:szCs w:val="20"/>
        </w:rPr>
        <w:t>value</w:t>
      </w:r>
      <w:r w:rsidRPr="00DB3457">
        <w:rPr>
          <w:color w:val="000000"/>
          <w:spacing w:val="-6"/>
          <w:sz w:val="20"/>
          <w:szCs w:val="20"/>
        </w:rPr>
        <w:t xml:space="preserve"> </w:t>
      </w:r>
      <w:r w:rsidRPr="00DB3457">
        <w:rPr>
          <w:color w:val="000000"/>
          <w:sz w:val="20"/>
          <w:szCs w:val="20"/>
        </w:rPr>
        <w:t>of</w:t>
      </w:r>
      <w:r w:rsidRPr="00DB3457">
        <w:rPr>
          <w:color w:val="000000"/>
          <w:spacing w:val="-7"/>
          <w:sz w:val="20"/>
          <w:szCs w:val="20"/>
        </w:rPr>
        <w:t xml:space="preserve"> </w:t>
      </w:r>
      <w:r w:rsidRPr="00DB3457">
        <w:rPr>
          <w:color w:val="000000"/>
          <w:sz w:val="20"/>
          <w:szCs w:val="20"/>
        </w:rPr>
        <w:t>any</w:t>
      </w:r>
      <w:r w:rsidRPr="00DB3457">
        <w:rPr>
          <w:color w:val="000000"/>
          <w:spacing w:val="-9"/>
          <w:sz w:val="20"/>
          <w:szCs w:val="20"/>
        </w:rPr>
        <w:t xml:space="preserve"> </w:t>
      </w:r>
      <w:r w:rsidRPr="00DB3457">
        <w:rPr>
          <w:color w:val="000000"/>
          <w:sz w:val="20"/>
          <w:szCs w:val="20"/>
        </w:rPr>
        <w:t>unreturned</w:t>
      </w:r>
      <w:r w:rsidRPr="00DB3457">
        <w:rPr>
          <w:color w:val="000000"/>
          <w:spacing w:val="-5"/>
          <w:sz w:val="20"/>
          <w:szCs w:val="20"/>
        </w:rPr>
        <w:t xml:space="preserve"> </w:t>
      </w:r>
      <w:r w:rsidRPr="00DB3457">
        <w:rPr>
          <w:color w:val="000000"/>
          <w:sz w:val="20"/>
          <w:szCs w:val="20"/>
        </w:rPr>
        <w:t>Employer’s</w:t>
      </w:r>
      <w:r w:rsidRPr="00DB3457">
        <w:rPr>
          <w:color w:val="000000"/>
          <w:spacing w:val="-7"/>
          <w:sz w:val="20"/>
          <w:szCs w:val="20"/>
        </w:rPr>
        <w:t xml:space="preserve"> </w:t>
      </w:r>
      <w:r w:rsidRPr="00DB3457">
        <w:rPr>
          <w:color w:val="000000"/>
          <w:sz w:val="20"/>
          <w:szCs w:val="20"/>
        </w:rPr>
        <w:t>property</w:t>
      </w:r>
      <w:r w:rsidRPr="00DB3457">
        <w:rPr>
          <w:color w:val="000000"/>
          <w:spacing w:val="-9"/>
          <w:sz w:val="20"/>
          <w:szCs w:val="20"/>
        </w:rPr>
        <w:t xml:space="preserve"> </w:t>
      </w:r>
      <w:r w:rsidRPr="00DB3457">
        <w:rPr>
          <w:color w:val="000000"/>
          <w:sz w:val="20"/>
          <w:szCs w:val="20"/>
        </w:rPr>
        <w:t>on</w:t>
      </w:r>
      <w:r w:rsidRPr="00DB3457">
        <w:rPr>
          <w:color w:val="000000"/>
          <w:spacing w:val="-7"/>
          <w:sz w:val="20"/>
          <w:szCs w:val="20"/>
        </w:rPr>
        <w:t xml:space="preserve"> </w:t>
      </w:r>
      <w:r w:rsidRPr="00DB3457">
        <w:rPr>
          <w:color w:val="000000"/>
          <w:sz w:val="20"/>
          <w:szCs w:val="20"/>
        </w:rPr>
        <w:t>the</w:t>
      </w:r>
      <w:r w:rsidRPr="00DB3457">
        <w:rPr>
          <w:color w:val="000000"/>
          <w:spacing w:val="-6"/>
          <w:sz w:val="20"/>
          <w:szCs w:val="20"/>
        </w:rPr>
        <w:t xml:space="preserve"> </w:t>
      </w:r>
      <w:r w:rsidRPr="00DB3457">
        <w:rPr>
          <w:color w:val="000000"/>
          <w:sz w:val="20"/>
          <w:szCs w:val="20"/>
        </w:rPr>
        <w:t>termination</w:t>
      </w:r>
      <w:r w:rsidRPr="00DB3457">
        <w:rPr>
          <w:color w:val="000000"/>
          <w:spacing w:val="-7"/>
          <w:sz w:val="20"/>
          <w:szCs w:val="20"/>
        </w:rPr>
        <w:t xml:space="preserve"> </w:t>
      </w:r>
      <w:r w:rsidRPr="00DB3457">
        <w:rPr>
          <w:color w:val="000000"/>
          <w:sz w:val="20"/>
          <w:szCs w:val="20"/>
        </w:rPr>
        <w:t>of</w:t>
      </w:r>
      <w:r w:rsidRPr="00DB3457">
        <w:rPr>
          <w:color w:val="000000"/>
          <w:spacing w:val="-7"/>
          <w:sz w:val="20"/>
          <w:szCs w:val="20"/>
        </w:rPr>
        <w:t xml:space="preserve"> </w:t>
      </w:r>
      <w:r w:rsidRPr="00DB3457">
        <w:rPr>
          <w:color w:val="000000"/>
          <w:sz w:val="20"/>
          <w:szCs w:val="20"/>
        </w:rPr>
        <w:t>employment</w:t>
      </w:r>
      <w:r w:rsidR="00CA6F5D" w:rsidRPr="00DB3457">
        <w:rPr>
          <w:color w:val="000000"/>
          <w:sz w:val="20"/>
          <w:szCs w:val="20"/>
        </w:rPr>
        <w:t>.</w:t>
      </w:r>
    </w:p>
    <w:p w14:paraId="4429AE24" w14:textId="77777777" w:rsidR="00DB3457" w:rsidRDefault="009F6D5C" w:rsidP="00363419">
      <w:pPr>
        <w:numPr>
          <w:ilvl w:val="1"/>
          <w:numId w:val="5"/>
        </w:numPr>
        <w:rPr>
          <w:color w:val="000000"/>
          <w:sz w:val="20"/>
          <w:szCs w:val="20"/>
        </w:rPr>
      </w:pPr>
      <w:r w:rsidRPr="00DB3457">
        <w:rPr>
          <w:color w:val="000000"/>
          <w:sz w:val="20"/>
          <w:szCs w:val="20"/>
        </w:rPr>
        <w:t>The</w:t>
      </w:r>
      <w:r w:rsidRPr="00DB3457">
        <w:rPr>
          <w:color w:val="000000"/>
          <w:spacing w:val="-4"/>
          <w:sz w:val="20"/>
          <w:szCs w:val="20"/>
        </w:rPr>
        <w:t xml:space="preserve"> </w:t>
      </w:r>
      <w:r w:rsidRPr="00DB3457">
        <w:rPr>
          <w:color w:val="000000"/>
          <w:sz w:val="20"/>
          <w:szCs w:val="20"/>
        </w:rPr>
        <w:t>repayment</w:t>
      </w:r>
      <w:r w:rsidRPr="00DB3457">
        <w:rPr>
          <w:color w:val="000000"/>
          <w:spacing w:val="-5"/>
          <w:sz w:val="20"/>
          <w:szCs w:val="20"/>
        </w:rPr>
        <w:t xml:space="preserve"> </w:t>
      </w:r>
      <w:r w:rsidRPr="00DB3457">
        <w:rPr>
          <w:color w:val="000000"/>
          <w:sz w:val="20"/>
          <w:szCs w:val="20"/>
        </w:rPr>
        <w:t>of</w:t>
      </w:r>
      <w:r w:rsidRPr="00DB3457">
        <w:rPr>
          <w:color w:val="000000"/>
          <w:spacing w:val="-6"/>
          <w:sz w:val="20"/>
          <w:szCs w:val="20"/>
        </w:rPr>
        <w:t xml:space="preserve"> </w:t>
      </w:r>
      <w:r w:rsidRPr="00DB3457">
        <w:rPr>
          <w:color w:val="000000"/>
          <w:sz w:val="20"/>
          <w:szCs w:val="20"/>
        </w:rPr>
        <w:t>any</w:t>
      </w:r>
      <w:r w:rsidRPr="00DB3457">
        <w:rPr>
          <w:color w:val="000000"/>
          <w:spacing w:val="-8"/>
          <w:sz w:val="20"/>
          <w:szCs w:val="20"/>
        </w:rPr>
        <w:t xml:space="preserve"> </w:t>
      </w:r>
      <w:r w:rsidRPr="00DB3457">
        <w:rPr>
          <w:color w:val="000000"/>
          <w:sz w:val="20"/>
          <w:szCs w:val="20"/>
        </w:rPr>
        <w:t>contractual</w:t>
      </w:r>
      <w:r w:rsidRPr="00DB3457">
        <w:rPr>
          <w:color w:val="000000"/>
          <w:spacing w:val="-4"/>
          <w:sz w:val="20"/>
          <w:szCs w:val="20"/>
        </w:rPr>
        <w:t xml:space="preserve"> </w:t>
      </w:r>
      <w:r w:rsidRPr="00DB3457">
        <w:rPr>
          <w:color w:val="000000"/>
          <w:sz w:val="20"/>
          <w:szCs w:val="20"/>
        </w:rPr>
        <w:t>or</w:t>
      </w:r>
      <w:r w:rsidRPr="00DB3457">
        <w:rPr>
          <w:color w:val="000000"/>
          <w:spacing w:val="-4"/>
          <w:sz w:val="20"/>
          <w:szCs w:val="20"/>
        </w:rPr>
        <w:t xml:space="preserve"> </w:t>
      </w:r>
      <w:r w:rsidRPr="00DB3457">
        <w:rPr>
          <w:color w:val="000000"/>
          <w:sz w:val="20"/>
          <w:szCs w:val="20"/>
        </w:rPr>
        <w:t>discretionary</w:t>
      </w:r>
      <w:r w:rsidRPr="00DB3457">
        <w:rPr>
          <w:color w:val="000000"/>
          <w:spacing w:val="-8"/>
          <w:sz w:val="20"/>
          <w:szCs w:val="20"/>
        </w:rPr>
        <w:t xml:space="preserve"> </w:t>
      </w:r>
      <w:r w:rsidRPr="00DB3457">
        <w:rPr>
          <w:color w:val="000000"/>
          <w:sz w:val="20"/>
          <w:szCs w:val="20"/>
        </w:rPr>
        <w:t>sick</w:t>
      </w:r>
      <w:r w:rsidRPr="00DB3457">
        <w:rPr>
          <w:color w:val="000000"/>
          <w:spacing w:val="-5"/>
          <w:sz w:val="20"/>
          <w:szCs w:val="20"/>
        </w:rPr>
        <w:t xml:space="preserve"> </w:t>
      </w:r>
      <w:r w:rsidRPr="00DB3457">
        <w:rPr>
          <w:color w:val="000000"/>
          <w:sz w:val="20"/>
          <w:szCs w:val="20"/>
        </w:rPr>
        <w:t>pay</w:t>
      </w:r>
      <w:r w:rsidRPr="00DB3457">
        <w:rPr>
          <w:color w:val="000000"/>
          <w:spacing w:val="-7"/>
          <w:sz w:val="20"/>
          <w:szCs w:val="20"/>
        </w:rPr>
        <w:t xml:space="preserve"> </w:t>
      </w:r>
      <w:r w:rsidRPr="00DB3457">
        <w:rPr>
          <w:color w:val="000000"/>
          <w:sz w:val="20"/>
          <w:szCs w:val="20"/>
        </w:rPr>
        <w:t>where</w:t>
      </w:r>
      <w:r w:rsidRPr="00DB3457">
        <w:rPr>
          <w:color w:val="000000"/>
          <w:spacing w:val="-4"/>
          <w:sz w:val="20"/>
          <w:szCs w:val="20"/>
        </w:rPr>
        <w:t xml:space="preserve"> </w:t>
      </w:r>
      <w:r w:rsidRPr="00DB3457">
        <w:rPr>
          <w:color w:val="000000"/>
          <w:sz w:val="20"/>
          <w:szCs w:val="20"/>
        </w:rPr>
        <w:t>the</w:t>
      </w:r>
      <w:r w:rsidRPr="00DB3457">
        <w:rPr>
          <w:color w:val="000000"/>
          <w:spacing w:val="-4"/>
          <w:sz w:val="20"/>
          <w:szCs w:val="20"/>
        </w:rPr>
        <w:t xml:space="preserve"> </w:t>
      </w:r>
      <w:r w:rsidRPr="00DB3457">
        <w:rPr>
          <w:color w:val="000000"/>
          <w:sz w:val="20"/>
          <w:szCs w:val="20"/>
        </w:rPr>
        <w:t>reporting</w:t>
      </w:r>
      <w:r w:rsidRPr="00DB3457">
        <w:rPr>
          <w:color w:val="000000"/>
          <w:spacing w:val="-5"/>
          <w:sz w:val="20"/>
          <w:szCs w:val="20"/>
        </w:rPr>
        <w:t xml:space="preserve"> </w:t>
      </w:r>
      <w:r w:rsidRPr="00DB3457">
        <w:rPr>
          <w:color w:val="000000"/>
          <w:sz w:val="20"/>
          <w:szCs w:val="20"/>
        </w:rPr>
        <w:t>requirements</w:t>
      </w:r>
      <w:r w:rsidRPr="00DB3457">
        <w:rPr>
          <w:color w:val="000000"/>
          <w:spacing w:val="-5"/>
          <w:sz w:val="20"/>
          <w:szCs w:val="20"/>
        </w:rPr>
        <w:t xml:space="preserve"> </w:t>
      </w:r>
      <w:r w:rsidRPr="00DB3457">
        <w:rPr>
          <w:color w:val="000000"/>
          <w:sz w:val="20"/>
          <w:szCs w:val="20"/>
        </w:rPr>
        <w:t>have</w:t>
      </w:r>
      <w:r w:rsidRPr="00DB3457">
        <w:rPr>
          <w:color w:val="000000"/>
          <w:spacing w:val="-4"/>
          <w:sz w:val="20"/>
          <w:szCs w:val="20"/>
        </w:rPr>
        <w:t xml:space="preserve"> </w:t>
      </w:r>
      <w:r w:rsidRPr="00DB3457">
        <w:rPr>
          <w:color w:val="000000"/>
          <w:sz w:val="20"/>
          <w:szCs w:val="20"/>
        </w:rPr>
        <w:t>not been followed or the absence is</w:t>
      </w:r>
      <w:r w:rsidRPr="00DB3457">
        <w:rPr>
          <w:color w:val="000000"/>
          <w:spacing w:val="-25"/>
          <w:sz w:val="20"/>
          <w:szCs w:val="20"/>
        </w:rPr>
        <w:t xml:space="preserve"> </w:t>
      </w:r>
      <w:r w:rsidRPr="00DB3457">
        <w:rPr>
          <w:color w:val="000000"/>
          <w:sz w:val="20"/>
          <w:szCs w:val="20"/>
        </w:rPr>
        <w:t>unauthorised</w:t>
      </w:r>
      <w:r w:rsidR="00CA6F5D" w:rsidRPr="00DB3457">
        <w:rPr>
          <w:color w:val="000000"/>
          <w:sz w:val="20"/>
          <w:szCs w:val="20"/>
        </w:rPr>
        <w:t>.</w:t>
      </w:r>
    </w:p>
    <w:p w14:paraId="0E0A851B" w14:textId="77777777" w:rsidR="00DB3457" w:rsidRDefault="009F6D5C" w:rsidP="00363419">
      <w:pPr>
        <w:numPr>
          <w:ilvl w:val="1"/>
          <w:numId w:val="5"/>
        </w:numPr>
        <w:rPr>
          <w:color w:val="000000"/>
          <w:sz w:val="20"/>
          <w:szCs w:val="20"/>
        </w:rPr>
      </w:pPr>
      <w:r w:rsidRPr="00DB3457">
        <w:rPr>
          <w:color w:val="000000"/>
          <w:sz w:val="20"/>
          <w:szCs w:val="20"/>
        </w:rPr>
        <w:t>The</w:t>
      </w:r>
      <w:r w:rsidRPr="00DB3457">
        <w:rPr>
          <w:color w:val="000000"/>
          <w:spacing w:val="-4"/>
          <w:sz w:val="20"/>
          <w:szCs w:val="20"/>
        </w:rPr>
        <w:t xml:space="preserve"> </w:t>
      </w:r>
      <w:r w:rsidRPr="00DB3457">
        <w:rPr>
          <w:color w:val="000000"/>
          <w:sz w:val="20"/>
          <w:szCs w:val="20"/>
        </w:rPr>
        <w:t>repayment</w:t>
      </w:r>
      <w:r w:rsidRPr="00DB3457">
        <w:rPr>
          <w:color w:val="000000"/>
          <w:spacing w:val="-5"/>
          <w:sz w:val="20"/>
          <w:szCs w:val="20"/>
        </w:rPr>
        <w:t xml:space="preserve"> </w:t>
      </w:r>
      <w:r w:rsidRPr="00DB3457">
        <w:rPr>
          <w:color w:val="000000"/>
          <w:sz w:val="20"/>
          <w:szCs w:val="20"/>
        </w:rPr>
        <w:t>of</w:t>
      </w:r>
      <w:r w:rsidRPr="00DB3457">
        <w:rPr>
          <w:color w:val="000000"/>
          <w:spacing w:val="-5"/>
          <w:sz w:val="20"/>
          <w:szCs w:val="20"/>
        </w:rPr>
        <w:t xml:space="preserve"> </w:t>
      </w:r>
      <w:r w:rsidRPr="00DB3457">
        <w:rPr>
          <w:color w:val="000000"/>
          <w:sz w:val="20"/>
          <w:szCs w:val="20"/>
        </w:rPr>
        <w:t>any</w:t>
      </w:r>
      <w:r w:rsidRPr="00DB3457">
        <w:rPr>
          <w:color w:val="000000"/>
          <w:spacing w:val="-7"/>
          <w:sz w:val="20"/>
          <w:szCs w:val="20"/>
        </w:rPr>
        <w:t xml:space="preserve"> </w:t>
      </w:r>
      <w:r w:rsidRPr="00DB3457">
        <w:rPr>
          <w:color w:val="000000"/>
          <w:sz w:val="20"/>
          <w:szCs w:val="20"/>
        </w:rPr>
        <w:t>contractual</w:t>
      </w:r>
      <w:r w:rsidRPr="00DB3457">
        <w:rPr>
          <w:color w:val="000000"/>
          <w:spacing w:val="-4"/>
          <w:sz w:val="20"/>
          <w:szCs w:val="20"/>
        </w:rPr>
        <w:t xml:space="preserve"> </w:t>
      </w:r>
      <w:r w:rsidRPr="00DB3457">
        <w:rPr>
          <w:color w:val="000000"/>
          <w:sz w:val="20"/>
          <w:szCs w:val="20"/>
        </w:rPr>
        <w:t>or</w:t>
      </w:r>
      <w:r w:rsidRPr="00DB3457">
        <w:rPr>
          <w:color w:val="000000"/>
          <w:spacing w:val="-4"/>
          <w:sz w:val="20"/>
          <w:szCs w:val="20"/>
        </w:rPr>
        <w:t xml:space="preserve"> </w:t>
      </w:r>
      <w:r w:rsidRPr="00DB3457">
        <w:rPr>
          <w:color w:val="000000"/>
          <w:sz w:val="20"/>
          <w:szCs w:val="20"/>
        </w:rPr>
        <w:t>discretionary</w:t>
      </w:r>
      <w:r w:rsidRPr="00DB3457">
        <w:rPr>
          <w:color w:val="000000"/>
          <w:spacing w:val="-7"/>
          <w:sz w:val="20"/>
          <w:szCs w:val="20"/>
        </w:rPr>
        <w:t xml:space="preserve"> </w:t>
      </w:r>
      <w:r w:rsidRPr="00DB3457">
        <w:rPr>
          <w:color w:val="000000"/>
          <w:sz w:val="20"/>
          <w:szCs w:val="20"/>
        </w:rPr>
        <w:t>sick</w:t>
      </w:r>
      <w:r w:rsidRPr="00DB3457">
        <w:rPr>
          <w:color w:val="000000"/>
          <w:spacing w:val="-5"/>
          <w:sz w:val="20"/>
          <w:szCs w:val="20"/>
        </w:rPr>
        <w:t xml:space="preserve"> </w:t>
      </w:r>
      <w:r w:rsidRPr="00DB3457">
        <w:rPr>
          <w:color w:val="000000"/>
          <w:sz w:val="20"/>
          <w:szCs w:val="20"/>
        </w:rPr>
        <w:t>pay</w:t>
      </w:r>
      <w:r w:rsidRPr="00DB3457">
        <w:rPr>
          <w:color w:val="000000"/>
          <w:spacing w:val="-6"/>
          <w:sz w:val="20"/>
          <w:szCs w:val="20"/>
        </w:rPr>
        <w:t xml:space="preserve"> </w:t>
      </w:r>
      <w:r w:rsidRPr="00DB3457">
        <w:rPr>
          <w:color w:val="000000"/>
          <w:sz w:val="20"/>
          <w:szCs w:val="20"/>
        </w:rPr>
        <w:t>where</w:t>
      </w:r>
      <w:r w:rsidRPr="00DB3457">
        <w:rPr>
          <w:color w:val="000000"/>
          <w:spacing w:val="-4"/>
          <w:sz w:val="20"/>
          <w:szCs w:val="20"/>
        </w:rPr>
        <w:t xml:space="preserve"> </w:t>
      </w:r>
      <w:r w:rsidRPr="00DB3457">
        <w:rPr>
          <w:color w:val="000000"/>
          <w:sz w:val="20"/>
          <w:szCs w:val="20"/>
        </w:rPr>
        <w:t>monies</w:t>
      </w:r>
      <w:r w:rsidRPr="00DB3457">
        <w:rPr>
          <w:color w:val="000000"/>
          <w:spacing w:val="-5"/>
          <w:sz w:val="20"/>
          <w:szCs w:val="20"/>
        </w:rPr>
        <w:t xml:space="preserve"> </w:t>
      </w:r>
      <w:r w:rsidRPr="00DB3457">
        <w:rPr>
          <w:color w:val="000000"/>
          <w:sz w:val="20"/>
          <w:szCs w:val="20"/>
        </w:rPr>
        <w:t>are</w:t>
      </w:r>
      <w:r w:rsidRPr="00DB3457">
        <w:rPr>
          <w:color w:val="000000"/>
          <w:spacing w:val="-4"/>
          <w:sz w:val="20"/>
          <w:szCs w:val="20"/>
        </w:rPr>
        <w:t xml:space="preserve"> </w:t>
      </w:r>
      <w:r w:rsidRPr="00DB3457">
        <w:rPr>
          <w:color w:val="000000"/>
          <w:sz w:val="20"/>
          <w:szCs w:val="20"/>
        </w:rPr>
        <w:t>also</w:t>
      </w:r>
      <w:r w:rsidRPr="00DB3457">
        <w:rPr>
          <w:color w:val="000000"/>
          <w:spacing w:val="-4"/>
          <w:sz w:val="20"/>
          <w:szCs w:val="20"/>
        </w:rPr>
        <w:t xml:space="preserve"> </w:t>
      </w:r>
      <w:r w:rsidRPr="00DB3457">
        <w:rPr>
          <w:color w:val="000000"/>
          <w:sz w:val="20"/>
          <w:szCs w:val="20"/>
        </w:rPr>
        <w:t>received</w:t>
      </w:r>
      <w:r w:rsidRPr="00DB3457">
        <w:rPr>
          <w:color w:val="000000"/>
          <w:spacing w:val="-3"/>
          <w:sz w:val="20"/>
          <w:szCs w:val="20"/>
        </w:rPr>
        <w:t xml:space="preserve"> </w:t>
      </w:r>
      <w:r w:rsidRPr="00DB3457">
        <w:rPr>
          <w:color w:val="000000"/>
          <w:sz w:val="20"/>
          <w:szCs w:val="20"/>
        </w:rPr>
        <w:t>for</w:t>
      </w:r>
      <w:r w:rsidRPr="00DB3457">
        <w:rPr>
          <w:color w:val="000000"/>
          <w:spacing w:val="-4"/>
          <w:sz w:val="20"/>
          <w:szCs w:val="20"/>
        </w:rPr>
        <w:t xml:space="preserve"> </w:t>
      </w:r>
      <w:r w:rsidRPr="00DB3457">
        <w:rPr>
          <w:color w:val="000000"/>
          <w:sz w:val="20"/>
          <w:szCs w:val="20"/>
        </w:rPr>
        <w:t>the</w:t>
      </w:r>
      <w:r w:rsidRPr="00DB3457">
        <w:rPr>
          <w:color w:val="000000"/>
          <w:spacing w:val="-4"/>
          <w:sz w:val="20"/>
          <w:szCs w:val="20"/>
        </w:rPr>
        <w:t xml:space="preserve"> </w:t>
      </w:r>
      <w:r w:rsidRPr="00DB3457">
        <w:rPr>
          <w:color w:val="000000"/>
          <w:sz w:val="20"/>
          <w:szCs w:val="20"/>
        </w:rPr>
        <w:t>period of sickness absence under an insurance</w:t>
      </w:r>
      <w:r w:rsidRPr="00DB3457">
        <w:rPr>
          <w:color w:val="000000"/>
          <w:spacing w:val="-32"/>
          <w:sz w:val="20"/>
          <w:szCs w:val="20"/>
        </w:rPr>
        <w:t xml:space="preserve"> </w:t>
      </w:r>
      <w:r w:rsidRPr="00DB3457">
        <w:rPr>
          <w:color w:val="000000"/>
          <w:sz w:val="20"/>
          <w:szCs w:val="20"/>
        </w:rPr>
        <w:t>policy</w:t>
      </w:r>
      <w:r w:rsidR="00CA6F5D" w:rsidRPr="00DB3457">
        <w:rPr>
          <w:color w:val="000000"/>
          <w:sz w:val="20"/>
          <w:szCs w:val="20"/>
        </w:rPr>
        <w:t>.</w:t>
      </w:r>
    </w:p>
    <w:p w14:paraId="44A1111C" w14:textId="77777777" w:rsidR="00DB3457" w:rsidRDefault="009F6D5C" w:rsidP="00363419">
      <w:pPr>
        <w:numPr>
          <w:ilvl w:val="1"/>
          <w:numId w:val="5"/>
        </w:numPr>
        <w:rPr>
          <w:color w:val="000000"/>
          <w:sz w:val="20"/>
          <w:szCs w:val="20"/>
        </w:rPr>
      </w:pPr>
      <w:r w:rsidRPr="00DB3457">
        <w:rPr>
          <w:color w:val="000000"/>
          <w:sz w:val="20"/>
          <w:szCs w:val="20"/>
        </w:rPr>
        <w:t>The</w:t>
      </w:r>
      <w:r w:rsidRPr="00DB3457">
        <w:rPr>
          <w:color w:val="000000"/>
          <w:spacing w:val="-4"/>
          <w:sz w:val="20"/>
          <w:szCs w:val="20"/>
        </w:rPr>
        <w:t xml:space="preserve"> </w:t>
      </w:r>
      <w:r w:rsidRPr="00DB3457">
        <w:rPr>
          <w:color w:val="000000"/>
          <w:sz w:val="20"/>
          <w:szCs w:val="20"/>
        </w:rPr>
        <w:t>repayment</w:t>
      </w:r>
      <w:r w:rsidRPr="00DB3457">
        <w:rPr>
          <w:color w:val="000000"/>
          <w:spacing w:val="-5"/>
          <w:sz w:val="20"/>
          <w:szCs w:val="20"/>
        </w:rPr>
        <w:t xml:space="preserve"> </w:t>
      </w:r>
      <w:r w:rsidRPr="00DB3457">
        <w:rPr>
          <w:color w:val="000000"/>
          <w:sz w:val="20"/>
          <w:szCs w:val="20"/>
        </w:rPr>
        <w:t>of</w:t>
      </w:r>
      <w:r w:rsidRPr="00DB3457">
        <w:rPr>
          <w:color w:val="000000"/>
          <w:spacing w:val="-6"/>
          <w:sz w:val="20"/>
          <w:szCs w:val="20"/>
        </w:rPr>
        <w:t xml:space="preserve"> </w:t>
      </w:r>
      <w:r w:rsidRPr="00DB3457">
        <w:rPr>
          <w:color w:val="000000"/>
          <w:sz w:val="20"/>
          <w:szCs w:val="20"/>
        </w:rPr>
        <w:t>any</w:t>
      </w:r>
      <w:r w:rsidRPr="00DB3457">
        <w:rPr>
          <w:color w:val="000000"/>
          <w:spacing w:val="-8"/>
          <w:sz w:val="20"/>
          <w:szCs w:val="20"/>
        </w:rPr>
        <w:t xml:space="preserve"> </w:t>
      </w:r>
      <w:r w:rsidRPr="00DB3457">
        <w:rPr>
          <w:color w:val="000000"/>
          <w:sz w:val="20"/>
          <w:szCs w:val="20"/>
        </w:rPr>
        <w:t>sum</w:t>
      </w:r>
      <w:r w:rsidRPr="00DB3457">
        <w:rPr>
          <w:color w:val="000000"/>
          <w:spacing w:val="-8"/>
          <w:sz w:val="20"/>
          <w:szCs w:val="20"/>
        </w:rPr>
        <w:t xml:space="preserve"> </w:t>
      </w:r>
      <w:r w:rsidRPr="00DB3457">
        <w:rPr>
          <w:color w:val="000000"/>
          <w:sz w:val="20"/>
          <w:szCs w:val="20"/>
        </w:rPr>
        <w:t>received</w:t>
      </w:r>
      <w:r w:rsidRPr="00DB3457">
        <w:rPr>
          <w:color w:val="000000"/>
          <w:spacing w:val="-3"/>
          <w:sz w:val="20"/>
          <w:szCs w:val="20"/>
        </w:rPr>
        <w:t xml:space="preserve"> </w:t>
      </w:r>
      <w:r w:rsidRPr="00DB3457">
        <w:rPr>
          <w:color w:val="000000"/>
          <w:sz w:val="20"/>
          <w:szCs w:val="20"/>
        </w:rPr>
        <w:t>from</w:t>
      </w:r>
      <w:r w:rsidRPr="00DB3457">
        <w:rPr>
          <w:color w:val="000000"/>
          <w:spacing w:val="-8"/>
          <w:sz w:val="20"/>
          <w:szCs w:val="20"/>
        </w:rPr>
        <w:t xml:space="preserve"> </w:t>
      </w:r>
      <w:r w:rsidRPr="00DB3457">
        <w:rPr>
          <w:color w:val="000000"/>
          <w:sz w:val="20"/>
          <w:szCs w:val="20"/>
        </w:rPr>
        <w:t>the</w:t>
      </w:r>
      <w:r w:rsidRPr="00DB3457">
        <w:rPr>
          <w:color w:val="000000"/>
          <w:spacing w:val="-4"/>
          <w:sz w:val="20"/>
          <w:szCs w:val="20"/>
        </w:rPr>
        <w:t xml:space="preserve"> </w:t>
      </w:r>
      <w:r w:rsidRPr="00DB3457">
        <w:rPr>
          <w:color w:val="000000"/>
          <w:sz w:val="20"/>
          <w:szCs w:val="20"/>
        </w:rPr>
        <w:t>court</w:t>
      </w:r>
      <w:r w:rsidRPr="00DB3457">
        <w:rPr>
          <w:color w:val="000000"/>
          <w:spacing w:val="-5"/>
          <w:sz w:val="20"/>
          <w:szCs w:val="20"/>
        </w:rPr>
        <w:t xml:space="preserve"> </w:t>
      </w:r>
      <w:r w:rsidRPr="00DB3457">
        <w:rPr>
          <w:color w:val="000000"/>
          <w:sz w:val="20"/>
          <w:szCs w:val="20"/>
        </w:rPr>
        <w:t>as</w:t>
      </w:r>
      <w:r w:rsidRPr="00DB3457">
        <w:rPr>
          <w:color w:val="000000"/>
          <w:spacing w:val="-5"/>
          <w:sz w:val="20"/>
          <w:szCs w:val="20"/>
        </w:rPr>
        <w:t xml:space="preserve"> </w:t>
      </w:r>
      <w:r w:rsidRPr="00DB3457">
        <w:rPr>
          <w:color w:val="000000"/>
          <w:sz w:val="20"/>
          <w:szCs w:val="20"/>
        </w:rPr>
        <w:t>loss</w:t>
      </w:r>
      <w:r w:rsidRPr="00DB3457">
        <w:rPr>
          <w:color w:val="000000"/>
          <w:spacing w:val="-5"/>
          <w:sz w:val="20"/>
          <w:szCs w:val="20"/>
        </w:rPr>
        <w:t xml:space="preserve"> </w:t>
      </w:r>
      <w:r w:rsidRPr="00DB3457">
        <w:rPr>
          <w:color w:val="000000"/>
          <w:sz w:val="20"/>
          <w:szCs w:val="20"/>
        </w:rPr>
        <w:t>of</w:t>
      </w:r>
      <w:r w:rsidRPr="00DB3457">
        <w:rPr>
          <w:color w:val="000000"/>
          <w:spacing w:val="-6"/>
          <w:sz w:val="20"/>
          <w:szCs w:val="20"/>
        </w:rPr>
        <w:t xml:space="preserve"> </w:t>
      </w:r>
      <w:r w:rsidRPr="00DB3457">
        <w:rPr>
          <w:color w:val="000000"/>
          <w:sz w:val="20"/>
          <w:szCs w:val="20"/>
        </w:rPr>
        <w:t>earnings</w:t>
      </w:r>
      <w:r w:rsidRPr="00DB3457">
        <w:rPr>
          <w:color w:val="000000"/>
          <w:spacing w:val="-5"/>
          <w:sz w:val="20"/>
          <w:szCs w:val="20"/>
        </w:rPr>
        <w:t xml:space="preserve"> </w:t>
      </w:r>
      <w:r w:rsidRPr="00DB3457">
        <w:rPr>
          <w:color w:val="000000"/>
          <w:sz w:val="20"/>
          <w:szCs w:val="20"/>
        </w:rPr>
        <w:t>for</w:t>
      </w:r>
      <w:r w:rsidRPr="00DB3457">
        <w:rPr>
          <w:color w:val="000000"/>
          <w:spacing w:val="-4"/>
          <w:sz w:val="20"/>
          <w:szCs w:val="20"/>
        </w:rPr>
        <w:t xml:space="preserve"> </w:t>
      </w:r>
      <w:r w:rsidRPr="00DB3457">
        <w:rPr>
          <w:color w:val="000000"/>
          <w:sz w:val="20"/>
          <w:szCs w:val="20"/>
        </w:rPr>
        <w:t>undertaking</w:t>
      </w:r>
      <w:r w:rsidRPr="00DB3457">
        <w:rPr>
          <w:color w:val="000000"/>
          <w:spacing w:val="1"/>
          <w:sz w:val="20"/>
          <w:szCs w:val="20"/>
        </w:rPr>
        <w:t xml:space="preserve"> </w:t>
      </w:r>
      <w:r w:rsidRPr="00DB3457">
        <w:rPr>
          <w:color w:val="000000"/>
          <w:sz w:val="20"/>
          <w:szCs w:val="20"/>
        </w:rPr>
        <w:t>jury</w:t>
      </w:r>
      <w:r w:rsidRPr="00DB3457">
        <w:rPr>
          <w:color w:val="000000"/>
          <w:spacing w:val="-8"/>
          <w:sz w:val="20"/>
          <w:szCs w:val="20"/>
        </w:rPr>
        <w:t xml:space="preserve"> </w:t>
      </w:r>
      <w:r w:rsidRPr="00DB3457">
        <w:rPr>
          <w:color w:val="000000"/>
          <w:sz w:val="20"/>
          <w:szCs w:val="20"/>
        </w:rPr>
        <w:t>service</w:t>
      </w:r>
      <w:r w:rsidRPr="00DB3457">
        <w:rPr>
          <w:color w:val="000000"/>
          <w:spacing w:val="-4"/>
          <w:sz w:val="20"/>
          <w:szCs w:val="20"/>
        </w:rPr>
        <w:t xml:space="preserve"> </w:t>
      </w:r>
      <w:r w:rsidRPr="00DB3457">
        <w:rPr>
          <w:color w:val="000000"/>
          <w:sz w:val="20"/>
          <w:szCs w:val="20"/>
        </w:rPr>
        <w:t>where your</w:t>
      </w:r>
      <w:r w:rsidRPr="00DB3457">
        <w:rPr>
          <w:color w:val="000000"/>
          <w:spacing w:val="-5"/>
          <w:sz w:val="20"/>
          <w:szCs w:val="20"/>
        </w:rPr>
        <w:t xml:space="preserve"> </w:t>
      </w:r>
      <w:r w:rsidRPr="00DB3457">
        <w:rPr>
          <w:color w:val="000000"/>
          <w:sz w:val="20"/>
          <w:szCs w:val="20"/>
        </w:rPr>
        <w:t>wages</w:t>
      </w:r>
      <w:r w:rsidRPr="00DB3457">
        <w:rPr>
          <w:color w:val="000000"/>
          <w:spacing w:val="-6"/>
          <w:sz w:val="20"/>
          <w:szCs w:val="20"/>
        </w:rPr>
        <w:t xml:space="preserve"> </w:t>
      </w:r>
      <w:r w:rsidRPr="00DB3457">
        <w:rPr>
          <w:color w:val="000000"/>
          <w:sz w:val="20"/>
          <w:szCs w:val="20"/>
        </w:rPr>
        <w:t>have</w:t>
      </w:r>
      <w:r w:rsidRPr="00DB3457">
        <w:rPr>
          <w:color w:val="000000"/>
          <w:spacing w:val="-5"/>
          <w:sz w:val="20"/>
          <w:szCs w:val="20"/>
        </w:rPr>
        <w:t xml:space="preserve"> </w:t>
      </w:r>
      <w:r w:rsidRPr="00DB3457">
        <w:rPr>
          <w:color w:val="000000"/>
          <w:sz w:val="20"/>
          <w:szCs w:val="20"/>
        </w:rPr>
        <w:t>been</w:t>
      </w:r>
      <w:r w:rsidRPr="00DB3457">
        <w:rPr>
          <w:color w:val="000000"/>
          <w:spacing w:val="-6"/>
          <w:sz w:val="20"/>
          <w:szCs w:val="20"/>
        </w:rPr>
        <w:t xml:space="preserve"> </w:t>
      </w:r>
      <w:r w:rsidRPr="00DB3457">
        <w:rPr>
          <w:color w:val="000000"/>
          <w:sz w:val="20"/>
          <w:szCs w:val="20"/>
        </w:rPr>
        <w:t>paid</w:t>
      </w:r>
      <w:r w:rsidRPr="00DB3457">
        <w:rPr>
          <w:color w:val="000000"/>
          <w:spacing w:val="-4"/>
          <w:sz w:val="20"/>
          <w:szCs w:val="20"/>
        </w:rPr>
        <w:t xml:space="preserve"> </w:t>
      </w:r>
      <w:r w:rsidRPr="00DB3457">
        <w:rPr>
          <w:color w:val="000000"/>
          <w:sz w:val="20"/>
          <w:szCs w:val="20"/>
        </w:rPr>
        <w:t>by</w:t>
      </w:r>
      <w:r w:rsidRPr="00DB3457">
        <w:rPr>
          <w:color w:val="000000"/>
          <w:spacing w:val="-9"/>
          <w:sz w:val="20"/>
          <w:szCs w:val="20"/>
        </w:rPr>
        <w:t xml:space="preserve"> </w:t>
      </w:r>
      <w:r w:rsidRPr="00DB3457">
        <w:rPr>
          <w:color w:val="000000"/>
          <w:sz w:val="20"/>
          <w:szCs w:val="20"/>
        </w:rPr>
        <w:t>the</w:t>
      </w:r>
      <w:r w:rsidRPr="00DB3457">
        <w:rPr>
          <w:color w:val="000000"/>
          <w:spacing w:val="-5"/>
          <w:sz w:val="20"/>
          <w:szCs w:val="20"/>
        </w:rPr>
        <w:t xml:space="preserve"> </w:t>
      </w:r>
      <w:r w:rsidRPr="00DB3457">
        <w:rPr>
          <w:color w:val="000000"/>
          <w:sz w:val="20"/>
          <w:szCs w:val="20"/>
        </w:rPr>
        <w:t>Employer</w:t>
      </w:r>
      <w:r w:rsidRPr="00DB3457">
        <w:rPr>
          <w:color w:val="000000"/>
          <w:spacing w:val="-4"/>
          <w:sz w:val="20"/>
          <w:szCs w:val="20"/>
        </w:rPr>
        <w:t xml:space="preserve"> </w:t>
      </w:r>
      <w:r w:rsidRPr="00DB3457">
        <w:rPr>
          <w:color w:val="000000"/>
          <w:sz w:val="20"/>
          <w:szCs w:val="20"/>
        </w:rPr>
        <w:t>during</w:t>
      </w:r>
      <w:r w:rsidRPr="00DB3457">
        <w:rPr>
          <w:color w:val="000000"/>
          <w:spacing w:val="-6"/>
          <w:sz w:val="20"/>
          <w:szCs w:val="20"/>
        </w:rPr>
        <w:t xml:space="preserve"> </w:t>
      </w:r>
      <w:r w:rsidRPr="00DB3457">
        <w:rPr>
          <w:color w:val="000000"/>
          <w:sz w:val="20"/>
          <w:szCs w:val="20"/>
        </w:rPr>
        <w:t>your</w:t>
      </w:r>
      <w:r w:rsidRPr="00DB3457">
        <w:rPr>
          <w:color w:val="000000"/>
          <w:spacing w:val="-5"/>
          <w:sz w:val="20"/>
          <w:szCs w:val="20"/>
        </w:rPr>
        <w:t xml:space="preserve"> </w:t>
      </w:r>
      <w:r w:rsidRPr="00DB3457">
        <w:rPr>
          <w:color w:val="000000"/>
          <w:sz w:val="20"/>
          <w:szCs w:val="20"/>
        </w:rPr>
        <w:t>absence</w:t>
      </w:r>
      <w:r w:rsidR="00CA6F5D" w:rsidRPr="00DB3457">
        <w:rPr>
          <w:color w:val="000000"/>
          <w:sz w:val="20"/>
          <w:szCs w:val="20"/>
        </w:rPr>
        <w:t>.</w:t>
      </w:r>
    </w:p>
    <w:p w14:paraId="721A30C4" w14:textId="77777777" w:rsidR="00DB3457" w:rsidRDefault="009F6D5C" w:rsidP="00363419">
      <w:pPr>
        <w:numPr>
          <w:ilvl w:val="1"/>
          <w:numId w:val="5"/>
        </w:numPr>
        <w:rPr>
          <w:color w:val="000000"/>
          <w:sz w:val="20"/>
          <w:szCs w:val="20"/>
        </w:rPr>
      </w:pPr>
      <w:r w:rsidRPr="00DB3457">
        <w:rPr>
          <w:color w:val="000000"/>
          <w:sz w:val="20"/>
          <w:szCs w:val="20"/>
        </w:rPr>
        <w:t>Attachment of earnings orders, child support maintenance, judgement debts, payments under an administration</w:t>
      </w:r>
      <w:r w:rsidRPr="00DB3457">
        <w:rPr>
          <w:color w:val="000000"/>
          <w:spacing w:val="-5"/>
          <w:sz w:val="20"/>
          <w:szCs w:val="20"/>
        </w:rPr>
        <w:t xml:space="preserve"> </w:t>
      </w:r>
      <w:r w:rsidRPr="00DB3457">
        <w:rPr>
          <w:color w:val="000000"/>
          <w:sz w:val="20"/>
          <w:szCs w:val="20"/>
        </w:rPr>
        <w:t>order,</w:t>
      </w:r>
      <w:r w:rsidRPr="00DB3457">
        <w:rPr>
          <w:color w:val="000000"/>
          <w:spacing w:val="-4"/>
          <w:sz w:val="20"/>
          <w:szCs w:val="20"/>
        </w:rPr>
        <w:t xml:space="preserve"> </w:t>
      </w:r>
      <w:r w:rsidRPr="00DB3457">
        <w:rPr>
          <w:color w:val="000000"/>
          <w:sz w:val="20"/>
          <w:szCs w:val="20"/>
        </w:rPr>
        <w:t>sums</w:t>
      </w:r>
      <w:r w:rsidRPr="00DB3457">
        <w:rPr>
          <w:color w:val="000000"/>
          <w:spacing w:val="-5"/>
          <w:sz w:val="20"/>
          <w:szCs w:val="20"/>
        </w:rPr>
        <w:t xml:space="preserve"> </w:t>
      </w:r>
      <w:r w:rsidRPr="00DB3457">
        <w:rPr>
          <w:color w:val="000000"/>
          <w:sz w:val="20"/>
          <w:szCs w:val="20"/>
        </w:rPr>
        <w:t>ordered</w:t>
      </w:r>
      <w:r w:rsidRPr="00DB3457">
        <w:rPr>
          <w:color w:val="000000"/>
          <w:spacing w:val="-3"/>
          <w:sz w:val="20"/>
          <w:szCs w:val="20"/>
        </w:rPr>
        <w:t xml:space="preserve"> </w:t>
      </w:r>
      <w:r w:rsidRPr="00DB3457">
        <w:rPr>
          <w:color w:val="000000"/>
          <w:sz w:val="20"/>
          <w:szCs w:val="20"/>
        </w:rPr>
        <w:t>to</w:t>
      </w:r>
      <w:r w:rsidRPr="00DB3457">
        <w:rPr>
          <w:color w:val="000000"/>
          <w:spacing w:val="-3"/>
          <w:sz w:val="20"/>
          <w:szCs w:val="20"/>
        </w:rPr>
        <w:t xml:space="preserve"> </w:t>
      </w:r>
      <w:r w:rsidRPr="00DB3457">
        <w:rPr>
          <w:color w:val="000000"/>
          <w:sz w:val="20"/>
          <w:szCs w:val="20"/>
        </w:rPr>
        <w:t>be</w:t>
      </w:r>
      <w:r w:rsidRPr="00DB3457">
        <w:rPr>
          <w:color w:val="000000"/>
          <w:spacing w:val="-4"/>
          <w:sz w:val="20"/>
          <w:szCs w:val="20"/>
        </w:rPr>
        <w:t xml:space="preserve"> </w:t>
      </w:r>
      <w:r w:rsidRPr="00DB3457">
        <w:rPr>
          <w:color w:val="000000"/>
          <w:sz w:val="20"/>
          <w:szCs w:val="20"/>
        </w:rPr>
        <w:t>paid</w:t>
      </w:r>
      <w:r w:rsidRPr="00DB3457">
        <w:rPr>
          <w:color w:val="000000"/>
          <w:spacing w:val="-3"/>
          <w:sz w:val="20"/>
          <w:szCs w:val="20"/>
        </w:rPr>
        <w:t xml:space="preserve"> </w:t>
      </w:r>
      <w:r w:rsidRPr="00DB3457">
        <w:rPr>
          <w:color w:val="000000"/>
          <w:sz w:val="20"/>
          <w:szCs w:val="20"/>
        </w:rPr>
        <w:t>following</w:t>
      </w:r>
      <w:r w:rsidRPr="00DB3457">
        <w:rPr>
          <w:color w:val="000000"/>
          <w:spacing w:val="-5"/>
          <w:sz w:val="20"/>
          <w:szCs w:val="20"/>
        </w:rPr>
        <w:t xml:space="preserve"> </w:t>
      </w:r>
      <w:r w:rsidRPr="00DB3457">
        <w:rPr>
          <w:color w:val="000000"/>
          <w:sz w:val="20"/>
          <w:szCs w:val="20"/>
        </w:rPr>
        <w:t>a</w:t>
      </w:r>
      <w:r w:rsidRPr="00DB3457">
        <w:rPr>
          <w:color w:val="000000"/>
          <w:spacing w:val="-4"/>
          <w:sz w:val="20"/>
          <w:szCs w:val="20"/>
        </w:rPr>
        <w:t xml:space="preserve"> </w:t>
      </w:r>
      <w:r w:rsidRPr="00DB3457">
        <w:rPr>
          <w:color w:val="000000"/>
          <w:sz w:val="20"/>
          <w:szCs w:val="20"/>
        </w:rPr>
        <w:t>criminal</w:t>
      </w:r>
      <w:r w:rsidRPr="00DB3457">
        <w:rPr>
          <w:color w:val="000000"/>
          <w:spacing w:val="-4"/>
          <w:sz w:val="20"/>
          <w:szCs w:val="20"/>
        </w:rPr>
        <w:t xml:space="preserve"> </w:t>
      </w:r>
      <w:r w:rsidRPr="00DB3457">
        <w:rPr>
          <w:color w:val="000000"/>
          <w:sz w:val="20"/>
          <w:szCs w:val="20"/>
        </w:rPr>
        <w:t>conviction,</w:t>
      </w:r>
      <w:r w:rsidRPr="00DB3457">
        <w:rPr>
          <w:color w:val="000000"/>
          <w:spacing w:val="-4"/>
          <w:sz w:val="20"/>
          <w:szCs w:val="20"/>
        </w:rPr>
        <w:t xml:space="preserve"> </w:t>
      </w:r>
      <w:r w:rsidRPr="00DB3457">
        <w:rPr>
          <w:color w:val="000000"/>
          <w:sz w:val="20"/>
          <w:szCs w:val="20"/>
        </w:rPr>
        <w:t>student</w:t>
      </w:r>
      <w:r w:rsidRPr="00DB3457">
        <w:rPr>
          <w:color w:val="000000"/>
          <w:spacing w:val="-5"/>
          <w:sz w:val="20"/>
          <w:szCs w:val="20"/>
        </w:rPr>
        <w:t xml:space="preserve"> </w:t>
      </w:r>
      <w:r w:rsidRPr="00DB3457">
        <w:rPr>
          <w:color w:val="000000"/>
          <w:sz w:val="20"/>
          <w:szCs w:val="20"/>
        </w:rPr>
        <w:t>loans,</w:t>
      </w:r>
      <w:r w:rsidRPr="00DB3457">
        <w:rPr>
          <w:color w:val="000000"/>
          <w:spacing w:val="-4"/>
          <w:sz w:val="20"/>
          <w:szCs w:val="20"/>
        </w:rPr>
        <w:t xml:space="preserve"> </w:t>
      </w:r>
      <w:r w:rsidRPr="00DB3457">
        <w:rPr>
          <w:color w:val="000000"/>
          <w:sz w:val="20"/>
          <w:szCs w:val="20"/>
        </w:rPr>
        <w:t>or</w:t>
      </w:r>
      <w:r w:rsidRPr="00DB3457">
        <w:rPr>
          <w:color w:val="000000"/>
          <w:spacing w:val="-4"/>
          <w:sz w:val="20"/>
          <w:szCs w:val="20"/>
        </w:rPr>
        <w:t xml:space="preserve"> </w:t>
      </w:r>
      <w:r w:rsidRPr="00DB3457">
        <w:rPr>
          <w:color w:val="000000"/>
          <w:sz w:val="20"/>
          <w:szCs w:val="20"/>
        </w:rPr>
        <w:t>other payment required by</w:t>
      </w:r>
      <w:r w:rsidRPr="00DB3457">
        <w:rPr>
          <w:color w:val="000000"/>
          <w:spacing w:val="-24"/>
          <w:sz w:val="20"/>
          <w:szCs w:val="20"/>
        </w:rPr>
        <w:t xml:space="preserve"> </w:t>
      </w:r>
      <w:r w:rsidRPr="00DB3457">
        <w:rPr>
          <w:color w:val="000000"/>
          <w:sz w:val="20"/>
          <w:szCs w:val="20"/>
        </w:rPr>
        <w:t>law.</w:t>
      </w:r>
    </w:p>
    <w:p w14:paraId="71CDC7FC" w14:textId="77777777" w:rsidR="00DB3457" w:rsidRDefault="009F6D5C" w:rsidP="00363419">
      <w:pPr>
        <w:numPr>
          <w:ilvl w:val="1"/>
          <w:numId w:val="5"/>
        </w:numPr>
        <w:rPr>
          <w:color w:val="000000"/>
          <w:sz w:val="20"/>
          <w:szCs w:val="20"/>
        </w:rPr>
      </w:pPr>
      <w:r w:rsidRPr="00DB3457">
        <w:rPr>
          <w:color w:val="000000"/>
          <w:sz w:val="20"/>
          <w:szCs w:val="20"/>
        </w:rPr>
        <w:lastRenderedPageBreak/>
        <w:t>If the Employer accidently overpays you in respect of wages, bonus, commission or expenses in a particular pay period, you must immediately notify your line manager. Failure to notify the Employer</w:t>
      </w:r>
      <w:r w:rsidRPr="00DB3457">
        <w:rPr>
          <w:color w:val="000000"/>
          <w:spacing w:val="-35"/>
          <w:sz w:val="20"/>
          <w:szCs w:val="20"/>
        </w:rPr>
        <w:t xml:space="preserve"> </w:t>
      </w:r>
      <w:r w:rsidRPr="00DB3457">
        <w:rPr>
          <w:color w:val="000000"/>
          <w:sz w:val="20"/>
          <w:szCs w:val="20"/>
        </w:rPr>
        <w:t>in these</w:t>
      </w:r>
      <w:r w:rsidRPr="00DB3457">
        <w:rPr>
          <w:color w:val="000000"/>
          <w:spacing w:val="-5"/>
          <w:sz w:val="20"/>
          <w:szCs w:val="20"/>
        </w:rPr>
        <w:t xml:space="preserve"> </w:t>
      </w:r>
      <w:r w:rsidRPr="00DB3457">
        <w:rPr>
          <w:color w:val="000000"/>
          <w:sz w:val="20"/>
          <w:szCs w:val="20"/>
        </w:rPr>
        <w:t>circumstances</w:t>
      </w:r>
      <w:r w:rsidRPr="00DB3457">
        <w:rPr>
          <w:color w:val="000000"/>
          <w:spacing w:val="-6"/>
          <w:sz w:val="20"/>
          <w:szCs w:val="20"/>
        </w:rPr>
        <w:t xml:space="preserve"> </w:t>
      </w:r>
      <w:r w:rsidRPr="00DB3457">
        <w:rPr>
          <w:color w:val="000000"/>
          <w:sz w:val="20"/>
          <w:szCs w:val="20"/>
        </w:rPr>
        <w:t>may</w:t>
      </w:r>
      <w:r w:rsidRPr="00DB3457">
        <w:rPr>
          <w:color w:val="000000"/>
          <w:spacing w:val="-8"/>
          <w:sz w:val="20"/>
          <w:szCs w:val="20"/>
        </w:rPr>
        <w:t xml:space="preserve"> </w:t>
      </w:r>
      <w:r w:rsidRPr="00DB3457">
        <w:rPr>
          <w:color w:val="000000"/>
          <w:sz w:val="20"/>
          <w:szCs w:val="20"/>
        </w:rPr>
        <w:t>lead</w:t>
      </w:r>
      <w:r w:rsidRPr="00DB3457">
        <w:rPr>
          <w:color w:val="000000"/>
          <w:spacing w:val="-4"/>
          <w:sz w:val="20"/>
          <w:szCs w:val="20"/>
        </w:rPr>
        <w:t xml:space="preserve"> </w:t>
      </w:r>
      <w:r w:rsidRPr="00DB3457">
        <w:rPr>
          <w:color w:val="000000"/>
          <w:sz w:val="20"/>
          <w:szCs w:val="20"/>
        </w:rPr>
        <w:t>to</w:t>
      </w:r>
      <w:r w:rsidRPr="00DB3457">
        <w:rPr>
          <w:color w:val="000000"/>
          <w:spacing w:val="-4"/>
          <w:sz w:val="20"/>
          <w:szCs w:val="20"/>
        </w:rPr>
        <w:t xml:space="preserve"> </w:t>
      </w:r>
      <w:r w:rsidRPr="00DB3457">
        <w:rPr>
          <w:color w:val="000000"/>
          <w:sz w:val="20"/>
          <w:szCs w:val="20"/>
        </w:rPr>
        <w:t>disciplinary</w:t>
      </w:r>
      <w:r w:rsidRPr="00DB3457">
        <w:rPr>
          <w:color w:val="000000"/>
          <w:spacing w:val="-9"/>
          <w:sz w:val="20"/>
          <w:szCs w:val="20"/>
        </w:rPr>
        <w:t xml:space="preserve"> </w:t>
      </w:r>
      <w:r w:rsidRPr="00DB3457">
        <w:rPr>
          <w:color w:val="000000"/>
          <w:sz w:val="20"/>
          <w:szCs w:val="20"/>
        </w:rPr>
        <w:t>action</w:t>
      </w:r>
      <w:r w:rsidRPr="00DB3457">
        <w:rPr>
          <w:color w:val="000000"/>
          <w:spacing w:val="-6"/>
          <w:sz w:val="20"/>
          <w:szCs w:val="20"/>
        </w:rPr>
        <w:t xml:space="preserve"> </w:t>
      </w:r>
      <w:r w:rsidRPr="00DB3457">
        <w:rPr>
          <w:color w:val="000000"/>
          <w:sz w:val="20"/>
          <w:szCs w:val="20"/>
        </w:rPr>
        <w:t>under</w:t>
      </w:r>
      <w:r w:rsidRPr="00DB3457">
        <w:rPr>
          <w:color w:val="000000"/>
          <w:spacing w:val="-4"/>
          <w:sz w:val="20"/>
          <w:szCs w:val="20"/>
        </w:rPr>
        <w:t xml:space="preserve"> </w:t>
      </w:r>
      <w:r w:rsidRPr="00DB3457">
        <w:rPr>
          <w:color w:val="000000"/>
          <w:sz w:val="20"/>
          <w:szCs w:val="20"/>
        </w:rPr>
        <w:t>the</w:t>
      </w:r>
      <w:r w:rsidRPr="00DB3457">
        <w:rPr>
          <w:color w:val="000000"/>
          <w:spacing w:val="-5"/>
          <w:sz w:val="20"/>
          <w:szCs w:val="20"/>
        </w:rPr>
        <w:t xml:space="preserve"> </w:t>
      </w:r>
      <w:r w:rsidRPr="00DB3457">
        <w:rPr>
          <w:color w:val="000000"/>
          <w:sz w:val="20"/>
          <w:szCs w:val="20"/>
        </w:rPr>
        <w:t>Employer’s</w:t>
      </w:r>
      <w:r w:rsidRPr="00DB3457">
        <w:rPr>
          <w:color w:val="000000"/>
          <w:spacing w:val="-6"/>
          <w:sz w:val="20"/>
          <w:szCs w:val="20"/>
        </w:rPr>
        <w:t xml:space="preserve"> </w:t>
      </w:r>
      <w:r w:rsidRPr="00DB3457">
        <w:rPr>
          <w:color w:val="000000"/>
          <w:sz w:val="20"/>
          <w:szCs w:val="20"/>
        </w:rPr>
        <w:t>disciplinary</w:t>
      </w:r>
      <w:r w:rsidRPr="00DB3457">
        <w:rPr>
          <w:color w:val="000000"/>
          <w:spacing w:val="-9"/>
          <w:sz w:val="20"/>
          <w:szCs w:val="20"/>
        </w:rPr>
        <w:t xml:space="preserve"> </w:t>
      </w:r>
      <w:r w:rsidRPr="00DB3457">
        <w:rPr>
          <w:color w:val="000000"/>
          <w:sz w:val="20"/>
          <w:szCs w:val="20"/>
        </w:rPr>
        <w:t>procedure.</w:t>
      </w:r>
    </w:p>
    <w:p w14:paraId="7E7E0741" w14:textId="77777777" w:rsidR="00DB3457" w:rsidRDefault="009F6D5C" w:rsidP="00363419">
      <w:pPr>
        <w:numPr>
          <w:ilvl w:val="1"/>
          <w:numId w:val="5"/>
        </w:numPr>
        <w:rPr>
          <w:color w:val="000000"/>
          <w:sz w:val="20"/>
          <w:szCs w:val="20"/>
        </w:rPr>
      </w:pPr>
      <w:r w:rsidRPr="00DB3457">
        <w:rPr>
          <w:color w:val="000000"/>
          <w:sz w:val="20"/>
          <w:szCs w:val="20"/>
        </w:rPr>
        <w:t>If,</w:t>
      </w:r>
      <w:r w:rsidRPr="00DB3457">
        <w:rPr>
          <w:color w:val="000000"/>
          <w:spacing w:val="-5"/>
          <w:sz w:val="20"/>
          <w:szCs w:val="20"/>
        </w:rPr>
        <w:t xml:space="preserve"> </w:t>
      </w:r>
      <w:r w:rsidRPr="00DB3457">
        <w:rPr>
          <w:color w:val="000000"/>
          <w:sz w:val="20"/>
          <w:szCs w:val="20"/>
        </w:rPr>
        <w:t>on</w:t>
      </w:r>
      <w:r w:rsidRPr="00DB3457">
        <w:rPr>
          <w:color w:val="000000"/>
          <w:spacing w:val="-6"/>
          <w:sz w:val="20"/>
          <w:szCs w:val="20"/>
        </w:rPr>
        <w:t xml:space="preserve"> </w:t>
      </w:r>
      <w:r w:rsidRPr="00DB3457">
        <w:rPr>
          <w:color w:val="000000"/>
          <w:sz w:val="20"/>
          <w:szCs w:val="20"/>
        </w:rPr>
        <w:t>the</w:t>
      </w:r>
      <w:r w:rsidRPr="00DB3457">
        <w:rPr>
          <w:color w:val="000000"/>
          <w:spacing w:val="-5"/>
          <w:sz w:val="20"/>
          <w:szCs w:val="20"/>
        </w:rPr>
        <w:t xml:space="preserve"> </w:t>
      </w:r>
      <w:r w:rsidRPr="00DB3457">
        <w:rPr>
          <w:color w:val="000000"/>
          <w:sz w:val="20"/>
          <w:szCs w:val="20"/>
        </w:rPr>
        <w:t>termination</w:t>
      </w:r>
      <w:r w:rsidRPr="00DB3457">
        <w:rPr>
          <w:color w:val="000000"/>
          <w:spacing w:val="-6"/>
          <w:sz w:val="20"/>
          <w:szCs w:val="20"/>
        </w:rPr>
        <w:t xml:space="preserve"> </w:t>
      </w:r>
      <w:r w:rsidRPr="00DB3457">
        <w:rPr>
          <w:color w:val="000000"/>
          <w:sz w:val="20"/>
          <w:szCs w:val="20"/>
        </w:rPr>
        <w:t>of</w:t>
      </w:r>
      <w:r w:rsidRPr="00DB3457">
        <w:rPr>
          <w:color w:val="000000"/>
          <w:spacing w:val="-7"/>
          <w:sz w:val="20"/>
          <w:szCs w:val="20"/>
        </w:rPr>
        <w:t xml:space="preserve"> </w:t>
      </w:r>
      <w:r w:rsidRPr="00DB3457">
        <w:rPr>
          <w:color w:val="000000"/>
          <w:sz w:val="20"/>
          <w:szCs w:val="20"/>
        </w:rPr>
        <w:t>your</w:t>
      </w:r>
      <w:r w:rsidRPr="00DB3457">
        <w:rPr>
          <w:color w:val="000000"/>
          <w:spacing w:val="-5"/>
          <w:sz w:val="20"/>
          <w:szCs w:val="20"/>
        </w:rPr>
        <w:t xml:space="preserve"> </w:t>
      </w:r>
      <w:r w:rsidRPr="00DB3457">
        <w:rPr>
          <w:color w:val="000000"/>
          <w:sz w:val="20"/>
          <w:szCs w:val="20"/>
        </w:rPr>
        <w:t>employment,</w:t>
      </w:r>
      <w:r w:rsidRPr="00DB3457">
        <w:rPr>
          <w:color w:val="000000"/>
          <w:spacing w:val="-5"/>
          <w:sz w:val="20"/>
          <w:szCs w:val="20"/>
        </w:rPr>
        <w:t xml:space="preserve"> </w:t>
      </w:r>
      <w:r w:rsidRPr="00DB3457">
        <w:rPr>
          <w:color w:val="000000"/>
          <w:sz w:val="20"/>
          <w:szCs w:val="20"/>
        </w:rPr>
        <w:t>your</w:t>
      </w:r>
      <w:r w:rsidRPr="00DB3457">
        <w:rPr>
          <w:color w:val="000000"/>
          <w:spacing w:val="-5"/>
          <w:sz w:val="20"/>
          <w:szCs w:val="20"/>
        </w:rPr>
        <w:t xml:space="preserve"> </w:t>
      </w:r>
      <w:r w:rsidRPr="00DB3457">
        <w:rPr>
          <w:color w:val="000000"/>
          <w:sz w:val="20"/>
          <w:szCs w:val="20"/>
        </w:rPr>
        <w:t>final</w:t>
      </w:r>
      <w:r w:rsidRPr="00DB3457">
        <w:rPr>
          <w:color w:val="000000"/>
          <w:spacing w:val="-5"/>
          <w:sz w:val="20"/>
          <w:szCs w:val="20"/>
        </w:rPr>
        <w:t xml:space="preserve"> </w:t>
      </w:r>
      <w:r w:rsidRPr="00DB3457">
        <w:rPr>
          <w:color w:val="000000"/>
          <w:sz w:val="20"/>
          <w:szCs w:val="20"/>
        </w:rPr>
        <w:t>payment</w:t>
      </w:r>
      <w:r w:rsidRPr="00DB3457">
        <w:rPr>
          <w:color w:val="000000"/>
          <w:spacing w:val="-6"/>
          <w:sz w:val="20"/>
          <w:szCs w:val="20"/>
        </w:rPr>
        <w:t xml:space="preserve"> </w:t>
      </w:r>
      <w:r w:rsidRPr="00DB3457">
        <w:rPr>
          <w:color w:val="000000"/>
          <w:sz w:val="20"/>
          <w:szCs w:val="20"/>
        </w:rPr>
        <w:t>of</w:t>
      </w:r>
      <w:r w:rsidRPr="00DB3457">
        <w:rPr>
          <w:color w:val="000000"/>
          <w:spacing w:val="-7"/>
          <w:sz w:val="20"/>
          <w:szCs w:val="20"/>
        </w:rPr>
        <w:t xml:space="preserve"> </w:t>
      </w:r>
      <w:r w:rsidRPr="00DB3457">
        <w:rPr>
          <w:color w:val="000000"/>
          <w:sz w:val="20"/>
          <w:szCs w:val="20"/>
        </w:rPr>
        <w:t>wages</w:t>
      </w:r>
      <w:r w:rsidRPr="00DB3457">
        <w:rPr>
          <w:color w:val="000000"/>
          <w:spacing w:val="-6"/>
          <w:sz w:val="20"/>
          <w:szCs w:val="20"/>
        </w:rPr>
        <w:t xml:space="preserve"> </w:t>
      </w:r>
      <w:r w:rsidRPr="00DB3457">
        <w:rPr>
          <w:color w:val="000000"/>
          <w:sz w:val="20"/>
          <w:szCs w:val="20"/>
        </w:rPr>
        <w:t>is</w:t>
      </w:r>
      <w:r w:rsidRPr="00DB3457">
        <w:rPr>
          <w:color w:val="000000"/>
          <w:spacing w:val="-6"/>
          <w:sz w:val="20"/>
          <w:szCs w:val="20"/>
        </w:rPr>
        <w:t xml:space="preserve"> </w:t>
      </w:r>
      <w:r w:rsidRPr="00DB3457">
        <w:rPr>
          <w:color w:val="000000"/>
          <w:sz w:val="20"/>
          <w:szCs w:val="20"/>
        </w:rPr>
        <w:t>not</w:t>
      </w:r>
      <w:r w:rsidRPr="00DB3457">
        <w:rPr>
          <w:color w:val="000000"/>
          <w:spacing w:val="-6"/>
          <w:sz w:val="20"/>
          <w:szCs w:val="20"/>
        </w:rPr>
        <w:t xml:space="preserve"> </w:t>
      </w:r>
      <w:r w:rsidRPr="00DB3457">
        <w:rPr>
          <w:color w:val="000000"/>
          <w:sz w:val="20"/>
          <w:szCs w:val="20"/>
        </w:rPr>
        <w:t>sufficient</w:t>
      </w:r>
      <w:r w:rsidRPr="00DB3457">
        <w:rPr>
          <w:color w:val="000000"/>
          <w:spacing w:val="-6"/>
          <w:sz w:val="20"/>
          <w:szCs w:val="20"/>
        </w:rPr>
        <w:t xml:space="preserve"> </w:t>
      </w:r>
      <w:r w:rsidRPr="00DB3457">
        <w:rPr>
          <w:color w:val="000000"/>
          <w:sz w:val="20"/>
          <w:szCs w:val="20"/>
        </w:rPr>
        <w:t>to</w:t>
      </w:r>
      <w:r w:rsidRPr="00DB3457">
        <w:rPr>
          <w:color w:val="000000"/>
          <w:spacing w:val="-5"/>
          <w:sz w:val="20"/>
          <w:szCs w:val="20"/>
        </w:rPr>
        <w:t xml:space="preserve"> </w:t>
      </w:r>
      <w:r w:rsidRPr="00DB3457">
        <w:rPr>
          <w:color w:val="000000"/>
          <w:sz w:val="20"/>
          <w:szCs w:val="20"/>
        </w:rPr>
        <w:t>meet</w:t>
      </w:r>
      <w:r w:rsidRPr="00DB3457">
        <w:rPr>
          <w:color w:val="000000"/>
          <w:spacing w:val="-6"/>
          <w:sz w:val="20"/>
          <w:szCs w:val="20"/>
        </w:rPr>
        <w:t xml:space="preserve"> </w:t>
      </w:r>
      <w:r w:rsidRPr="00DB3457">
        <w:rPr>
          <w:color w:val="000000"/>
          <w:sz w:val="20"/>
          <w:szCs w:val="20"/>
        </w:rPr>
        <w:t>your</w:t>
      </w:r>
      <w:r w:rsidRPr="00DB3457">
        <w:rPr>
          <w:color w:val="000000"/>
          <w:spacing w:val="-5"/>
          <w:sz w:val="20"/>
          <w:szCs w:val="20"/>
        </w:rPr>
        <w:t xml:space="preserve"> </w:t>
      </w:r>
      <w:r w:rsidRPr="00DB3457">
        <w:rPr>
          <w:color w:val="000000"/>
          <w:sz w:val="20"/>
          <w:szCs w:val="20"/>
        </w:rPr>
        <w:t>debt due to the Employer, you agree that you will repay the outstanding balance to the Employer within one calendar month of the date of termination of your employment, such payment to be made as agreed with the</w:t>
      </w:r>
      <w:r w:rsidRPr="00DB3457">
        <w:rPr>
          <w:color w:val="000000"/>
          <w:spacing w:val="-13"/>
          <w:sz w:val="20"/>
          <w:szCs w:val="20"/>
        </w:rPr>
        <w:t xml:space="preserve"> </w:t>
      </w:r>
      <w:r w:rsidRPr="00DB3457">
        <w:rPr>
          <w:color w:val="000000"/>
          <w:sz w:val="20"/>
          <w:szCs w:val="20"/>
        </w:rPr>
        <w:t>Employer.</w:t>
      </w:r>
    </w:p>
    <w:p w14:paraId="43E93A6E" w14:textId="77777777" w:rsidR="003D59C2" w:rsidRPr="00DB3457" w:rsidRDefault="009F6D5C" w:rsidP="00363419">
      <w:pPr>
        <w:numPr>
          <w:ilvl w:val="1"/>
          <w:numId w:val="5"/>
        </w:numPr>
        <w:rPr>
          <w:color w:val="000000"/>
          <w:sz w:val="20"/>
          <w:szCs w:val="20"/>
        </w:rPr>
      </w:pPr>
      <w:r w:rsidRPr="00DB3457">
        <w:rPr>
          <w:color w:val="000000"/>
          <w:sz w:val="20"/>
          <w:szCs w:val="20"/>
        </w:rPr>
        <w:t>The</w:t>
      </w:r>
      <w:r w:rsidRPr="00DB3457">
        <w:rPr>
          <w:color w:val="000000"/>
          <w:spacing w:val="-3"/>
          <w:sz w:val="20"/>
          <w:szCs w:val="20"/>
        </w:rPr>
        <w:t xml:space="preserve"> </w:t>
      </w:r>
      <w:r w:rsidRPr="00DB3457">
        <w:rPr>
          <w:color w:val="000000"/>
          <w:sz w:val="20"/>
          <w:szCs w:val="20"/>
        </w:rPr>
        <w:t>Employer</w:t>
      </w:r>
      <w:r w:rsidRPr="00DB3457">
        <w:rPr>
          <w:color w:val="000000"/>
          <w:spacing w:val="-3"/>
          <w:sz w:val="20"/>
          <w:szCs w:val="20"/>
        </w:rPr>
        <w:t xml:space="preserve"> </w:t>
      </w:r>
      <w:r w:rsidRPr="00DB3457">
        <w:rPr>
          <w:color w:val="000000"/>
          <w:sz w:val="20"/>
          <w:szCs w:val="20"/>
        </w:rPr>
        <w:t>reserves</w:t>
      </w:r>
      <w:r w:rsidRPr="00DB3457">
        <w:rPr>
          <w:color w:val="000000"/>
          <w:spacing w:val="-4"/>
          <w:sz w:val="20"/>
          <w:szCs w:val="20"/>
        </w:rPr>
        <w:t xml:space="preserve"> </w:t>
      </w:r>
      <w:r w:rsidRPr="00DB3457">
        <w:rPr>
          <w:color w:val="000000"/>
          <w:sz w:val="20"/>
          <w:szCs w:val="20"/>
        </w:rPr>
        <w:t>the</w:t>
      </w:r>
      <w:r w:rsidRPr="00DB3457">
        <w:rPr>
          <w:color w:val="000000"/>
          <w:spacing w:val="-3"/>
          <w:sz w:val="20"/>
          <w:szCs w:val="20"/>
        </w:rPr>
        <w:t xml:space="preserve"> </w:t>
      </w:r>
      <w:r w:rsidRPr="00DB3457">
        <w:rPr>
          <w:color w:val="000000"/>
          <w:sz w:val="20"/>
          <w:szCs w:val="20"/>
        </w:rPr>
        <w:t>right</w:t>
      </w:r>
      <w:r w:rsidRPr="00DB3457">
        <w:rPr>
          <w:color w:val="000000"/>
          <w:spacing w:val="-4"/>
          <w:sz w:val="20"/>
          <w:szCs w:val="20"/>
        </w:rPr>
        <w:t xml:space="preserve"> </w:t>
      </w:r>
      <w:r w:rsidRPr="00DB3457">
        <w:rPr>
          <w:color w:val="000000"/>
          <w:sz w:val="20"/>
          <w:szCs w:val="20"/>
        </w:rPr>
        <w:t>to</w:t>
      </w:r>
      <w:r w:rsidRPr="00DB3457">
        <w:rPr>
          <w:color w:val="000000"/>
          <w:spacing w:val="-3"/>
          <w:sz w:val="20"/>
          <w:szCs w:val="20"/>
        </w:rPr>
        <w:t xml:space="preserve"> </w:t>
      </w:r>
      <w:r w:rsidRPr="00DB3457">
        <w:rPr>
          <w:color w:val="000000"/>
          <w:sz w:val="20"/>
          <w:szCs w:val="20"/>
        </w:rPr>
        <w:t>deduct</w:t>
      </w:r>
      <w:r w:rsidRPr="00DB3457">
        <w:rPr>
          <w:color w:val="000000"/>
          <w:spacing w:val="-3"/>
          <w:sz w:val="20"/>
          <w:szCs w:val="20"/>
        </w:rPr>
        <w:t xml:space="preserve"> </w:t>
      </w:r>
      <w:r w:rsidRPr="00DB3457">
        <w:rPr>
          <w:color w:val="000000"/>
          <w:sz w:val="20"/>
          <w:szCs w:val="20"/>
        </w:rPr>
        <w:t>from</w:t>
      </w:r>
      <w:r w:rsidRPr="00DB3457">
        <w:rPr>
          <w:color w:val="000000"/>
          <w:spacing w:val="-7"/>
          <w:sz w:val="20"/>
          <w:szCs w:val="20"/>
        </w:rPr>
        <w:t xml:space="preserve"> </w:t>
      </w:r>
      <w:r w:rsidRPr="00DB3457">
        <w:rPr>
          <w:color w:val="000000"/>
          <w:sz w:val="20"/>
          <w:szCs w:val="20"/>
        </w:rPr>
        <w:t>you</w:t>
      </w:r>
      <w:r w:rsidRPr="00DB3457">
        <w:rPr>
          <w:color w:val="000000"/>
          <w:spacing w:val="-4"/>
          <w:sz w:val="20"/>
          <w:szCs w:val="20"/>
        </w:rPr>
        <w:t xml:space="preserve"> </w:t>
      </w:r>
      <w:r w:rsidRPr="00DB3457">
        <w:rPr>
          <w:color w:val="000000"/>
          <w:sz w:val="20"/>
          <w:szCs w:val="20"/>
        </w:rPr>
        <w:t>pay</w:t>
      </w:r>
      <w:r w:rsidRPr="00DB3457">
        <w:rPr>
          <w:color w:val="000000"/>
          <w:spacing w:val="-6"/>
          <w:sz w:val="20"/>
          <w:szCs w:val="20"/>
        </w:rPr>
        <w:t xml:space="preserve"> </w:t>
      </w:r>
      <w:r w:rsidRPr="00DB3457">
        <w:rPr>
          <w:color w:val="000000"/>
          <w:sz w:val="20"/>
          <w:szCs w:val="20"/>
        </w:rPr>
        <w:t>for</w:t>
      </w:r>
      <w:r w:rsidRPr="00DB3457">
        <w:rPr>
          <w:color w:val="000000"/>
          <w:spacing w:val="-3"/>
          <w:sz w:val="20"/>
          <w:szCs w:val="20"/>
        </w:rPr>
        <w:t xml:space="preserve"> </w:t>
      </w:r>
      <w:r w:rsidRPr="00DB3457">
        <w:rPr>
          <w:color w:val="000000"/>
          <w:sz w:val="20"/>
          <w:szCs w:val="20"/>
        </w:rPr>
        <w:t>any</w:t>
      </w:r>
      <w:r w:rsidRPr="00DB3457">
        <w:rPr>
          <w:color w:val="000000"/>
          <w:spacing w:val="-7"/>
          <w:sz w:val="20"/>
          <w:szCs w:val="20"/>
        </w:rPr>
        <w:t xml:space="preserve"> </w:t>
      </w:r>
      <w:r w:rsidRPr="00DB3457">
        <w:rPr>
          <w:color w:val="000000"/>
          <w:sz w:val="20"/>
          <w:szCs w:val="20"/>
        </w:rPr>
        <w:t>time</w:t>
      </w:r>
      <w:r w:rsidRPr="00DB3457">
        <w:rPr>
          <w:color w:val="000000"/>
          <w:spacing w:val="-3"/>
          <w:sz w:val="20"/>
          <w:szCs w:val="20"/>
        </w:rPr>
        <w:t xml:space="preserve"> </w:t>
      </w:r>
      <w:r w:rsidRPr="00DB3457">
        <w:rPr>
          <w:color w:val="000000"/>
          <w:sz w:val="20"/>
          <w:szCs w:val="20"/>
        </w:rPr>
        <w:t>loss</w:t>
      </w:r>
      <w:r w:rsidRPr="00DB3457">
        <w:rPr>
          <w:color w:val="000000"/>
          <w:spacing w:val="-4"/>
          <w:sz w:val="20"/>
          <w:szCs w:val="20"/>
        </w:rPr>
        <w:t xml:space="preserve"> </w:t>
      </w:r>
      <w:r w:rsidRPr="00DB3457">
        <w:rPr>
          <w:color w:val="000000"/>
          <w:sz w:val="20"/>
          <w:szCs w:val="20"/>
        </w:rPr>
        <w:t>due</w:t>
      </w:r>
      <w:r w:rsidRPr="00DB3457">
        <w:rPr>
          <w:color w:val="000000"/>
          <w:spacing w:val="-3"/>
          <w:sz w:val="20"/>
          <w:szCs w:val="20"/>
        </w:rPr>
        <w:t xml:space="preserve"> </w:t>
      </w:r>
      <w:r w:rsidRPr="00DB3457">
        <w:rPr>
          <w:color w:val="000000"/>
          <w:sz w:val="20"/>
          <w:szCs w:val="20"/>
        </w:rPr>
        <w:t>to</w:t>
      </w:r>
      <w:r w:rsidRPr="00DB3457">
        <w:rPr>
          <w:color w:val="000000"/>
          <w:spacing w:val="-3"/>
          <w:sz w:val="20"/>
          <w:szCs w:val="20"/>
        </w:rPr>
        <w:t xml:space="preserve"> </w:t>
      </w:r>
      <w:r w:rsidRPr="00DB3457">
        <w:rPr>
          <w:color w:val="000000"/>
          <w:sz w:val="20"/>
          <w:szCs w:val="20"/>
        </w:rPr>
        <w:t>your</w:t>
      </w:r>
      <w:r w:rsidRPr="00DB3457">
        <w:rPr>
          <w:color w:val="000000"/>
          <w:spacing w:val="-3"/>
          <w:sz w:val="20"/>
          <w:szCs w:val="20"/>
        </w:rPr>
        <w:t xml:space="preserve"> </w:t>
      </w:r>
      <w:r w:rsidRPr="00DB3457">
        <w:rPr>
          <w:color w:val="000000"/>
          <w:sz w:val="20"/>
          <w:szCs w:val="20"/>
        </w:rPr>
        <w:t>poor</w:t>
      </w:r>
      <w:r w:rsidRPr="00DB3457">
        <w:rPr>
          <w:color w:val="000000"/>
          <w:spacing w:val="-3"/>
          <w:sz w:val="20"/>
          <w:szCs w:val="20"/>
        </w:rPr>
        <w:t xml:space="preserve"> </w:t>
      </w:r>
      <w:r w:rsidRPr="00DB3457">
        <w:rPr>
          <w:color w:val="000000"/>
          <w:sz w:val="20"/>
          <w:szCs w:val="20"/>
        </w:rPr>
        <w:t>time</w:t>
      </w:r>
      <w:r w:rsidRPr="00DB3457">
        <w:rPr>
          <w:color w:val="000000"/>
          <w:spacing w:val="-3"/>
          <w:sz w:val="20"/>
          <w:szCs w:val="20"/>
        </w:rPr>
        <w:t xml:space="preserve"> </w:t>
      </w:r>
      <w:r w:rsidRPr="00DB3457">
        <w:rPr>
          <w:color w:val="000000"/>
          <w:sz w:val="20"/>
          <w:szCs w:val="20"/>
        </w:rPr>
        <w:t>keeping. Lateness</w:t>
      </w:r>
      <w:r w:rsidRPr="00DB3457">
        <w:rPr>
          <w:color w:val="000000"/>
          <w:spacing w:val="-7"/>
          <w:sz w:val="20"/>
          <w:szCs w:val="20"/>
        </w:rPr>
        <w:t xml:space="preserve"> </w:t>
      </w:r>
      <w:r w:rsidRPr="00DB3457">
        <w:rPr>
          <w:color w:val="000000"/>
          <w:sz w:val="20"/>
          <w:szCs w:val="20"/>
        </w:rPr>
        <w:t>will</w:t>
      </w:r>
      <w:r w:rsidRPr="00DB3457">
        <w:rPr>
          <w:color w:val="000000"/>
          <w:spacing w:val="-7"/>
          <w:sz w:val="20"/>
          <w:szCs w:val="20"/>
        </w:rPr>
        <w:t xml:space="preserve"> </w:t>
      </w:r>
      <w:r w:rsidRPr="00DB3457">
        <w:rPr>
          <w:color w:val="000000"/>
          <w:sz w:val="20"/>
          <w:szCs w:val="20"/>
        </w:rPr>
        <w:t>be</w:t>
      </w:r>
      <w:r w:rsidRPr="00DB3457">
        <w:rPr>
          <w:color w:val="000000"/>
          <w:spacing w:val="-6"/>
          <w:sz w:val="20"/>
          <w:szCs w:val="20"/>
        </w:rPr>
        <w:t xml:space="preserve"> </w:t>
      </w:r>
      <w:r w:rsidRPr="00DB3457">
        <w:rPr>
          <w:color w:val="000000"/>
          <w:sz w:val="20"/>
          <w:szCs w:val="20"/>
        </w:rPr>
        <w:t>calculated</w:t>
      </w:r>
      <w:r w:rsidRPr="00DB3457">
        <w:rPr>
          <w:color w:val="000000"/>
          <w:spacing w:val="-5"/>
          <w:sz w:val="20"/>
          <w:szCs w:val="20"/>
        </w:rPr>
        <w:t xml:space="preserve"> </w:t>
      </w:r>
      <w:r w:rsidRPr="00DB3457">
        <w:rPr>
          <w:color w:val="000000"/>
          <w:sz w:val="20"/>
          <w:szCs w:val="20"/>
        </w:rPr>
        <w:t>in</w:t>
      </w:r>
      <w:r w:rsidRPr="00DB3457">
        <w:rPr>
          <w:color w:val="000000"/>
          <w:spacing w:val="-8"/>
          <w:sz w:val="20"/>
          <w:szCs w:val="20"/>
        </w:rPr>
        <w:t xml:space="preserve"> </w:t>
      </w:r>
      <w:r w:rsidRPr="00DB3457">
        <w:rPr>
          <w:color w:val="000000"/>
          <w:sz w:val="20"/>
          <w:szCs w:val="20"/>
        </w:rPr>
        <w:t>15</w:t>
      </w:r>
      <w:r w:rsidRPr="00DB3457">
        <w:rPr>
          <w:color w:val="000000"/>
          <w:spacing w:val="-5"/>
          <w:sz w:val="20"/>
          <w:szCs w:val="20"/>
        </w:rPr>
        <w:t xml:space="preserve"> </w:t>
      </w:r>
      <w:r w:rsidRPr="00DB3457">
        <w:rPr>
          <w:color w:val="000000"/>
          <w:sz w:val="20"/>
          <w:szCs w:val="20"/>
        </w:rPr>
        <w:t>minutes</w:t>
      </w:r>
      <w:r w:rsidRPr="00DB3457">
        <w:rPr>
          <w:color w:val="000000"/>
          <w:spacing w:val="-7"/>
          <w:sz w:val="20"/>
          <w:szCs w:val="20"/>
        </w:rPr>
        <w:t xml:space="preserve"> </w:t>
      </w:r>
      <w:r w:rsidRPr="00DB3457">
        <w:rPr>
          <w:color w:val="000000"/>
          <w:sz w:val="20"/>
          <w:szCs w:val="20"/>
        </w:rPr>
        <w:t>increments.</w:t>
      </w:r>
    </w:p>
    <w:p w14:paraId="65736480" w14:textId="77777777" w:rsidR="003D59C2" w:rsidRPr="00363419" w:rsidRDefault="003D59C2" w:rsidP="00363419">
      <w:pPr>
        <w:rPr>
          <w:sz w:val="20"/>
          <w:szCs w:val="20"/>
        </w:rPr>
      </w:pPr>
    </w:p>
    <w:p w14:paraId="16E37AD6" w14:textId="77777777" w:rsidR="009F6D5C" w:rsidRPr="00363419" w:rsidRDefault="00126C5F" w:rsidP="00075DE5">
      <w:pPr>
        <w:numPr>
          <w:ilvl w:val="0"/>
          <w:numId w:val="5"/>
        </w:numPr>
        <w:rPr>
          <w:b/>
          <w:bCs/>
        </w:rPr>
      </w:pPr>
      <w:r w:rsidRPr="00363419">
        <w:rPr>
          <w:b/>
          <w:bCs/>
        </w:rPr>
        <w:t>Confidentiality</w:t>
      </w:r>
    </w:p>
    <w:p w14:paraId="2FEC32A5" w14:textId="77777777" w:rsidR="009F6D5C" w:rsidRPr="00363419" w:rsidRDefault="009F6D5C" w:rsidP="00975FBA">
      <w:pPr>
        <w:numPr>
          <w:ilvl w:val="1"/>
          <w:numId w:val="5"/>
        </w:numPr>
        <w:rPr>
          <w:sz w:val="20"/>
          <w:szCs w:val="20"/>
        </w:rPr>
      </w:pPr>
      <w:r w:rsidRPr="00363419">
        <w:rPr>
          <w:sz w:val="20"/>
          <w:szCs w:val="20"/>
        </w:rPr>
        <w:t>You will not either during (except in the proper exercise of your duties) or after termination of your employment make use of</w:t>
      </w:r>
      <w:r w:rsidRPr="00363419">
        <w:rPr>
          <w:spacing w:val="-6"/>
          <w:sz w:val="20"/>
          <w:szCs w:val="20"/>
        </w:rPr>
        <w:t xml:space="preserve"> </w:t>
      </w:r>
      <w:r w:rsidRPr="00363419">
        <w:rPr>
          <w:sz w:val="20"/>
          <w:szCs w:val="20"/>
        </w:rPr>
        <w:t>or</w:t>
      </w:r>
      <w:r w:rsidRPr="00363419">
        <w:rPr>
          <w:spacing w:val="-3"/>
          <w:sz w:val="20"/>
          <w:szCs w:val="20"/>
        </w:rPr>
        <w:t xml:space="preserve"> </w:t>
      </w:r>
      <w:r w:rsidRPr="00363419">
        <w:rPr>
          <w:sz w:val="20"/>
          <w:szCs w:val="20"/>
        </w:rPr>
        <w:t>divulge</w:t>
      </w:r>
      <w:r w:rsidRPr="00363419">
        <w:rPr>
          <w:spacing w:val="-5"/>
          <w:sz w:val="20"/>
          <w:szCs w:val="20"/>
        </w:rPr>
        <w:t xml:space="preserve"> </w:t>
      </w:r>
      <w:r w:rsidRPr="00363419">
        <w:rPr>
          <w:sz w:val="20"/>
          <w:szCs w:val="20"/>
        </w:rPr>
        <w:t>to</w:t>
      </w:r>
      <w:r w:rsidRPr="00363419">
        <w:rPr>
          <w:spacing w:val="-4"/>
          <w:sz w:val="20"/>
          <w:szCs w:val="20"/>
        </w:rPr>
        <w:t xml:space="preserve"> </w:t>
      </w:r>
      <w:r w:rsidRPr="00363419">
        <w:rPr>
          <w:sz w:val="20"/>
          <w:szCs w:val="20"/>
        </w:rPr>
        <w:t>any</w:t>
      </w:r>
      <w:r w:rsidRPr="00363419">
        <w:rPr>
          <w:spacing w:val="-8"/>
          <w:sz w:val="20"/>
          <w:szCs w:val="20"/>
        </w:rPr>
        <w:t xml:space="preserve"> </w:t>
      </w:r>
      <w:r w:rsidRPr="00363419">
        <w:rPr>
          <w:sz w:val="20"/>
          <w:szCs w:val="20"/>
        </w:rPr>
        <w:t>person</w:t>
      </w:r>
      <w:r w:rsidRPr="00363419">
        <w:rPr>
          <w:spacing w:val="-6"/>
          <w:sz w:val="20"/>
          <w:szCs w:val="20"/>
        </w:rPr>
        <w:t xml:space="preserve"> </w:t>
      </w:r>
      <w:r w:rsidRPr="00363419">
        <w:rPr>
          <w:sz w:val="20"/>
          <w:szCs w:val="20"/>
        </w:rPr>
        <w:t>confidential</w:t>
      </w:r>
      <w:r w:rsidRPr="00363419">
        <w:rPr>
          <w:spacing w:val="-6"/>
          <w:sz w:val="20"/>
          <w:szCs w:val="20"/>
        </w:rPr>
        <w:t xml:space="preserve"> </w:t>
      </w:r>
      <w:r w:rsidRPr="00363419">
        <w:rPr>
          <w:sz w:val="20"/>
          <w:szCs w:val="20"/>
        </w:rPr>
        <w:t>information</w:t>
      </w:r>
      <w:r w:rsidRPr="00363419">
        <w:rPr>
          <w:spacing w:val="-6"/>
          <w:sz w:val="20"/>
          <w:szCs w:val="20"/>
        </w:rPr>
        <w:t xml:space="preserve"> </w:t>
      </w:r>
      <w:r w:rsidRPr="00363419">
        <w:rPr>
          <w:sz w:val="20"/>
          <w:szCs w:val="20"/>
        </w:rPr>
        <w:t>concerning</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Employer,</w:t>
      </w:r>
      <w:r w:rsidRPr="00363419">
        <w:rPr>
          <w:spacing w:val="-5"/>
          <w:sz w:val="20"/>
          <w:szCs w:val="20"/>
        </w:rPr>
        <w:t xml:space="preserve"> </w:t>
      </w:r>
      <w:r w:rsidRPr="00363419">
        <w:rPr>
          <w:sz w:val="20"/>
          <w:szCs w:val="20"/>
        </w:rPr>
        <w:t>his</w:t>
      </w:r>
      <w:r w:rsidRPr="00363419">
        <w:rPr>
          <w:spacing w:val="-6"/>
          <w:sz w:val="20"/>
          <w:szCs w:val="20"/>
        </w:rPr>
        <w:t xml:space="preserve"> </w:t>
      </w:r>
      <w:r w:rsidRPr="00363419">
        <w:rPr>
          <w:sz w:val="20"/>
          <w:szCs w:val="20"/>
        </w:rPr>
        <w:t>business,</w:t>
      </w:r>
      <w:r w:rsidRPr="00363419">
        <w:rPr>
          <w:spacing w:val="-5"/>
          <w:sz w:val="20"/>
          <w:szCs w:val="20"/>
        </w:rPr>
        <w:t xml:space="preserve"> </w:t>
      </w:r>
      <w:r w:rsidRPr="00363419">
        <w:rPr>
          <w:sz w:val="20"/>
          <w:szCs w:val="20"/>
        </w:rPr>
        <w:t>his</w:t>
      </w:r>
      <w:r w:rsidRPr="00363419">
        <w:rPr>
          <w:spacing w:val="-6"/>
          <w:sz w:val="20"/>
          <w:szCs w:val="20"/>
        </w:rPr>
        <w:t xml:space="preserve"> </w:t>
      </w:r>
      <w:r w:rsidRPr="00363419">
        <w:rPr>
          <w:sz w:val="20"/>
          <w:szCs w:val="20"/>
        </w:rPr>
        <w:t>activities,</w:t>
      </w:r>
      <w:r w:rsidRPr="00363419">
        <w:rPr>
          <w:spacing w:val="-5"/>
          <w:sz w:val="20"/>
          <w:szCs w:val="20"/>
        </w:rPr>
        <w:t xml:space="preserve"> </w:t>
      </w:r>
      <w:r w:rsidRPr="00363419">
        <w:rPr>
          <w:sz w:val="20"/>
          <w:szCs w:val="20"/>
        </w:rPr>
        <w:t>his</w:t>
      </w:r>
      <w:r w:rsidRPr="00363419">
        <w:rPr>
          <w:spacing w:val="-6"/>
          <w:sz w:val="20"/>
          <w:szCs w:val="20"/>
        </w:rPr>
        <w:t xml:space="preserve"> </w:t>
      </w:r>
      <w:r w:rsidRPr="00363419">
        <w:rPr>
          <w:sz w:val="20"/>
          <w:szCs w:val="20"/>
        </w:rPr>
        <w:t>processes,</w:t>
      </w:r>
      <w:r w:rsidRPr="00363419">
        <w:rPr>
          <w:spacing w:val="-5"/>
          <w:sz w:val="20"/>
          <w:szCs w:val="20"/>
        </w:rPr>
        <w:t xml:space="preserve"> </w:t>
      </w:r>
      <w:r w:rsidRPr="00363419">
        <w:rPr>
          <w:sz w:val="20"/>
          <w:szCs w:val="20"/>
        </w:rPr>
        <w:t>his customers or suppliers. You will use your best endeavours to prevent the publication or disclosure of any confidential information concerning the Employer or any of its dealings, transactions or affairs and all notes, memoranda and other documents.</w:t>
      </w:r>
      <w:r w:rsidRPr="00363419">
        <w:rPr>
          <w:spacing w:val="40"/>
          <w:sz w:val="20"/>
          <w:szCs w:val="20"/>
        </w:rPr>
        <w:t xml:space="preserve"> </w:t>
      </w:r>
      <w:r w:rsidRPr="00363419">
        <w:rPr>
          <w:sz w:val="20"/>
          <w:szCs w:val="20"/>
        </w:rPr>
        <w:t>Any</w:t>
      </w:r>
      <w:r w:rsidRPr="00363419">
        <w:rPr>
          <w:spacing w:val="-9"/>
          <w:sz w:val="20"/>
          <w:szCs w:val="20"/>
        </w:rPr>
        <w:t xml:space="preserve"> </w:t>
      </w:r>
      <w:r w:rsidRPr="00363419">
        <w:rPr>
          <w:sz w:val="20"/>
          <w:szCs w:val="20"/>
        </w:rPr>
        <w:t>information</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literature</w:t>
      </w:r>
      <w:r w:rsidRPr="00363419">
        <w:rPr>
          <w:spacing w:val="-5"/>
          <w:sz w:val="20"/>
          <w:szCs w:val="20"/>
        </w:rPr>
        <w:t xml:space="preserve"> </w:t>
      </w:r>
      <w:r w:rsidRPr="00363419">
        <w:rPr>
          <w:sz w:val="20"/>
          <w:szCs w:val="20"/>
        </w:rPr>
        <w:t>made</w:t>
      </w:r>
      <w:r w:rsidRPr="00363419">
        <w:rPr>
          <w:spacing w:val="-5"/>
          <w:sz w:val="20"/>
          <w:szCs w:val="20"/>
        </w:rPr>
        <w:t xml:space="preserve"> </w:t>
      </w:r>
      <w:r w:rsidRPr="00363419">
        <w:rPr>
          <w:sz w:val="20"/>
          <w:szCs w:val="20"/>
        </w:rPr>
        <w:t>or</w:t>
      </w:r>
      <w:r w:rsidRPr="00363419">
        <w:rPr>
          <w:spacing w:val="-5"/>
          <w:sz w:val="20"/>
          <w:szCs w:val="20"/>
        </w:rPr>
        <w:t xml:space="preserve"> </w:t>
      </w:r>
      <w:r w:rsidRPr="00363419">
        <w:rPr>
          <w:sz w:val="20"/>
          <w:szCs w:val="20"/>
        </w:rPr>
        <w:t>received</w:t>
      </w:r>
      <w:r w:rsidRPr="00363419">
        <w:rPr>
          <w:spacing w:val="-4"/>
          <w:sz w:val="20"/>
          <w:szCs w:val="20"/>
        </w:rPr>
        <w:t xml:space="preserve"> </w:t>
      </w:r>
      <w:r w:rsidRPr="00363419">
        <w:rPr>
          <w:sz w:val="20"/>
          <w:szCs w:val="20"/>
        </w:rPr>
        <w:t>by</w:t>
      </w:r>
      <w:r w:rsidRPr="00363419">
        <w:rPr>
          <w:spacing w:val="-9"/>
          <w:sz w:val="20"/>
          <w:szCs w:val="20"/>
        </w:rPr>
        <w:t xml:space="preserve"> </w:t>
      </w:r>
      <w:r w:rsidRPr="00363419">
        <w:rPr>
          <w:sz w:val="20"/>
          <w:szCs w:val="20"/>
        </w:rPr>
        <w:t>you</w:t>
      </w:r>
      <w:r w:rsidRPr="00363419">
        <w:rPr>
          <w:spacing w:val="-6"/>
          <w:sz w:val="20"/>
          <w:szCs w:val="20"/>
        </w:rPr>
        <w:t xml:space="preserve"> </w:t>
      </w:r>
      <w:r w:rsidRPr="00363419">
        <w:rPr>
          <w:sz w:val="20"/>
          <w:szCs w:val="20"/>
        </w:rPr>
        <w:t>during</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course</w:t>
      </w:r>
      <w:r w:rsidRPr="00363419">
        <w:rPr>
          <w:spacing w:val="-5"/>
          <w:sz w:val="20"/>
          <w:szCs w:val="20"/>
        </w:rPr>
        <w:t xml:space="preserve"> </w:t>
      </w:r>
      <w:r w:rsidRPr="00363419">
        <w:rPr>
          <w:sz w:val="20"/>
          <w:szCs w:val="20"/>
        </w:rPr>
        <w:t>of</w:t>
      </w:r>
      <w:r w:rsidRPr="00363419">
        <w:rPr>
          <w:spacing w:val="-7"/>
          <w:sz w:val="20"/>
          <w:szCs w:val="20"/>
        </w:rPr>
        <w:t xml:space="preserve"> </w:t>
      </w:r>
      <w:r w:rsidRPr="00363419">
        <w:rPr>
          <w:sz w:val="20"/>
          <w:szCs w:val="20"/>
        </w:rPr>
        <w:t>your</w:t>
      </w:r>
      <w:r w:rsidRPr="00363419">
        <w:rPr>
          <w:spacing w:val="-5"/>
          <w:sz w:val="20"/>
          <w:szCs w:val="20"/>
        </w:rPr>
        <w:t xml:space="preserve"> </w:t>
      </w:r>
      <w:r w:rsidRPr="00363419">
        <w:rPr>
          <w:sz w:val="20"/>
          <w:szCs w:val="20"/>
        </w:rPr>
        <w:t>employment</w:t>
      </w:r>
      <w:r w:rsidRPr="00363419">
        <w:rPr>
          <w:spacing w:val="-6"/>
          <w:sz w:val="20"/>
          <w:szCs w:val="20"/>
        </w:rPr>
        <w:t xml:space="preserve"> </w:t>
      </w:r>
      <w:r w:rsidRPr="00363419">
        <w:rPr>
          <w:sz w:val="20"/>
          <w:szCs w:val="20"/>
        </w:rPr>
        <w:t>shall</w:t>
      </w:r>
      <w:r w:rsidRPr="00363419">
        <w:rPr>
          <w:spacing w:val="-5"/>
          <w:sz w:val="20"/>
          <w:szCs w:val="20"/>
        </w:rPr>
        <w:t xml:space="preserve"> </w:t>
      </w:r>
      <w:r w:rsidRPr="00363419">
        <w:rPr>
          <w:sz w:val="20"/>
          <w:szCs w:val="20"/>
        </w:rPr>
        <w:t>remain</w:t>
      </w:r>
      <w:r w:rsidRPr="00363419">
        <w:rPr>
          <w:spacing w:val="-6"/>
          <w:sz w:val="20"/>
          <w:szCs w:val="20"/>
        </w:rPr>
        <w:t xml:space="preserve"> </w:t>
      </w:r>
      <w:r w:rsidRPr="00363419">
        <w:rPr>
          <w:sz w:val="20"/>
          <w:szCs w:val="20"/>
        </w:rPr>
        <w:t>the property of the Employer and will be surrendered by you to the Employer at the termination of your employment or at the request of the Employer at any time during the course of your employment and you will make and retain no copy, abstract or other summary of the whole or any part of any such note or other document except when required to do so in the course of</w:t>
      </w:r>
      <w:r w:rsidRPr="00363419">
        <w:rPr>
          <w:spacing w:val="-6"/>
          <w:sz w:val="20"/>
          <w:szCs w:val="20"/>
        </w:rPr>
        <w:t xml:space="preserve"> </w:t>
      </w:r>
      <w:r w:rsidRPr="00363419">
        <w:rPr>
          <w:sz w:val="20"/>
          <w:szCs w:val="20"/>
        </w:rPr>
        <w:t>your</w:t>
      </w:r>
      <w:r w:rsidRPr="00363419">
        <w:rPr>
          <w:spacing w:val="-5"/>
          <w:sz w:val="20"/>
          <w:szCs w:val="20"/>
        </w:rPr>
        <w:t xml:space="preserve"> </w:t>
      </w:r>
      <w:r w:rsidRPr="00363419">
        <w:rPr>
          <w:sz w:val="20"/>
          <w:szCs w:val="20"/>
        </w:rPr>
        <w:t>employment,</w:t>
      </w:r>
      <w:r w:rsidRPr="00363419">
        <w:rPr>
          <w:spacing w:val="-5"/>
          <w:sz w:val="20"/>
          <w:szCs w:val="20"/>
        </w:rPr>
        <w:t xml:space="preserve"> </w:t>
      </w:r>
      <w:r w:rsidRPr="00363419">
        <w:rPr>
          <w:sz w:val="20"/>
          <w:szCs w:val="20"/>
        </w:rPr>
        <w:t>in</w:t>
      </w:r>
      <w:r w:rsidRPr="00363419">
        <w:rPr>
          <w:spacing w:val="-6"/>
          <w:sz w:val="20"/>
          <w:szCs w:val="20"/>
        </w:rPr>
        <w:t xml:space="preserve"> </w:t>
      </w:r>
      <w:r w:rsidRPr="00363419">
        <w:rPr>
          <w:sz w:val="20"/>
          <w:szCs w:val="20"/>
        </w:rPr>
        <w:t>which</w:t>
      </w:r>
      <w:r w:rsidRPr="00363419">
        <w:rPr>
          <w:spacing w:val="-6"/>
          <w:sz w:val="20"/>
          <w:szCs w:val="20"/>
        </w:rPr>
        <w:t xml:space="preserve"> </w:t>
      </w:r>
      <w:r w:rsidRPr="00363419">
        <w:rPr>
          <w:sz w:val="20"/>
          <w:szCs w:val="20"/>
        </w:rPr>
        <w:t>event</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copy</w:t>
      </w:r>
      <w:r w:rsidRPr="00363419">
        <w:rPr>
          <w:spacing w:val="-8"/>
          <w:sz w:val="20"/>
          <w:szCs w:val="20"/>
        </w:rPr>
        <w:t xml:space="preserve"> </w:t>
      </w:r>
      <w:r w:rsidRPr="00363419">
        <w:rPr>
          <w:sz w:val="20"/>
          <w:szCs w:val="20"/>
        </w:rPr>
        <w:t>or</w:t>
      </w:r>
      <w:r w:rsidRPr="00363419">
        <w:rPr>
          <w:spacing w:val="-5"/>
          <w:sz w:val="20"/>
          <w:szCs w:val="20"/>
        </w:rPr>
        <w:t xml:space="preserve"> </w:t>
      </w:r>
      <w:r w:rsidRPr="00363419">
        <w:rPr>
          <w:sz w:val="20"/>
          <w:szCs w:val="20"/>
        </w:rPr>
        <w:t>abstract</w:t>
      </w:r>
      <w:r w:rsidRPr="00363419">
        <w:rPr>
          <w:spacing w:val="-6"/>
          <w:sz w:val="20"/>
          <w:szCs w:val="20"/>
        </w:rPr>
        <w:t xml:space="preserve"> </w:t>
      </w:r>
      <w:r w:rsidRPr="00363419">
        <w:rPr>
          <w:sz w:val="20"/>
          <w:szCs w:val="20"/>
        </w:rPr>
        <w:t>or</w:t>
      </w:r>
      <w:r w:rsidRPr="00363419">
        <w:rPr>
          <w:spacing w:val="-5"/>
          <w:sz w:val="20"/>
          <w:szCs w:val="20"/>
        </w:rPr>
        <w:t xml:space="preserve"> </w:t>
      </w:r>
      <w:r w:rsidRPr="00363419">
        <w:rPr>
          <w:sz w:val="20"/>
          <w:szCs w:val="20"/>
        </w:rPr>
        <w:t>other</w:t>
      </w:r>
      <w:r w:rsidRPr="00363419">
        <w:rPr>
          <w:spacing w:val="-4"/>
          <w:sz w:val="20"/>
          <w:szCs w:val="20"/>
        </w:rPr>
        <w:t xml:space="preserve"> </w:t>
      </w:r>
      <w:r w:rsidRPr="00363419">
        <w:rPr>
          <w:sz w:val="20"/>
          <w:szCs w:val="20"/>
        </w:rPr>
        <w:t>summary</w:t>
      </w:r>
      <w:r w:rsidRPr="00363419">
        <w:rPr>
          <w:spacing w:val="-8"/>
          <w:sz w:val="20"/>
          <w:szCs w:val="20"/>
        </w:rPr>
        <w:t xml:space="preserve"> </w:t>
      </w:r>
      <w:r w:rsidRPr="00363419">
        <w:rPr>
          <w:sz w:val="20"/>
          <w:szCs w:val="20"/>
        </w:rPr>
        <w:t>shall</w:t>
      </w:r>
      <w:r w:rsidRPr="00363419">
        <w:rPr>
          <w:spacing w:val="-5"/>
          <w:sz w:val="20"/>
          <w:szCs w:val="20"/>
        </w:rPr>
        <w:t xml:space="preserve"> </w:t>
      </w:r>
      <w:r w:rsidRPr="00363419">
        <w:rPr>
          <w:sz w:val="20"/>
          <w:szCs w:val="20"/>
        </w:rPr>
        <w:t>belong</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be</w:t>
      </w:r>
      <w:r w:rsidRPr="00363419">
        <w:rPr>
          <w:spacing w:val="-5"/>
          <w:sz w:val="20"/>
          <w:szCs w:val="20"/>
        </w:rPr>
        <w:t xml:space="preserve"> </w:t>
      </w:r>
      <w:r w:rsidRPr="00363419">
        <w:rPr>
          <w:sz w:val="20"/>
          <w:szCs w:val="20"/>
        </w:rPr>
        <w:t>returned</w:t>
      </w:r>
      <w:r w:rsidRPr="00363419">
        <w:rPr>
          <w:spacing w:val="-4"/>
          <w:sz w:val="20"/>
          <w:szCs w:val="20"/>
        </w:rPr>
        <w:t xml:space="preserve"> </w:t>
      </w:r>
      <w:r w:rsidRPr="00363419">
        <w:rPr>
          <w:sz w:val="20"/>
          <w:szCs w:val="20"/>
        </w:rPr>
        <w:t>to</w:t>
      </w:r>
      <w:r w:rsidRPr="00363419">
        <w:rPr>
          <w:spacing w:val="-4"/>
          <w:sz w:val="20"/>
          <w:szCs w:val="20"/>
        </w:rPr>
        <w:t xml:space="preserve"> </w:t>
      </w:r>
      <w:r w:rsidRPr="00363419">
        <w:rPr>
          <w:sz w:val="20"/>
          <w:szCs w:val="20"/>
        </w:rPr>
        <w:t>the</w:t>
      </w:r>
      <w:r w:rsidRPr="00363419">
        <w:rPr>
          <w:spacing w:val="-5"/>
          <w:sz w:val="20"/>
          <w:szCs w:val="20"/>
        </w:rPr>
        <w:t xml:space="preserve"> </w:t>
      </w:r>
      <w:r w:rsidRPr="00363419">
        <w:rPr>
          <w:sz w:val="20"/>
          <w:szCs w:val="20"/>
        </w:rPr>
        <w:t>Employer.</w:t>
      </w:r>
    </w:p>
    <w:p w14:paraId="135FA1AF" w14:textId="77777777" w:rsidR="009F6D5C" w:rsidRPr="002277D2" w:rsidRDefault="009F6D5C" w:rsidP="002277D2">
      <w:pPr>
        <w:numPr>
          <w:ilvl w:val="1"/>
          <w:numId w:val="5"/>
        </w:numPr>
        <w:rPr>
          <w:sz w:val="20"/>
          <w:szCs w:val="20"/>
        </w:rPr>
      </w:pPr>
      <w:r w:rsidRPr="002277D2">
        <w:rPr>
          <w:sz w:val="20"/>
          <w:szCs w:val="20"/>
        </w:rPr>
        <w:t xml:space="preserve">Confidential information includes, but is not limited to, the </w:t>
      </w:r>
      <w:r w:rsidR="008669C8" w:rsidRPr="002277D2">
        <w:rPr>
          <w:sz w:val="20"/>
          <w:szCs w:val="20"/>
        </w:rPr>
        <w:t>following: -</w:t>
      </w:r>
    </w:p>
    <w:p w14:paraId="56CA83D3" w14:textId="77777777" w:rsidR="002277D2" w:rsidRDefault="009F6D5C" w:rsidP="00363419">
      <w:pPr>
        <w:numPr>
          <w:ilvl w:val="2"/>
          <w:numId w:val="5"/>
        </w:numPr>
        <w:rPr>
          <w:color w:val="000000"/>
          <w:sz w:val="20"/>
          <w:szCs w:val="20"/>
        </w:rPr>
      </w:pPr>
      <w:r w:rsidRPr="00363419">
        <w:rPr>
          <w:color w:val="000000"/>
          <w:sz w:val="20"/>
          <w:szCs w:val="20"/>
        </w:rPr>
        <w:t>Any information relating to the trading position, business, products, services, affairs and finances of the Employer including (but not limited to) marketing information and plans, market opportunities, product lists, the Employer’s financial information, results and forecasts, manpower or expansion plans, the remuneration and benefits paid to the Employer’s employees, lists of suppliers, agents, consultants, distributors, clients or customers and their needs and requirements, the terms of business with them and the fees and commissions charged to or by them, information relating to prospects and tenders contemplated,</w:t>
      </w:r>
      <w:r w:rsidRPr="00363419">
        <w:rPr>
          <w:color w:val="000000"/>
          <w:spacing w:val="-5"/>
          <w:sz w:val="20"/>
          <w:szCs w:val="20"/>
        </w:rPr>
        <w:t xml:space="preserve"> </w:t>
      </w:r>
      <w:r w:rsidRPr="00363419">
        <w:rPr>
          <w:color w:val="000000"/>
          <w:sz w:val="20"/>
          <w:szCs w:val="20"/>
        </w:rPr>
        <w:t>offered</w:t>
      </w:r>
      <w:r w:rsidRPr="00363419">
        <w:rPr>
          <w:color w:val="000000"/>
          <w:spacing w:val="-4"/>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undertaken</w:t>
      </w:r>
      <w:r w:rsidRPr="00363419">
        <w:rPr>
          <w:color w:val="000000"/>
          <w:spacing w:val="-6"/>
          <w:sz w:val="20"/>
          <w:szCs w:val="20"/>
        </w:rPr>
        <w:t xml:space="preserve"> </w:t>
      </w:r>
      <w:r w:rsidRPr="00363419">
        <w:rPr>
          <w:color w:val="000000"/>
          <w:sz w:val="20"/>
          <w:szCs w:val="20"/>
        </w:rPr>
        <w:t>by</w:t>
      </w:r>
      <w:r w:rsidRPr="00363419">
        <w:rPr>
          <w:color w:val="000000"/>
          <w:spacing w:val="-9"/>
          <w:sz w:val="20"/>
          <w:szCs w:val="20"/>
        </w:rPr>
        <w:t xml:space="preserve"> </w:t>
      </w:r>
      <w:r w:rsidRPr="00363419">
        <w:rPr>
          <w:color w:val="000000"/>
          <w:sz w:val="20"/>
          <w:szCs w:val="20"/>
        </w:rPr>
        <w:t>the Employer</w:t>
      </w:r>
      <w:r w:rsidRPr="00363419">
        <w:rPr>
          <w:color w:val="000000"/>
          <w:spacing w:val="-3"/>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any</w:t>
      </w:r>
      <w:r w:rsidRPr="00363419">
        <w:rPr>
          <w:color w:val="000000"/>
          <w:spacing w:val="-9"/>
          <w:sz w:val="20"/>
          <w:szCs w:val="20"/>
        </w:rPr>
        <w:t xml:space="preserve"> </w:t>
      </w:r>
      <w:r w:rsidRPr="00363419">
        <w:rPr>
          <w:color w:val="000000"/>
          <w:sz w:val="20"/>
          <w:szCs w:val="20"/>
        </w:rPr>
        <w:t>other</w:t>
      </w:r>
      <w:r w:rsidRPr="00363419">
        <w:rPr>
          <w:color w:val="000000"/>
          <w:spacing w:val="-4"/>
          <w:sz w:val="20"/>
          <w:szCs w:val="20"/>
        </w:rPr>
        <w:t xml:space="preserve"> </w:t>
      </w:r>
      <w:r w:rsidRPr="00363419">
        <w:rPr>
          <w:color w:val="000000"/>
          <w:sz w:val="20"/>
          <w:szCs w:val="20"/>
        </w:rPr>
        <w:t>matters</w:t>
      </w:r>
      <w:r w:rsidRPr="00363419">
        <w:rPr>
          <w:color w:val="000000"/>
          <w:spacing w:val="-6"/>
          <w:sz w:val="20"/>
          <w:szCs w:val="20"/>
        </w:rPr>
        <w:t xml:space="preserve"> </w:t>
      </w:r>
      <w:r w:rsidRPr="00363419">
        <w:rPr>
          <w:color w:val="000000"/>
          <w:sz w:val="20"/>
          <w:szCs w:val="20"/>
        </w:rPr>
        <w:t>connected</w:t>
      </w:r>
      <w:r w:rsidRPr="00363419">
        <w:rPr>
          <w:color w:val="000000"/>
          <w:spacing w:val="-4"/>
          <w:sz w:val="20"/>
          <w:szCs w:val="20"/>
        </w:rPr>
        <w:t xml:space="preserve"> </w:t>
      </w:r>
      <w:r w:rsidRPr="00363419">
        <w:rPr>
          <w:color w:val="000000"/>
          <w:sz w:val="20"/>
          <w:szCs w:val="20"/>
        </w:rPr>
        <w:t>with the</w:t>
      </w:r>
      <w:r w:rsidRPr="00363419">
        <w:rPr>
          <w:color w:val="000000"/>
          <w:spacing w:val="-4"/>
          <w:sz w:val="20"/>
          <w:szCs w:val="20"/>
        </w:rPr>
        <w:t xml:space="preserve"> </w:t>
      </w:r>
      <w:r w:rsidRPr="00363419">
        <w:rPr>
          <w:color w:val="000000"/>
          <w:sz w:val="20"/>
          <w:szCs w:val="20"/>
        </w:rPr>
        <w:t>products</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services</w:t>
      </w:r>
      <w:r w:rsidRPr="00363419">
        <w:rPr>
          <w:color w:val="000000"/>
          <w:spacing w:val="-5"/>
          <w:sz w:val="20"/>
          <w:szCs w:val="20"/>
        </w:rPr>
        <w:t xml:space="preserve"> </w:t>
      </w:r>
      <w:r w:rsidRPr="00363419">
        <w:rPr>
          <w:color w:val="000000"/>
          <w:sz w:val="20"/>
          <w:szCs w:val="20"/>
        </w:rPr>
        <w:t>manufactured,</w:t>
      </w:r>
      <w:r w:rsidRPr="00363419">
        <w:rPr>
          <w:color w:val="000000"/>
          <w:spacing w:val="-4"/>
          <w:sz w:val="20"/>
          <w:szCs w:val="20"/>
        </w:rPr>
        <w:t xml:space="preserve"> </w:t>
      </w:r>
      <w:r w:rsidRPr="00363419">
        <w:rPr>
          <w:color w:val="000000"/>
          <w:sz w:val="20"/>
          <w:szCs w:val="20"/>
        </w:rPr>
        <w:t>marketed,</w:t>
      </w:r>
      <w:r w:rsidRPr="00363419">
        <w:rPr>
          <w:color w:val="000000"/>
          <w:spacing w:val="-4"/>
          <w:sz w:val="20"/>
          <w:szCs w:val="20"/>
        </w:rPr>
        <w:t xml:space="preserve"> </w:t>
      </w:r>
      <w:r w:rsidRPr="00363419">
        <w:rPr>
          <w:color w:val="000000"/>
          <w:sz w:val="20"/>
          <w:szCs w:val="20"/>
        </w:rPr>
        <w:t>provided</w:t>
      </w:r>
      <w:r w:rsidRPr="00363419">
        <w:rPr>
          <w:color w:val="000000"/>
          <w:spacing w:val="-3"/>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obtained</w:t>
      </w:r>
      <w:r w:rsidRPr="00363419">
        <w:rPr>
          <w:color w:val="000000"/>
          <w:spacing w:val="-3"/>
          <w:sz w:val="20"/>
          <w:szCs w:val="20"/>
        </w:rPr>
        <w:t xml:space="preserve"> </w:t>
      </w:r>
      <w:r w:rsidRPr="00363419">
        <w:rPr>
          <w:color w:val="000000"/>
          <w:sz w:val="20"/>
          <w:szCs w:val="20"/>
        </w:rPr>
        <w:t>by</w:t>
      </w:r>
      <w:r w:rsidRPr="00363419">
        <w:rPr>
          <w:color w:val="000000"/>
          <w:spacing w:val="-8"/>
          <w:sz w:val="20"/>
          <w:szCs w:val="20"/>
        </w:rPr>
        <w:t xml:space="preserve"> </w:t>
      </w:r>
      <w:r w:rsidRPr="00363419">
        <w:rPr>
          <w:color w:val="000000"/>
          <w:sz w:val="20"/>
          <w:szCs w:val="20"/>
        </w:rPr>
        <w:t>the</w:t>
      </w:r>
      <w:r w:rsidRPr="00363419">
        <w:rPr>
          <w:color w:val="000000"/>
          <w:spacing w:val="-2"/>
          <w:sz w:val="20"/>
          <w:szCs w:val="20"/>
        </w:rPr>
        <w:t xml:space="preserve"> </w:t>
      </w:r>
      <w:r w:rsidRPr="00363419">
        <w:rPr>
          <w:color w:val="000000"/>
          <w:sz w:val="20"/>
          <w:szCs w:val="20"/>
        </w:rPr>
        <w:t>Employer.</w:t>
      </w:r>
    </w:p>
    <w:p w14:paraId="323019E8" w14:textId="77777777" w:rsidR="002277D2" w:rsidRDefault="009F6D5C" w:rsidP="00363419">
      <w:pPr>
        <w:numPr>
          <w:ilvl w:val="2"/>
          <w:numId w:val="5"/>
        </w:numPr>
        <w:rPr>
          <w:color w:val="000000"/>
          <w:sz w:val="20"/>
          <w:szCs w:val="20"/>
        </w:rPr>
      </w:pPr>
      <w:r w:rsidRPr="002277D2">
        <w:rPr>
          <w:color w:val="000000"/>
          <w:sz w:val="20"/>
          <w:szCs w:val="20"/>
        </w:rPr>
        <w:t>Technical data and know-how relating to the business of the Employer or any of its suppliers, agents, consultants, distributors, clients or customers including (but not limited to) product designs and specifications, product lists, ideas, inventions, drawings and plans, research and development, manufacturing processes, techniques, formulae, trade secrets, computer systems and software, costs, margins, prices, production and business methods, business</w:t>
      </w:r>
      <w:r w:rsidRPr="002277D2">
        <w:rPr>
          <w:color w:val="000000"/>
          <w:spacing w:val="-5"/>
          <w:sz w:val="20"/>
          <w:szCs w:val="20"/>
        </w:rPr>
        <w:t xml:space="preserve"> </w:t>
      </w:r>
      <w:r w:rsidRPr="002277D2">
        <w:rPr>
          <w:color w:val="000000"/>
          <w:sz w:val="20"/>
          <w:szCs w:val="20"/>
        </w:rPr>
        <w:t>plans</w:t>
      </w:r>
      <w:r w:rsidRPr="002277D2">
        <w:rPr>
          <w:color w:val="000000"/>
          <w:spacing w:val="-5"/>
          <w:sz w:val="20"/>
          <w:szCs w:val="20"/>
        </w:rPr>
        <w:t xml:space="preserve"> </w:t>
      </w:r>
      <w:r w:rsidRPr="002277D2">
        <w:rPr>
          <w:color w:val="000000"/>
          <w:sz w:val="20"/>
          <w:szCs w:val="20"/>
        </w:rPr>
        <w:t>and</w:t>
      </w:r>
      <w:r w:rsidRPr="002277D2">
        <w:rPr>
          <w:color w:val="000000"/>
          <w:spacing w:val="-3"/>
          <w:sz w:val="20"/>
          <w:szCs w:val="20"/>
        </w:rPr>
        <w:t xml:space="preserve"> </w:t>
      </w:r>
      <w:r w:rsidRPr="002277D2">
        <w:rPr>
          <w:color w:val="000000"/>
          <w:sz w:val="20"/>
          <w:szCs w:val="20"/>
        </w:rPr>
        <w:t>forecasts</w:t>
      </w:r>
      <w:r w:rsidRPr="002277D2">
        <w:rPr>
          <w:color w:val="000000"/>
          <w:spacing w:val="-5"/>
          <w:sz w:val="20"/>
          <w:szCs w:val="20"/>
        </w:rPr>
        <w:t xml:space="preserve"> </w:t>
      </w:r>
      <w:r w:rsidRPr="002277D2">
        <w:rPr>
          <w:color w:val="000000"/>
          <w:sz w:val="20"/>
          <w:szCs w:val="20"/>
        </w:rPr>
        <w:t>and</w:t>
      </w:r>
      <w:r w:rsidRPr="002277D2">
        <w:rPr>
          <w:color w:val="000000"/>
          <w:spacing w:val="-1"/>
          <w:sz w:val="20"/>
          <w:szCs w:val="20"/>
        </w:rPr>
        <w:t xml:space="preserve"> </w:t>
      </w:r>
      <w:r w:rsidRPr="002277D2">
        <w:rPr>
          <w:color w:val="000000"/>
          <w:sz w:val="20"/>
          <w:szCs w:val="20"/>
        </w:rPr>
        <w:t>any</w:t>
      </w:r>
      <w:r w:rsidRPr="002277D2">
        <w:rPr>
          <w:color w:val="000000"/>
          <w:spacing w:val="-8"/>
          <w:sz w:val="20"/>
          <w:szCs w:val="20"/>
        </w:rPr>
        <w:t xml:space="preserve"> </w:t>
      </w:r>
      <w:r w:rsidRPr="002277D2">
        <w:rPr>
          <w:color w:val="000000"/>
          <w:sz w:val="20"/>
          <w:szCs w:val="20"/>
        </w:rPr>
        <w:t>other</w:t>
      </w:r>
      <w:r w:rsidRPr="002277D2">
        <w:rPr>
          <w:color w:val="000000"/>
          <w:spacing w:val="-3"/>
          <w:sz w:val="20"/>
          <w:szCs w:val="20"/>
        </w:rPr>
        <w:t xml:space="preserve"> </w:t>
      </w:r>
      <w:r w:rsidRPr="002277D2">
        <w:rPr>
          <w:color w:val="000000"/>
          <w:sz w:val="20"/>
          <w:szCs w:val="20"/>
        </w:rPr>
        <w:t>technical</w:t>
      </w:r>
      <w:r w:rsidRPr="002277D2">
        <w:rPr>
          <w:color w:val="000000"/>
          <w:spacing w:val="-4"/>
          <w:sz w:val="20"/>
          <w:szCs w:val="20"/>
        </w:rPr>
        <w:t xml:space="preserve"> </w:t>
      </w:r>
      <w:r w:rsidRPr="002277D2">
        <w:rPr>
          <w:color w:val="000000"/>
          <w:sz w:val="20"/>
          <w:szCs w:val="20"/>
        </w:rPr>
        <w:t>matters</w:t>
      </w:r>
      <w:r w:rsidRPr="002277D2">
        <w:rPr>
          <w:color w:val="000000"/>
          <w:spacing w:val="-5"/>
          <w:sz w:val="20"/>
          <w:szCs w:val="20"/>
        </w:rPr>
        <w:t xml:space="preserve"> </w:t>
      </w:r>
      <w:r w:rsidRPr="002277D2">
        <w:rPr>
          <w:color w:val="000000"/>
          <w:sz w:val="20"/>
          <w:szCs w:val="20"/>
        </w:rPr>
        <w:t>connected</w:t>
      </w:r>
      <w:r w:rsidRPr="002277D2">
        <w:rPr>
          <w:color w:val="000000"/>
          <w:spacing w:val="-3"/>
          <w:sz w:val="20"/>
          <w:szCs w:val="20"/>
        </w:rPr>
        <w:t xml:space="preserve"> </w:t>
      </w:r>
      <w:r w:rsidRPr="002277D2">
        <w:rPr>
          <w:color w:val="000000"/>
          <w:sz w:val="20"/>
          <w:szCs w:val="20"/>
        </w:rPr>
        <w:t>with</w:t>
      </w:r>
      <w:r w:rsidRPr="002277D2">
        <w:rPr>
          <w:color w:val="000000"/>
          <w:spacing w:val="-6"/>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products</w:t>
      </w:r>
      <w:r w:rsidRPr="002277D2">
        <w:rPr>
          <w:color w:val="000000"/>
          <w:spacing w:val="-5"/>
          <w:sz w:val="20"/>
          <w:szCs w:val="20"/>
        </w:rPr>
        <w:t xml:space="preserve"> </w:t>
      </w:r>
      <w:r w:rsidRPr="002277D2">
        <w:rPr>
          <w:color w:val="000000"/>
          <w:sz w:val="20"/>
          <w:szCs w:val="20"/>
        </w:rPr>
        <w:t>or services</w:t>
      </w:r>
      <w:r w:rsidRPr="002277D2">
        <w:rPr>
          <w:color w:val="000000"/>
          <w:spacing w:val="-6"/>
          <w:sz w:val="20"/>
          <w:szCs w:val="20"/>
        </w:rPr>
        <w:t xml:space="preserve"> </w:t>
      </w:r>
      <w:r w:rsidRPr="002277D2">
        <w:rPr>
          <w:color w:val="000000"/>
          <w:sz w:val="20"/>
          <w:szCs w:val="20"/>
        </w:rPr>
        <w:t>manufactured,</w:t>
      </w:r>
      <w:r w:rsidRPr="002277D2">
        <w:rPr>
          <w:color w:val="000000"/>
          <w:spacing w:val="-5"/>
          <w:sz w:val="20"/>
          <w:szCs w:val="20"/>
        </w:rPr>
        <w:t xml:space="preserve"> </w:t>
      </w:r>
      <w:r w:rsidRPr="002277D2">
        <w:rPr>
          <w:color w:val="000000"/>
          <w:sz w:val="20"/>
          <w:szCs w:val="20"/>
        </w:rPr>
        <w:t>marketed,</w:t>
      </w:r>
      <w:r w:rsidRPr="002277D2">
        <w:rPr>
          <w:color w:val="000000"/>
          <w:spacing w:val="-5"/>
          <w:sz w:val="20"/>
          <w:szCs w:val="20"/>
        </w:rPr>
        <w:t xml:space="preserve"> </w:t>
      </w:r>
      <w:r w:rsidRPr="002277D2">
        <w:rPr>
          <w:color w:val="000000"/>
          <w:sz w:val="20"/>
          <w:szCs w:val="20"/>
        </w:rPr>
        <w:t>provided</w:t>
      </w:r>
      <w:r w:rsidRPr="002277D2">
        <w:rPr>
          <w:color w:val="000000"/>
          <w:spacing w:val="-4"/>
          <w:sz w:val="20"/>
          <w:szCs w:val="20"/>
        </w:rPr>
        <w:t xml:space="preserve"> </w:t>
      </w:r>
      <w:r w:rsidRPr="002277D2">
        <w:rPr>
          <w:color w:val="000000"/>
          <w:sz w:val="20"/>
          <w:szCs w:val="20"/>
        </w:rPr>
        <w:t>or</w:t>
      </w:r>
      <w:r w:rsidRPr="002277D2">
        <w:rPr>
          <w:color w:val="000000"/>
          <w:spacing w:val="-5"/>
          <w:sz w:val="20"/>
          <w:szCs w:val="20"/>
        </w:rPr>
        <w:t xml:space="preserve"> </w:t>
      </w:r>
      <w:r w:rsidRPr="002277D2">
        <w:rPr>
          <w:color w:val="000000"/>
          <w:sz w:val="20"/>
          <w:szCs w:val="20"/>
        </w:rPr>
        <w:t>obtained</w:t>
      </w:r>
      <w:r w:rsidRPr="002277D2">
        <w:rPr>
          <w:color w:val="000000"/>
          <w:spacing w:val="-4"/>
          <w:sz w:val="20"/>
          <w:szCs w:val="20"/>
        </w:rPr>
        <w:t xml:space="preserve"> </w:t>
      </w:r>
      <w:r w:rsidRPr="002277D2">
        <w:rPr>
          <w:color w:val="000000"/>
          <w:sz w:val="20"/>
          <w:szCs w:val="20"/>
        </w:rPr>
        <w:t>by</w:t>
      </w:r>
      <w:r w:rsidRPr="002277D2">
        <w:rPr>
          <w:color w:val="000000"/>
          <w:spacing w:val="-9"/>
          <w:sz w:val="20"/>
          <w:szCs w:val="20"/>
        </w:rPr>
        <w:t xml:space="preserve"> </w:t>
      </w:r>
      <w:r w:rsidRPr="002277D2">
        <w:rPr>
          <w:color w:val="000000"/>
          <w:sz w:val="20"/>
          <w:szCs w:val="20"/>
        </w:rPr>
        <w:t>the</w:t>
      </w:r>
      <w:r w:rsidRPr="002277D2">
        <w:rPr>
          <w:color w:val="000000"/>
          <w:spacing w:val="-5"/>
          <w:sz w:val="20"/>
          <w:szCs w:val="20"/>
        </w:rPr>
        <w:t xml:space="preserve"> </w:t>
      </w:r>
      <w:r w:rsidRPr="002277D2">
        <w:rPr>
          <w:color w:val="000000"/>
          <w:sz w:val="20"/>
          <w:szCs w:val="20"/>
        </w:rPr>
        <w:t>Employer.</w:t>
      </w:r>
    </w:p>
    <w:p w14:paraId="7A5EB477" w14:textId="77777777" w:rsidR="002277D2" w:rsidRDefault="009F6D5C" w:rsidP="00363419">
      <w:pPr>
        <w:numPr>
          <w:ilvl w:val="2"/>
          <w:numId w:val="5"/>
        </w:numPr>
        <w:rPr>
          <w:color w:val="000000"/>
          <w:sz w:val="20"/>
          <w:szCs w:val="20"/>
        </w:rPr>
      </w:pPr>
      <w:r w:rsidRPr="002277D2">
        <w:rPr>
          <w:color w:val="000000"/>
          <w:sz w:val="20"/>
          <w:szCs w:val="20"/>
        </w:rPr>
        <w:t>Any</w:t>
      </w:r>
      <w:r w:rsidRPr="002277D2">
        <w:rPr>
          <w:color w:val="000000"/>
          <w:spacing w:val="-8"/>
          <w:sz w:val="20"/>
          <w:szCs w:val="20"/>
        </w:rPr>
        <w:t xml:space="preserve"> </w:t>
      </w:r>
      <w:r w:rsidRPr="002277D2">
        <w:rPr>
          <w:color w:val="000000"/>
          <w:sz w:val="20"/>
          <w:szCs w:val="20"/>
        </w:rPr>
        <w:t>incident</w:t>
      </w:r>
      <w:r w:rsidRPr="002277D2">
        <w:rPr>
          <w:color w:val="000000"/>
          <w:spacing w:val="-5"/>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investigation</w:t>
      </w:r>
      <w:r w:rsidRPr="002277D2">
        <w:rPr>
          <w:color w:val="000000"/>
          <w:spacing w:val="-5"/>
          <w:sz w:val="20"/>
          <w:szCs w:val="20"/>
        </w:rPr>
        <w:t xml:space="preserve"> </w:t>
      </w:r>
      <w:r w:rsidRPr="002277D2">
        <w:rPr>
          <w:color w:val="000000"/>
          <w:sz w:val="20"/>
          <w:szCs w:val="20"/>
        </w:rPr>
        <w:t>relating</w:t>
      </w:r>
      <w:r w:rsidRPr="002277D2">
        <w:rPr>
          <w:color w:val="000000"/>
          <w:spacing w:val="-5"/>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Employer’s</w:t>
      </w:r>
      <w:r w:rsidRPr="002277D2">
        <w:rPr>
          <w:color w:val="000000"/>
          <w:spacing w:val="-5"/>
          <w:sz w:val="20"/>
          <w:szCs w:val="20"/>
        </w:rPr>
        <w:t xml:space="preserve"> </w:t>
      </w:r>
      <w:r w:rsidRPr="002277D2">
        <w:rPr>
          <w:color w:val="000000"/>
          <w:sz w:val="20"/>
          <w:szCs w:val="20"/>
        </w:rPr>
        <w:t>operations</w:t>
      </w:r>
      <w:r w:rsidRPr="002277D2">
        <w:rPr>
          <w:color w:val="000000"/>
          <w:spacing w:val="-5"/>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business,</w:t>
      </w:r>
      <w:r w:rsidRPr="002277D2">
        <w:rPr>
          <w:color w:val="000000"/>
          <w:spacing w:val="-4"/>
          <w:sz w:val="20"/>
          <w:szCs w:val="20"/>
        </w:rPr>
        <w:t xml:space="preserve"> </w:t>
      </w:r>
      <w:r w:rsidRPr="002277D2">
        <w:rPr>
          <w:color w:val="000000"/>
          <w:sz w:val="20"/>
          <w:szCs w:val="20"/>
        </w:rPr>
        <w:t>or confidential reports or research commissioned by or provided to the</w:t>
      </w:r>
      <w:r w:rsidRPr="002277D2">
        <w:rPr>
          <w:color w:val="000000"/>
          <w:spacing w:val="-35"/>
          <w:sz w:val="20"/>
          <w:szCs w:val="20"/>
        </w:rPr>
        <w:t xml:space="preserve"> </w:t>
      </w:r>
      <w:r w:rsidRPr="002277D2">
        <w:rPr>
          <w:color w:val="000000"/>
          <w:sz w:val="20"/>
          <w:szCs w:val="20"/>
        </w:rPr>
        <w:t>Employer.</w:t>
      </w:r>
    </w:p>
    <w:p w14:paraId="1E3E3B9C" w14:textId="77777777" w:rsidR="002277D2" w:rsidRDefault="009F6D5C" w:rsidP="00363419">
      <w:pPr>
        <w:numPr>
          <w:ilvl w:val="2"/>
          <w:numId w:val="5"/>
        </w:numPr>
        <w:rPr>
          <w:color w:val="000000"/>
          <w:sz w:val="20"/>
          <w:szCs w:val="20"/>
        </w:rPr>
      </w:pPr>
      <w:r w:rsidRPr="002277D2">
        <w:rPr>
          <w:color w:val="000000"/>
          <w:sz w:val="20"/>
          <w:szCs w:val="20"/>
        </w:rPr>
        <w:t>Any</w:t>
      </w:r>
      <w:r w:rsidRPr="002277D2">
        <w:rPr>
          <w:color w:val="000000"/>
          <w:spacing w:val="-8"/>
          <w:sz w:val="20"/>
          <w:szCs w:val="20"/>
        </w:rPr>
        <w:t xml:space="preserve"> </w:t>
      </w:r>
      <w:r w:rsidRPr="002277D2">
        <w:rPr>
          <w:color w:val="000000"/>
          <w:sz w:val="20"/>
          <w:szCs w:val="20"/>
        </w:rPr>
        <w:t>document</w:t>
      </w:r>
      <w:r w:rsidRPr="002277D2">
        <w:rPr>
          <w:color w:val="000000"/>
          <w:spacing w:val="-5"/>
          <w:sz w:val="20"/>
          <w:szCs w:val="20"/>
        </w:rPr>
        <w:t xml:space="preserve"> </w:t>
      </w:r>
      <w:r w:rsidRPr="002277D2">
        <w:rPr>
          <w:color w:val="000000"/>
          <w:sz w:val="20"/>
          <w:szCs w:val="20"/>
        </w:rPr>
        <w:t>or</w:t>
      </w:r>
      <w:r w:rsidRPr="002277D2">
        <w:rPr>
          <w:color w:val="000000"/>
          <w:spacing w:val="-5"/>
          <w:sz w:val="20"/>
          <w:szCs w:val="20"/>
        </w:rPr>
        <w:t xml:space="preserve"> </w:t>
      </w:r>
      <w:r w:rsidRPr="002277D2">
        <w:rPr>
          <w:color w:val="000000"/>
          <w:sz w:val="20"/>
          <w:szCs w:val="20"/>
        </w:rPr>
        <w:t>items</w:t>
      </w:r>
      <w:r w:rsidRPr="002277D2">
        <w:rPr>
          <w:color w:val="000000"/>
          <w:spacing w:val="-5"/>
          <w:sz w:val="20"/>
          <w:szCs w:val="20"/>
        </w:rPr>
        <w:t xml:space="preserve"> </w:t>
      </w:r>
      <w:r w:rsidRPr="002277D2">
        <w:rPr>
          <w:color w:val="000000"/>
          <w:sz w:val="20"/>
          <w:szCs w:val="20"/>
        </w:rPr>
        <w:t>marked</w:t>
      </w:r>
      <w:r w:rsidRPr="002277D2">
        <w:rPr>
          <w:color w:val="000000"/>
          <w:spacing w:val="-4"/>
          <w:sz w:val="20"/>
          <w:szCs w:val="20"/>
        </w:rPr>
        <w:t xml:space="preserve"> </w:t>
      </w:r>
      <w:r w:rsidRPr="002277D2">
        <w:rPr>
          <w:color w:val="000000"/>
          <w:sz w:val="20"/>
          <w:szCs w:val="20"/>
        </w:rPr>
        <w:t>as</w:t>
      </w:r>
      <w:r w:rsidRPr="002277D2">
        <w:rPr>
          <w:color w:val="000000"/>
          <w:spacing w:val="-5"/>
          <w:sz w:val="20"/>
          <w:szCs w:val="20"/>
        </w:rPr>
        <w:t xml:space="preserve"> </w:t>
      </w:r>
      <w:r w:rsidRPr="002277D2">
        <w:rPr>
          <w:color w:val="000000"/>
          <w:sz w:val="20"/>
          <w:szCs w:val="20"/>
        </w:rPr>
        <w:t>confidential</w:t>
      </w:r>
      <w:r w:rsidRPr="002277D2">
        <w:rPr>
          <w:color w:val="000000"/>
          <w:spacing w:val="-5"/>
          <w:sz w:val="20"/>
          <w:szCs w:val="20"/>
        </w:rPr>
        <w:t xml:space="preserve"> </w:t>
      </w:r>
      <w:r w:rsidRPr="002277D2">
        <w:rPr>
          <w:color w:val="000000"/>
          <w:sz w:val="20"/>
          <w:szCs w:val="20"/>
        </w:rPr>
        <w:t>or</w:t>
      </w:r>
      <w:r w:rsidRPr="002277D2">
        <w:rPr>
          <w:color w:val="000000"/>
          <w:spacing w:val="-5"/>
          <w:sz w:val="20"/>
          <w:szCs w:val="20"/>
        </w:rPr>
        <w:t xml:space="preserve"> </w:t>
      </w:r>
      <w:r w:rsidRPr="002277D2">
        <w:rPr>
          <w:color w:val="000000"/>
          <w:sz w:val="20"/>
          <w:szCs w:val="20"/>
        </w:rPr>
        <w:t>which</w:t>
      </w:r>
      <w:r w:rsidRPr="002277D2">
        <w:rPr>
          <w:color w:val="000000"/>
          <w:spacing w:val="-5"/>
          <w:sz w:val="20"/>
          <w:szCs w:val="20"/>
        </w:rPr>
        <w:t xml:space="preserve"> </w:t>
      </w:r>
      <w:r w:rsidRPr="002277D2">
        <w:rPr>
          <w:color w:val="000000"/>
          <w:sz w:val="20"/>
          <w:szCs w:val="20"/>
        </w:rPr>
        <w:t>you</w:t>
      </w:r>
      <w:r w:rsidRPr="002277D2">
        <w:rPr>
          <w:color w:val="000000"/>
          <w:spacing w:val="-5"/>
          <w:sz w:val="20"/>
          <w:szCs w:val="20"/>
        </w:rPr>
        <w:t xml:space="preserve"> </w:t>
      </w:r>
      <w:r w:rsidRPr="002277D2">
        <w:rPr>
          <w:color w:val="000000"/>
          <w:sz w:val="20"/>
          <w:szCs w:val="20"/>
        </w:rPr>
        <w:t>are</w:t>
      </w:r>
      <w:r w:rsidRPr="002277D2">
        <w:rPr>
          <w:color w:val="000000"/>
          <w:spacing w:val="-5"/>
          <w:sz w:val="20"/>
          <w:szCs w:val="20"/>
        </w:rPr>
        <w:t xml:space="preserve"> </w:t>
      </w:r>
      <w:r w:rsidRPr="002277D2">
        <w:rPr>
          <w:color w:val="000000"/>
          <w:sz w:val="20"/>
          <w:szCs w:val="20"/>
        </w:rPr>
        <w:t>told</w:t>
      </w:r>
      <w:r w:rsidRPr="002277D2">
        <w:rPr>
          <w:color w:val="000000"/>
          <w:spacing w:val="-4"/>
          <w:sz w:val="20"/>
          <w:szCs w:val="20"/>
        </w:rPr>
        <w:t xml:space="preserve"> </w:t>
      </w:r>
      <w:r w:rsidRPr="002277D2">
        <w:rPr>
          <w:color w:val="000000"/>
          <w:sz w:val="20"/>
          <w:szCs w:val="20"/>
        </w:rPr>
        <w:t>is</w:t>
      </w:r>
      <w:r w:rsidRPr="002277D2">
        <w:rPr>
          <w:color w:val="000000"/>
          <w:spacing w:val="-5"/>
          <w:sz w:val="20"/>
          <w:szCs w:val="20"/>
        </w:rPr>
        <w:t xml:space="preserve"> </w:t>
      </w:r>
      <w:r w:rsidRPr="002277D2">
        <w:rPr>
          <w:color w:val="000000"/>
          <w:sz w:val="20"/>
          <w:szCs w:val="20"/>
        </w:rPr>
        <w:t>confidential</w:t>
      </w:r>
      <w:r w:rsidRPr="002277D2">
        <w:rPr>
          <w:color w:val="000000"/>
          <w:spacing w:val="-5"/>
          <w:sz w:val="20"/>
          <w:szCs w:val="20"/>
        </w:rPr>
        <w:t xml:space="preserve"> </w:t>
      </w:r>
      <w:r w:rsidRPr="002277D2">
        <w:rPr>
          <w:color w:val="000000"/>
          <w:sz w:val="20"/>
          <w:szCs w:val="20"/>
        </w:rPr>
        <w:t>and</w:t>
      </w:r>
      <w:r w:rsidRPr="002277D2">
        <w:rPr>
          <w:color w:val="000000"/>
          <w:spacing w:val="-4"/>
          <w:sz w:val="20"/>
          <w:szCs w:val="20"/>
        </w:rPr>
        <w:t xml:space="preserve"> </w:t>
      </w:r>
      <w:r w:rsidRPr="002277D2">
        <w:rPr>
          <w:color w:val="000000"/>
          <w:sz w:val="20"/>
          <w:szCs w:val="20"/>
        </w:rPr>
        <w:t>any information which is given to the Employer in confidence by suppliers, agents, consultants, distributors, clients customers or other</w:t>
      </w:r>
      <w:r w:rsidRPr="002277D2">
        <w:rPr>
          <w:color w:val="000000"/>
          <w:spacing w:val="-23"/>
          <w:sz w:val="20"/>
          <w:szCs w:val="20"/>
        </w:rPr>
        <w:t xml:space="preserve"> </w:t>
      </w:r>
      <w:r w:rsidRPr="002277D2">
        <w:rPr>
          <w:color w:val="000000"/>
          <w:sz w:val="20"/>
          <w:szCs w:val="20"/>
        </w:rPr>
        <w:t>persons.</w:t>
      </w:r>
    </w:p>
    <w:p w14:paraId="5481853F" w14:textId="77777777" w:rsidR="002277D2" w:rsidRDefault="009F6D5C" w:rsidP="00363419">
      <w:pPr>
        <w:numPr>
          <w:ilvl w:val="2"/>
          <w:numId w:val="5"/>
        </w:numPr>
        <w:rPr>
          <w:color w:val="000000"/>
          <w:sz w:val="20"/>
          <w:szCs w:val="20"/>
        </w:rPr>
      </w:pPr>
      <w:r w:rsidRPr="002277D2">
        <w:rPr>
          <w:color w:val="000000"/>
          <w:sz w:val="20"/>
          <w:szCs w:val="20"/>
        </w:rPr>
        <w:t>In</w:t>
      </w:r>
      <w:r w:rsidRPr="002277D2">
        <w:rPr>
          <w:color w:val="000000"/>
          <w:spacing w:val="-6"/>
          <w:sz w:val="20"/>
          <w:szCs w:val="20"/>
        </w:rPr>
        <w:t xml:space="preserve"> </w:t>
      </w:r>
      <w:r w:rsidRPr="002277D2">
        <w:rPr>
          <w:color w:val="000000"/>
          <w:sz w:val="20"/>
          <w:szCs w:val="20"/>
        </w:rPr>
        <w:t>particular,</w:t>
      </w:r>
      <w:r w:rsidRPr="002277D2">
        <w:rPr>
          <w:color w:val="000000"/>
          <w:spacing w:val="-5"/>
          <w:sz w:val="20"/>
          <w:szCs w:val="20"/>
        </w:rPr>
        <w:t xml:space="preserve"> </w:t>
      </w:r>
      <w:r w:rsidRPr="002277D2">
        <w:rPr>
          <w:color w:val="000000"/>
          <w:sz w:val="20"/>
          <w:szCs w:val="20"/>
        </w:rPr>
        <w:t>you</w:t>
      </w:r>
      <w:r w:rsidRPr="002277D2">
        <w:rPr>
          <w:color w:val="000000"/>
          <w:spacing w:val="-6"/>
          <w:sz w:val="20"/>
          <w:szCs w:val="20"/>
        </w:rPr>
        <w:t xml:space="preserve"> </w:t>
      </w:r>
      <w:r w:rsidRPr="002277D2">
        <w:rPr>
          <w:color w:val="000000"/>
          <w:sz w:val="20"/>
          <w:szCs w:val="20"/>
        </w:rPr>
        <w:t>will</w:t>
      </w:r>
      <w:r w:rsidRPr="002277D2">
        <w:rPr>
          <w:color w:val="000000"/>
          <w:spacing w:val="-6"/>
          <w:sz w:val="20"/>
          <w:szCs w:val="20"/>
        </w:rPr>
        <w:t xml:space="preserve"> </w:t>
      </w:r>
      <w:r w:rsidRPr="002277D2">
        <w:rPr>
          <w:color w:val="000000"/>
          <w:sz w:val="20"/>
          <w:szCs w:val="20"/>
        </w:rPr>
        <w:t>not</w:t>
      </w:r>
      <w:r w:rsidRPr="002277D2">
        <w:rPr>
          <w:color w:val="000000"/>
          <w:spacing w:val="-6"/>
          <w:sz w:val="20"/>
          <w:szCs w:val="20"/>
        </w:rPr>
        <w:t xml:space="preserve"> </w:t>
      </w:r>
      <w:r w:rsidRPr="002277D2">
        <w:rPr>
          <w:color w:val="000000"/>
          <w:sz w:val="20"/>
          <w:szCs w:val="20"/>
        </w:rPr>
        <w:t>without</w:t>
      </w:r>
      <w:r w:rsidRPr="002277D2">
        <w:rPr>
          <w:color w:val="000000"/>
          <w:spacing w:val="-6"/>
          <w:sz w:val="20"/>
          <w:szCs w:val="20"/>
        </w:rPr>
        <w:t xml:space="preserve"> </w:t>
      </w:r>
      <w:r w:rsidRPr="002277D2">
        <w:rPr>
          <w:color w:val="000000"/>
          <w:sz w:val="20"/>
          <w:szCs w:val="20"/>
        </w:rPr>
        <w:t>the</w:t>
      </w:r>
      <w:r w:rsidRPr="002277D2">
        <w:rPr>
          <w:color w:val="000000"/>
          <w:spacing w:val="-5"/>
          <w:sz w:val="20"/>
          <w:szCs w:val="20"/>
        </w:rPr>
        <w:t xml:space="preserve"> </w:t>
      </w:r>
      <w:r w:rsidRPr="002277D2">
        <w:rPr>
          <w:color w:val="000000"/>
          <w:sz w:val="20"/>
          <w:szCs w:val="20"/>
        </w:rPr>
        <w:t>prior</w:t>
      </w:r>
      <w:r w:rsidRPr="002277D2">
        <w:rPr>
          <w:color w:val="000000"/>
          <w:spacing w:val="-5"/>
          <w:sz w:val="20"/>
          <w:szCs w:val="20"/>
        </w:rPr>
        <w:t xml:space="preserve"> </w:t>
      </w:r>
      <w:r w:rsidRPr="002277D2">
        <w:rPr>
          <w:color w:val="000000"/>
          <w:sz w:val="20"/>
          <w:szCs w:val="20"/>
        </w:rPr>
        <w:t>written</w:t>
      </w:r>
      <w:r w:rsidRPr="002277D2">
        <w:rPr>
          <w:color w:val="000000"/>
          <w:spacing w:val="-7"/>
          <w:sz w:val="20"/>
          <w:szCs w:val="20"/>
        </w:rPr>
        <w:t xml:space="preserve"> </w:t>
      </w:r>
      <w:r w:rsidRPr="002277D2">
        <w:rPr>
          <w:color w:val="000000"/>
          <w:sz w:val="20"/>
          <w:szCs w:val="20"/>
        </w:rPr>
        <w:t>consent</w:t>
      </w:r>
      <w:r w:rsidRPr="002277D2">
        <w:rPr>
          <w:color w:val="000000"/>
          <w:spacing w:val="-6"/>
          <w:sz w:val="20"/>
          <w:szCs w:val="20"/>
        </w:rPr>
        <w:t xml:space="preserve"> </w:t>
      </w:r>
      <w:r w:rsidRPr="002277D2">
        <w:rPr>
          <w:color w:val="000000"/>
          <w:sz w:val="20"/>
          <w:szCs w:val="20"/>
        </w:rPr>
        <w:t>of</w:t>
      </w:r>
      <w:r w:rsidRPr="002277D2">
        <w:rPr>
          <w:color w:val="000000"/>
          <w:spacing w:val="-7"/>
          <w:sz w:val="20"/>
          <w:szCs w:val="20"/>
        </w:rPr>
        <w:t xml:space="preserve"> </w:t>
      </w:r>
      <w:r w:rsidRPr="002277D2">
        <w:rPr>
          <w:color w:val="000000"/>
          <w:sz w:val="20"/>
          <w:szCs w:val="20"/>
        </w:rPr>
        <w:t>the</w:t>
      </w:r>
      <w:r w:rsidRPr="002277D2">
        <w:rPr>
          <w:color w:val="000000"/>
          <w:spacing w:val="2"/>
          <w:sz w:val="20"/>
          <w:szCs w:val="20"/>
        </w:rPr>
        <w:t xml:space="preserve"> </w:t>
      </w:r>
      <w:r w:rsidRPr="002277D2">
        <w:rPr>
          <w:color w:val="000000"/>
          <w:sz w:val="20"/>
          <w:szCs w:val="20"/>
        </w:rPr>
        <w:t>Employer,</w:t>
      </w:r>
      <w:r w:rsidRPr="002277D2">
        <w:rPr>
          <w:color w:val="000000"/>
          <w:spacing w:val="-5"/>
          <w:sz w:val="20"/>
          <w:szCs w:val="20"/>
        </w:rPr>
        <w:t xml:space="preserve"> </w:t>
      </w:r>
      <w:r w:rsidRPr="002277D2">
        <w:rPr>
          <w:color w:val="000000"/>
          <w:sz w:val="20"/>
          <w:szCs w:val="20"/>
        </w:rPr>
        <w:t>permit</w:t>
      </w:r>
      <w:r w:rsidRPr="002277D2">
        <w:rPr>
          <w:color w:val="000000"/>
          <w:spacing w:val="-6"/>
          <w:sz w:val="20"/>
          <w:szCs w:val="20"/>
        </w:rPr>
        <w:t xml:space="preserve"> </w:t>
      </w:r>
      <w:r w:rsidRPr="002277D2">
        <w:rPr>
          <w:color w:val="000000"/>
          <w:sz w:val="20"/>
          <w:szCs w:val="20"/>
        </w:rPr>
        <w:t>any confidential</w:t>
      </w:r>
      <w:r w:rsidRPr="002277D2">
        <w:rPr>
          <w:color w:val="000000"/>
          <w:spacing w:val="-20"/>
          <w:sz w:val="20"/>
          <w:szCs w:val="20"/>
        </w:rPr>
        <w:t xml:space="preserve"> </w:t>
      </w:r>
      <w:r w:rsidRPr="002277D2">
        <w:rPr>
          <w:color w:val="000000"/>
          <w:sz w:val="20"/>
          <w:szCs w:val="20"/>
        </w:rPr>
        <w:t>information:</w:t>
      </w:r>
    </w:p>
    <w:p w14:paraId="07E196DC" w14:textId="77777777" w:rsidR="002277D2" w:rsidRDefault="009F6D5C" w:rsidP="00363419">
      <w:pPr>
        <w:numPr>
          <w:ilvl w:val="2"/>
          <w:numId w:val="5"/>
        </w:numPr>
        <w:rPr>
          <w:color w:val="000000"/>
          <w:sz w:val="20"/>
          <w:szCs w:val="20"/>
        </w:rPr>
      </w:pPr>
      <w:r w:rsidRPr="002277D2">
        <w:rPr>
          <w:color w:val="000000"/>
          <w:sz w:val="20"/>
          <w:szCs w:val="20"/>
        </w:rPr>
        <w:t>To</w:t>
      </w:r>
      <w:r w:rsidRPr="002277D2">
        <w:rPr>
          <w:color w:val="000000"/>
          <w:spacing w:val="-3"/>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disclosed,</w:t>
      </w:r>
      <w:r w:rsidRPr="002277D2">
        <w:rPr>
          <w:color w:val="000000"/>
          <w:spacing w:val="-4"/>
          <w:sz w:val="20"/>
          <w:szCs w:val="20"/>
        </w:rPr>
        <w:t xml:space="preserve"> </w:t>
      </w:r>
      <w:r w:rsidRPr="002277D2">
        <w:rPr>
          <w:color w:val="000000"/>
          <w:sz w:val="20"/>
          <w:szCs w:val="20"/>
        </w:rPr>
        <w:t>divulged</w:t>
      </w:r>
      <w:r w:rsidRPr="002277D2">
        <w:rPr>
          <w:color w:val="000000"/>
          <w:spacing w:val="-3"/>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communicated,</w:t>
      </w:r>
      <w:r w:rsidRPr="002277D2">
        <w:rPr>
          <w:color w:val="000000"/>
          <w:spacing w:val="-4"/>
          <w:sz w:val="20"/>
          <w:szCs w:val="20"/>
        </w:rPr>
        <w:t xml:space="preserve"> </w:t>
      </w:r>
      <w:r w:rsidRPr="002277D2">
        <w:rPr>
          <w:color w:val="000000"/>
          <w:sz w:val="20"/>
          <w:szCs w:val="20"/>
        </w:rPr>
        <w:t>whether</w:t>
      </w:r>
      <w:r w:rsidRPr="002277D2">
        <w:rPr>
          <w:color w:val="000000"/>
          <w:spacing w:val="-3"/>
          <w:sz w:val="20"/>
          <w:szCs w:val="20"/>
        </w:rPr>
        <w:t xml:space="preserve"> </w:t>
      </w:r>
      <w:r w:rsidRPr="002277D2">
        <w:rPr>
          <w:color w:val="000000"/>
          <w:sz w:val="20"/>
          <w:szCs w:val="20"/>
        </w:rPr>
        <w:t>directly</w:t>
      </w:r>
      <w:r w:rsidRPr="002277D2">
        <w:rPr>
          <w:color w:val="000000"/>
          <w:spacing w:val="-8"/>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indirectly,</w:t>
      </w:r>
      <w:r w:rsidRPr="002277D2">
        <w:rPr>
          <w:color w:val="000000"/>
          <w:spacing w:val="-4"/>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any</w:t>
      </w:r>
      <w:r w:rsidRPr="002277D2">
        <w:rPr>
          <w:color w:val="000000"/>
          <w:spacing w:val="-8"/>
          <w:sz w:val="20"/>
          <w:szCs w:val="20"/>
        </w:rPr>
        <w:t xml:space="preserve"> </w:t>
      </w:r>
      <w:r w:rsidRPr="002277D2">
        <w:rPr>
          <w:color w:val="000000"/>
          <w:sz w:val="20"/>
          <w:szCs w:val="20"/>
        </w:rPr>
        <w:t>third party (including to any other colleague (employee) of the Company), except to those authorised</w:t>
      </w:r>
      <w:r w:rsidRPr="002277D2">
        <w:rPr>
          <w:color w:val="000000"/>
          <w:spacing w:val="-3"/>
          <w:sz w:val="20"/>
          <w:szCs w:val="20"/>
        </w:rPr>
        <w:t xml:space="preserve"> </w:t>
      </w:r>
      <w:r w:rsidRPr="002277D2">
        <w:rPr>
          <w:color w:val="000000"/>
          <w:sz w:val="20"/>
          <w:szCs w:val="20"/>
        </w:rPr>
        <w:t>by</w:t>
      </w:r>
      <w:r w:rsidRPr="002277D2">
        <w:rPr>
          <w:color w:val="000000"/>
          <w:spacing w:val="-8"/>
          <w:sz w:val="20"/>
          <w:szCs w:val="20"/>
        </w:rPr>
        <w:t xml:space="preserve"> </w:t>
      </w:r>
      <w:r w:rsidRPr="002277D2">
        <w:rPr>
          <w:color w:val="000000"/>
          <w:sz w:val="20"/>
          <w:szCs w:val="20"/>
        </w:rPr>
        <w:t>the</w:t>
      </w:r>
      <w:r w:rsidRPr="002277D2">
        <w:rPr>
          <w:color w:val="000000"/>
          <w:spacing w:val="-2"/>
          <w:sz w:val="20"/>
          <w:szCs w:val="20"/>
        </w:rPr>
        <w:t xml:space="preserve"> </w:t>
      </w:r>
      <w:r w:rsidRPr="002277D2">
        <w:rPr>
          <w:color w:val="000000"/>
          <w:sz w:val="20"/>
          <w:szCs w:val="20"/>
        </w:rPr>
        <w:t>Employer</w:t>
      </w:r>
      <w:r w:rsidRPr="002277D2">
        <w:rPr>
          <w:color w:val="000000"/>
          <w:spacing w:val="-2"/>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know</w:t>
      </w:r>
      <w:r w:rsidRPr="002277D2">
        <w:rPr>
          <w:color w:val="000000"/>
          <w:spacing w:val="-9"/>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as</w:t>
      </w:r>
      <w:r w:rsidRPr="002277D2">
        <w:rPr>
          <w:color w:val="000000"/>
          <w:spacing w:val="-5"/>
          <w:sz w:val="20"/>
          <w:szCs w:val="20"/>
        </w:rPr>
        <w:t xml:space="preserve"> </w:t>
      </w:r>
      <w:r w:rsidRPr="002277D2">
        <w:rPr>
          <w:color w:val="000000"/>
          <w:sz w:val="20"/>
          <w:szCs w:val="20"/>
        </w:rPr>
        <w:t>required</w:t>
      </w:r>
      <w:r w:rsidRPr="002277D2">
        <w:rPr>
          <w:color w:val="000000"/>
          <w:spacing w:val="-3"/>
          <w:sz w:val="20"/>
          <w:szCs w:val="20"/>
        </w:rPr>
        <w:t xml:space="preserve"> </w:t>
      </w:r>
      <w:r w:rsidRPr="002277D2">
        <w:rPr>
          <w:color w:val="000000"/>
          <w:sz w:val="20"/>
          <w:szCs w:val="20"/>
        </w:rPr>
        <w:t>by</w:t>
      </w:r>
      <w:r w:rsidRPr="002277D2">
        <w:rPr>
          <w:color w:val="000000"/>
          <w:spacing w:val="-8"/>
          <w:sz w:val="20"/>
          <w:szCs w:val="20"/>
        </w:rPr>
        <w:t xml:space="preserve"> </w:t>
      </w:r>
      <w:r w:rsidRPr="002277D2">
        <w:rPr>
          <w:color w:val="000000"/>
          <w:sz w:val="20"/>
          <w:szCs w:val="20"/>
        </w:rPr>
        <w:t>law;</w:t>
      </w:r>
    </w:p>
    <w:p w14:paraId="746528A5" w14:textId="77777777" w:rsidR="002277D2" w:rsidRDefault="009F6D5C" w:rsidP="00363419">
      <w:pPr>
        <w:numPr>
          <w:ilvl w:val="2"/>
          <w:numId w:val="5"/>
        </w:numPr>
        <w:rPr>
          <w:color w:val="000000"/>
          <w:sz w:val="20"/>
          <w:szCs w:val="20"/>
        </w:rPr>
      </w:pPr>
      <w:r w:rsidRPr="002277D2">
        <w:rPr>
          <w:color w:val="000000"/>
          <w:sz w:val="20"/>
          <w:szCs w:val="20"/>
        </w:rPr>
        <w:t>To</w:t>
      </w:r>
      <w:r w:rsidRPr="002277D2">
        <w:rPr>
          <w:color w:val="000000"/>
          <w:spacing w:val="-1"/>
          <w:sz w:val="20"/>
          <w:szCs w:val="20"/>
        </w:rPr>
        <w:t xml:space="preserve"> </w:t>
      </w:r>
      <w:r w:rsidRPr="002277D2">
        <w:rPr>
          <w:color w:val="000000"/>
          <w:sz w:val="20"/>
          <w:szCs w:val="20"/>
        </w:rPr>
        <w:t>be</w:t>
      </w:r>
      <w:r w:rsidRPr="002277D2">
        <w:rPr>
          <w:color w:val="000000"/>
          <w:spacing w:val="-2"/>
          <w:sz w:val="20"/>
          <w:szCs w:val="20"/>
        </w:rPr>
        <w:t xml:space="preserve"> </w:t>
      </w:r>
      <w:r w:rsidRPr="002277D2">
        <w:rPr>
          <w:color w:val="000000"/>
          <w:sz w:val="20"/>
          <w:szCs w:val="20"/>
        </w:rPr>
        <w:t>copied</w:t>
      </w:r>
      <w:r w:rsidRPr="002277D2">
        <w:rPr>
          <w:color w:val="000000"/>
          <w:spacing w:val="-1"/>
          <w:sz w:val="20"/>
          <w:szCs w:val="20"/>
        </w:rPr>
        <w:t xml:space="preserve"> </w:t>
      </w:r>
      <w:r w:rsidRPr="002277D2">
        <w:rPr>
          <w:color w:val="000000"/>
          <w:sz w:val="20"/>
          <w:szCs w:val="20"/>
        </w:rPr>
        <w:t>or</w:t>
      </w:r>
      <w:r w:rsidRPr="002277D2">
        <w:rPr>
          <w:color w:val="000000"/>
          <w:spacing w:val="-2"/>
          <w:sz w:val="20"/>
          <w:szCs w:val="20"/>
        </w:rPr>
        <w:t xml:space="preserve"> </w:t>
      </w:r>
      <w:r w:rsidRPr="002277D2">
        <w:rPr>
          <w:color w:val="000000"/>
          <w:sz w:val="20"/>
          <w:szCs w:val="20"/>
        </w:rPr>
        <w:t>reproduced</w:t>
      </w:r>
      <w:r w:rsidRPr="002277D2">
        <w:rPr>
          <w:color w:val="000000"/>
          <w:spacing w:val="-1"/>
          <w:sz w:val="20"/>
          <w:szCs w:val="20"/>
        </w:rPr>
        <w:t xml:space="preserve"> </w:t>
      </w:r>
      <w:r w:rsidRPr="002277D2">
        <w:rPr>
          <w:color w:val="000000"/>
          <w:sz w:val="20"/>
          <w:szCs w:val="20"/>
        </w:rPr>
        <w:t>in</w:t>
      </w:r>
      <w:r w:rsidRPr="002277D2">
        <w:rPr>
          <w:color w:val="000000"/>
          <w:spacing w:val="-4"/>
          <w:sz w:val="20"/>
          <w:szCs w:val="20"/>
        </w:rPr>
        <w:t xml:space="preserve"> </w:t>
      </w:r>
      <w:r w:rsidRPr="002277D2">
        <w:rPr>
          <w:color w:val="000000"/>
          <w:sz w:val="20"/>
          <w:szCs w:val="20"/>
        </w:rPr>
        <w:t>any</w:t>
      </w:r>
      <w:r w:rsidRPr="002277D2">
        <w:rPr>
          <w:color w:val="000000"/>
          <w:spacing w:val="-6"/>
          <w:sz w:val="20"/>
          <w:szCs w:val="20"/>
        </w:rPr>
        <w:t xml:space="preserve"> </w:t>
      </w:r>
      <w:r w:rsidRPr="002277D2">
        <w:rPr>
          <w:color w:val="000000"/>
          <w:sz w:val="20"/>
          <w:szCs w:val="20"/>
        </w:rPr>
        <w:t>form</w:t>
      </w:r>
      <w:r w:rsidRPr="002277D2">
        <w:rPr>
          <w:color w:val="000000"/>
          <w:spacing w:val="-6"/>
          <w:sz w:val="20"/>
          <w:szCs w:val="20"/>
        </w:rPr>
        <w:t xml:space="preserve"> </w:t>
      </w:r>
      <w:r w:rsidRPr="002277D2">
        <w:rPr>
          <w:color w:val="000000"/>
          <w:sz w:val="20"/>
          <w:szCs w:val="20"/>
        </w:rPr>
        <w:t>or</w:t>
      </w:r>
      <w:r w:rsidRPr="002277D2">
        <w:rPr>
          <w:color w:val="000000"/>
          <w:spacing w:val="-2"/>
          <w:sz w:val="20"/>
          <w:szCs w:val="20"/>
        </w:rPr>
        <w:t xml:space="preserve"> </w:t>
      </w:r>
      <w:r w:rsidRPr="002277D2">
        <w:rPr>
          <w:color w:val="000000"/>
          <w:sz w:val="20"/>
          <w:szCs w:val="20"/>
        </w:rPr>
        <w:t>to</w:t>
      </w:r>
      <w:r w:rsidRPr="002277D2">
        <w:rPr>
          <w:color w:val="000000"/>
          <w:spacing w:val="-1"/>
          <w:sz w:val="20"/>
          <w:szCs w:val="20"/>
        </w:rPr>
        <w:t xml:space="preserve"> </w:t>
      </w:r>
      <w:r w:rsidRPr="002277D2">
        <w:rPr>
          <w:color w:val="000000"/>
          <w:sz w:val="20"/>
          <w:szCs w:val="20"/>
        </w:rPr>
        <w:t>be</w:t>
      </w:r>
      <w:r w:rsidRPr="002277D2">
        <w:rPr>
          <w:color w:val="000000"/>
          <w:spacing w:val="-2"/>
          <w:sz w:val="20"/>
          <w:szCs w:val="20"/>
        </w:rPr>
        <w:t xml:space="preserve"> </w:t>
      </w:r>
      <w:r w:rsidRPr="002277D2">
        <w:rPr>
          <w:color w:val="000000"/>
          <w:sz w:val="20"/>
          <w:szCs w:val="20"/>
        </w:rPr>
        <w:t>commercially</w:t>
      </w:r>
      <w:r w:rsidRPr="002277D2">
        <w:rPr>
          <w:color w:val="000000"/>
          <w:spacing w:val="-6"/>
          <w:sz w:val="20"/>
          <w:szCs w:val="20"/>
        </w:rPr>
        <w:t xml:space="preserve"> </w:t>
      </w:r>
      <w:r w:rsidRPr="002277D2">
        <w:rPr>
          <w:color w:val="000000"/>
          <w:sz w:val="20"/>
          <w:szCs w:val="20"/>
        </w:rPr>
        <w:t>exploited</w:t>
      </w:r>
      <w:r w:rsidRPr="002277D2">
        <w:rPr>
          <w:color w:val="000000"/>
          <w:spacing w:val="-1"/>
          <w:sz w:val="20"/>
          <w:szCs w:val="20"/>
        </w:rPr>
        <w:t xml:space="preserve"> </w:t>
      </w:r>
      <w:r w:rsidRPr="002277D2">
        <w:rPr>
          <w:color w:val="000000"/>
          <w:sz w:val="20"/>
          <w:szCs w:val="20"/>
        </w:rPr>
        <w:t>in</w:t>
      </w:r>
      <w:r w:rsidRPr="002277D2">
        <w:rPr>
          <w:color w:val="000000"/>
          <w:spacing w:val="-4"/>
          <w:sz w:val="20"/>
          <w:szCs w:val="20"/>
        </w:rPr>
        <w:t xml:space="preserve"> </w:t>
      </w:r>
      <w:r w:rsidRPr="002277D2">
        <w:rPr>
          <w:color w:val="000000"/>
          <w:sz w:val="20"/>
          <w:szCs w:val="20"/>
        </w:rPr>
        <w:t>any</w:t>
      </w:r>
      <w:r w:rsidRPr="002277D2">
        <w:rPr>
          <w:color w:val="000000"/>
          <w:spacing w:val="-6"/>
          <w:sz w:val="20"/>
          <w:szCs w:val="20"/>
        </w:rPr>
        <w:t xml:space="preserve"> </w:t>
      </w:r>
      <w:r w:rsidRPr="002277D2">
        <w:rPr>
          <w:color w:val="000000"/>
          <w:spacing w:val="-3"/>
          <w:sz w:val="20"/>
          <w:szCs w:val="20"/>
        </w:rPr>
        <w:t>way.</w:t>
      </w:r>
    </w:p>
    <w:p w14:paraId="67D54105" w14:textId="77777777" w:rsidR="002277D2" w:rsidRDefault="009F6D5C" w:rsidP="00363419">
      <w:pPr>
        <w:numPr>
          <w:ilvl w:val="2"/>
          <w:numId w:val="5"/>
        </w:numPr>
        <w:rPr>
          <w:color w:val="000000"/>
          <w:sz w:val="20"/>
          <w:szCs w:val="20"/>
        </w:rPr>
      </w:pPr>
      <w:r w:rsidRPr="002277D2">
        <w:rPr>
          <w:color w:val="000000"/>
          <w:sz w:val="20"/>
          <w:szCs w:val="20"/>
        </w:rPr>
        <w:t>To</w:t>
      </w:r>
      <w:r w:rsidRPr="002277D2">
        <w:rPr>
          <w:color w:val="000000"/>
          <w:spacing w:val="-2"/>
          <w:sz w:val="20"/>
          <w:szCs w:val="20"/>
        </w:rPr>
        <w:t xml:space="preserve"> </w:t>
      </w:r>
      <w:r w:rsidRPr="002277D2">
        <w:rPr>
          <w:color w:val="000000"/>
          <w:sz w:val="20"/>
          <w:szCs w:val="20"/>
        </w:rPr>
        <w:t>be</w:t>
      </w:r>
      <w:r w:rsidRPr="002277D2">
        <w:rPr>
          <w:color w:val="000000"/>
          <w:spacing w:val="-3"/>
          <w:sz w:val="20"/>
          <w:szCs w:val="20"/>
        </w:rPr>
        <w:t xml:space="preserve"> </w:t>
      </w:r>
      <w:r w:rsidRPr="002277D2">
        <w:rPr>
          <w:color w:val="000000"/>
          <w:sz w:val="20"/>
          <w:szCs w:val="20"/>
        </w:rPr>
        <w:t>used</w:t>
      </w:r>
      <w:r w:rsidRPr="002277D2">
        <w:rPr>
          <w:color w:val="000000"/>
          <w:spacing w:val="-2"/>
          <w:sz w:val="20"/>
          <w:szCs w:val="20"/>
        </w:rPr>
        <w:t xml:space="preserve"> </w:t>
      </w:r>
      <w:r w:rsidRPr="002277D2">
        <w:rPr>
          <w:color w:val="000000"/>
          <w:sz w:val="20"/>
          <w:szCs w:val="20"/>
        </w:rPr>
        <w:t>for</w:t>
      </w:r>
      <w:r w:rsidRPr="002277D2">
        <w:rPr>
          <w:color w:val="000000"/>
          <w:spacing w:val="-3"/>
          <w:sz w:val="20"/>
          <w:szCs w:val="20"/>
        </w:rPr>
        <w:t xml:space="preserve"> </w:t>
      </w:r>
      <w:r w:rsidRPr="002277D2">
        <w:rPr>
          <w:color w:val="000000"/>
          <w:sz w:val="20"/>
          <w:szCs w:val="20"/>
        </w:rPr>
        <w:t>your</w:t>
      </w:r>
      <w:r w:rsidRPr="002277D2">
        <w:rPr>
          <w:color w:val="000000"/>
          <w:spacing w:val="-3"/>
          <w:sz w:val="20"/>
          <w:szCs w:val="20"/>
        </w:rPr>
        <w:t xml:space="preserve"> </w:t>
      </w:r>
      <w:r w:rsidRPr="002277D2">
        <w:rPr>
          <w:color w:val="000000"/>
          <w:sz w:val="20"/>
          <w:szCs w:val="20"/>
        </w:rPr>
        <w:t>own</w:t>
      </w:r>
      <w:r w:rsidRPr="002277D2">
        <w:rPr>
          <w:color w:val="000000"/>
          <w:spacing w:val="-4"/>
          <w:sz w:val="20"/>
          <w:szCs w:val="20"/>
        </w:rPr>
        <w:t xml:space="preserve"> </w:t>
      </w:r>
      <w:r w:rsidRPr="002277D2">
        <w:rPr>
          <w:color w:val="000000"/>
          <w:sz w:val="20"/>
          <w:szCs w:val="20"/>
        </w:rPr>
        <w:t>purposes</w:t>
      </w:r>
      <w:r w:rsidRPr="002277D2">
        <w:rPr>
          <w:color w:val="000000"/>
          <w:spacing w:val="-4"/>
          <w:sz w:val="20"/>
          <w:szCs w:val="20"/>
        </w:rPr>
        <w:t xml:space="preserve"> </w:t>
      </w:r>
      <w:r w:rsidRPr="002277D2">
        <w:rPr>
          <w:color w:val="000000"/>
          <w:sz w:val="20"/>
          <w:szCs w:val="20"/>
        </w:rPr>
        <w:t>or</w:t>
      </w:r>
      <w:r w:rsidRPr="002277D2">
        <w:rPr>
          <w:color w:val="000000"/>
          <w:spacing w:val="-3"/>
          <w:sz w:val="20"/>
          <w:szCs w:val="20"/>
        </w:rPr>
        <w:t xml:space="preserve"> </w:t>
      </w:r>
      <w:r w:rsidRPr="002277D2">
        <w:rPr>
          <w:color w:val="000000"/>
          <w:sz w:val="20"/>
          <w:szCs w:val="20"/>
        </w:rPr>
        <w:t>for</w:t>
      </w:r>
      <w:r w:rsidRPr="002277D2">
        <w:rPr>
          <w:color w:val="000000"/>
          <w:spacing w:val="-3"/>
          <w:sz w:val="20"/>
          <w:szCs w:val="20"/>
        </w:rPr>
        <w:t xml:space="preserve"> </w:t>
      </w:r>
      <w:r w:rsidRPr="002277D2">
        <w:rPr>
          <w:color w:val="000000"/>
          <w:sz w:val="20"/>
          <w:szCs w:val="20"/>
        </w:rPr>
        <w:t>any</w:t>
      </w:r>
      <w:r w:rsidRPr="002277D2">
        <w:rPr>
          <w:color w:val="000000"/>
          <w:spacing w:val="-7"/>
          <w:sz w:val="20"/>
          <w:szCs w:val="20"/>
        </w:rPr>
        <w:t xml:space="preserve"> </w:t>
      </w:r>
      <w:r w:rsidRPr="002277D2">
        <w:rPr>
          <w:color w:val="000000"/>
          <w:sz w:val="20"/>
          <w:szCs w:val="20"/>
        </w:rPr>
        <w:t>purposes</w:t>
      </w:r>
      <w:r w:rsidRPr="002277D2">
        <w:rPr>
          <w:color w:val="000000"/>
          <w:spacing w:val="-4"/>
          <w:sz w:val="20"/>
          <w:szCs w:val="20"/>
        </w:rPr>
        <w:t xml:space="preserve"> </w:t>
      </w:r>
      <w:r w:rsidRPr="002277D2">
        <w:rPr>
          <w:color w:val="000000"/>
          <w:sz w:val="20"/>
          <w:szCs w:val="20"/>
        </w:rPr>
        <w:t>other</w:t>
      </w:r>
      <w:r w:rsidRPr="002277D2">
        <w:rPr>
          <w:color w:val="000000"/>
          <w:spacing w:val="-2"/>
          <w:sz w:val="20"/>
          <w:szCs w:val="20"/>
        </w:rPr>
        <w:t xml:space="preserve"> </w:t>
      </w:r>
      <w:r w:rsidRPr="002277D2">
        <w:rPr>
          <w:color w:val="000000"/>
          <w:sz w:val="20"/>
          <w:szCs w:val="20"/>
        </w:rPr>
        <w:t>than</w:t>
      </w:r>
      <w:r w:rsidRPr="002277D2">
        <w:rPr>
          <w:color w:val="000000"/>
          <w:spacing w:val="-4"/>
          <w:sz w:val="20"/>
          <w:szCs w:val="20"/>
        </w:rPr>
        <w:t xml:space="preserve"> </w:t>
      </w:r>
      <w:r w:rsidRPr="002277D2">
        <w:rPr>
          <w:color w:val="000000"/>
          <w:sz w:val="20"/>
          <w:szCs w:val="20"/>
        </w:rPr>
        <w:t>those</w:t>
      </w:r>
      <w:r w:rsidRPr="002277D2">
        <w:rPr>
          <w:color w:val="000000"/>
          <w:spacing w:val="5"/>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the</w:t>
      </w:r>
      <w:r w:rsidRPr="002277D2">
        <w:rPr>
          <w:color w:val="000000"/>
          <w:spacing w:val="-2"/>
          <w:sz w:val="20"/>
          <w:szCs w:val="20"/>
        </w:rPr>
        <w:t xml:space="preserve"> </w:t>
      </w:r>
      <w:r w:rsidRPr="002277D2">
        <w:rPr>
          <w:color w:val="000000"/>
          <w:sz w:val="20"/>
          <w:szCs w:val="20"/>
        </w:rPr>
        <w:t>Employer</w:t>
      </w:r>
      <w:r w:rsidRPr="002277D2">
        <w:rPr>
          <w:color w:val="000000"/>
          <w:spacing w:val="-1"/>
          <w:sz w:val="20"/>
          <w:szCs w:val="20"/>
        </w:rPr>
        <w:t xml:space="preserve"> </w:t>
      </w:r>
      <w:r w:rsidRPr="002277D2">
        <w:rPr>
          <w:color w:val="000000"/>
          <w:sz w:val="20"/>
          <w:szCs w:val="20"/>
        </w:rPr>
        <w:t>or to be used or published by any other</w:t>
      </w:r>
      <w:r w:rsidRPr="002277D2">
        <w:rPr>
          <w:color w:val="000000"/>
          <w:spacing w:val="-22"/>
          <w:sz w:val="20"/>
          <w:szCs w:val="20"/>
        </w:rPr>
        <w:t xml:space="preserve"> </w:t>
      </w:r>
      <w:r w:rsidRPr="002277D2">
        <w:rPr>
          <w:color w:val="000000"/>
          <w:sz w:val="20"/>
          <w:szCs w:val="20"/>
        </w:rPr>
        <w:t>person.</w:t>
      </w:r>
    </w:p>
    <w:p w14:paraId="7B2C390D" w14:textId="77777777" w:rsidR="002277D2" w:rsidRDefault="009F6D5C" w:rsidP="00363419">
      <w:pPr>
        <w:numPr>
          <w:ilvl w:val="2"/>
          <w:numId w:val="5"/>
        </w:numPr>
        <w:rPr>
          <w:color w:val="000000"/>
          <w:sz w:val="20"/>
          <w:szCs w:val="20"/>
        </w:rPr>
      </w:pPr>
      <w:r w:rsidRPr="002277D2">
        <w:rPr>
          <w:color w:val="000000"/>
          <w:sz w:val="20"/>
          <w:szCs w:val="20"/>
        </w:rPr>
        <w:t>To</w:t>
      </w:r>
      <w:r w:rsidRPr="002277D2">
        <w:rPr>
          <w:color w:val="000000"/>
          <w:spacing w:val="-3"/>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transferred</w:t>
      </w:r>
      <w:r w:rsidRPr="002277D2">
        <w:rPr>
          <w:color w:val="000000"/>
          <w:spacing w:val="-3"/>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your</w:t>
      </w:r>
      <w:r w:rsidRPr="002277D2">
        <w:rPr>
          <w:color w:val="000000"/>
          <w:spacing w:val="-4"/>
          <w:sz w:val="20"/>
          <w:szCs w:val="20"/>
        </w:rPr>
        <w:t xml:space="preserve"> </w:t>
      </w:r>
      <w:r w:rsidRPr="002277D2">
        <w:rPr>
          <w:color w:val="000000"/>
          <w:sz w:val="20"/>
          <w:szCs w:val="20"/>
        </w:rPr>
        <w:t>own</w:t>
      </w:r>
      <w:r w:rsidRPr="002277D2">
        <w:rPr>
          <w:color w:val="000000"/>
          <w:spacing w:val="-4"/>
          <w:sz w:val="20"/>
          <w:szCs w:val="20"/>
        </w:rPr>
        <w:t xml:space="preserve"> </w:t>
      </w:r>
      <w:r w:rsidRPr="002277D2">
        <w:rPr>
          <w:color w:val="000000"/>
          <w:sz w:val="20"/>
          <w:szCs w:val="20"/>
        </w:rPr>
        <w:t>personal</w:t>
      </w:r>
      <w:r w:rsidRPr="002277D2">
        <w:rPr>
          <w:color w:val="000000"/>
          <w:spacing w:val="-4"/>
          <w:sz w:val="20"/>
          <w:szCs w:val="20"/>
        </w:rPr>
        <w:t xml:space="preserve"> </w:t>
      </w:r>
      <w:r w:rsidRPr="002277D2">
        <w:rPr>
          <w:color w:val="000000"/>
          <w:sz w:val="20"/>
          <w:szCs w:val="20"/>
        </w:rPr>
        <w:t>e-mail</w:t>
      </w:r>
      <w:r w:rsidRPr="002277D2">
        <w:rPr>
          <w:color w:val="000000"/>
          <w:spacing w:val="-4"/>
          <w:sz w:val="20"/>
          <w:szCs w:val="20"/>
        </w:rPr>
        <w:t xml:space="preserve"> </w:t>
      </w:r>
      <w:r w:rsidRPr="002277D2">
        <w:rPr>
          <w:color w:val="000000"/>
          <w:sz w:val="20"/>
          <w:szCs w:val="20"/>
        </w:rPr>
        <w:t>account,</w:t>
      </w:r>
      <w:r w:rsidRPr="002277D2">
        <w:rPr>
          <w:color w:val="000000"/>
          <w:spacing w:val="-4"/>
          <w:sz w:val="20"/>
          <w:szCs w:val="20"/>
        </w:rPr>
        <w:t xml:space="preserve"> </w:t>
      </w:r>
      <w:r w:rsidRPr="002277D2">
        <w:rPr>
          <w:color w:val="000000"/>
          <w:sz w:val="20"/>
          <w:szCs w:val="20"/>
        </w:rPr>
        <w:t>regardless</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your</w:t>
      </w:r>
      <w:r w:rsidRPr="002277D2">
        <w:rPr>
          <w:color w:val="000000"/>
          <w:spacing w:val="-4"/>
          <w:sz w:val="20"/>
          <w:szCs w:val="20"/>
        </w:rPr>
        <w:t xml:space="preserve"> </w:t>
      </w:r>
      <w:r w:rsidRPr="002277D2">
        <w:rPr>
          <w:color w:val="000000"/>
          <w:sz w:val="20"/>
          <w:szCs w:val="20"/>
        </w:rPr>
        <w:t>proposed</w:t>
      </w:r>
      <w:r w:rsidRPr="002277D2">
        <w:rPr>
          <w:color w:val="000000"/>
          <w:spacing w:val="-3"/>
          <w:sz w:val="20"/>
          <w:szCs w:val="20"/>
        </w:rPr>
        <w:t xml:space="preserve"> </w:t>
      </w:r>
      <w:r w:rsidRPr="002277D2">
        <w:rPr>
          <w:color w:val="000000"/>
          <w:sz w:val="20"/>
          <w:szCs w:val="20"/>
        </w:rPr>
        <w:t>reasons for doing</w:t>
      </w:r>
      <w:r w:rsidRPr="002277D2">
        <w:rPr>
          <w:color w:val="000000"/>
          <w:spacing w:val="-6"/>
          <w:sz w:val="20"/>
          <w:szCs w:val="20"/>
        </w:rPr>
        <w:t xml:space="preserve"> </w:t>
      </w:r>
      <w:r w:rsidRPr="002277D2">
        <w:rPr>
          <w:color w:val="000000"/>
          <w:sz w:val="20"/>
          <w:szCs w:val="20"/>
        </w:rPr>
        <w:t>so.</w:t>
      </w:r>
    </w:p>
    <w:p w14:paraId="6A959890" w14:textId="77777777" w:rsidR="002277D2" w:rsidRDefault="009F6D5C" w:rsidP="00363419">
      <w:pPr>
        <w:numPr>
          <w:ilvl w:val="2"/>
          <w:numId w:val="5"/>
        </w:numPr>
        <w:rPr>
          <w:color w:val="000000"/>
          <w:sz w:val="20"/>
          <w:szCs w:val="20"/>
        </w:rPr>
      </w:pPr>
      <w:r w:rsidRPr="002277D2">
        <w:rPr>
          <w:color w:val="000000"/>
          <w:sz w:val="20"/>
          <w:szCs w:val="20"/>
        </w:rPr>
        <w:t>To pass outside your</w:t>
      </w:r>
      <w:r w:rsidRPr="002277D2">
        <w:rPr>
          <w:color w:val="000000"/>
          <w:spacing w:val="-12"/>
          <w:sz w:val="20"/>
          <w:szCs w:val="20"/>
        </w:rPr>
        <w:t xml:space="preserve"> </w:t>
      </w:r>
      <w:r w:rsidRPr="002277D2">
        <w:rPr>
          <w:color w:val="000000"/>
          <w:sz w:val="20"/>
          <w:szCs w:val="20"/>
        </w:rPr>
        <w:t>control.</w:t>
      </w:r>
    </w:p>
    <w:p w14:paraId="080ABB6F" w14:textId="77777777" w:rsidR="002277D2" w:rsidRDefault="009F6D5C" w:rsidP="00363419">
      <w:pPr>
        <w:numPr>
          <w:ilvl w:val="2"/>
          <w:numId w:val="5"/>
        </w:numPr>
        <w:rPr>
          <w:color w:val="000000"/>
          <w:sz w:val="20"/>
          <w:szCs w:val="20"/>
        </w:rPr>
      </w:pPr>
      <w:r w:rsidRPr="002277D2">
        <w:rPr>
          <w:color w:val="000000"/>
          <w:sz w:val="20"/>
          <w:szCs w:val="20"/>
        </w:rPr>
        <w:t>This restriction will continue to apply after the termination of your employment. This restriction</w:t>
      </w:r>
      <w:r w:rsidRPr="002277D2">
        <w:rPr>
          <w:color w:val="000000"/>
          <w:spacing w:val="-5"/>
          <w:sz w:val="20"/>
          <w:szCs w:val="20"/>
        </w:rPr>
        <w:t xml:space="preserve"> </w:t>
      </w:r>
      <w:r w:rsidRPr="002277D2">
        <w:rPr>
          <w:color w:val="000000"/>
          <w:sz w:val="20"/>
          <w:szCs w:val="20"/>
        </w:rPr>
        <w:t>will</w:t>
      </w:r>
      <w:r w:rsidRPr="002277D2">
        <w:rPr>
          <w:color w:val="000000"/>
          <w:spacing w:val="-5"/>
          <w:sz w:val="20"/>
          <w:szCs w:val="20"/>
        </w:rPr>
        <w:t xml:space="preserve"> </w:t>
      </w:r>
      <w:r w:rsidRPr="002277D2">
        <w:rPr>
          <w:color w:val="000000"/>
          <w:sz w:val="20"/>
          <w:szCs w:val="20"/>
        </w:rPr>
        <w:t>cease</w:t>
      </w:r>
      <w:r w:rsidRPr="002277D2">
        <w:rPr>
          <w:color w:val="000000"/>
          <w:spacing w:val="-4"/>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apply</w:t>
      </w:r>
      <w:r w:rsidRPr="002277D2">
        <w:rPr>
          <w:color w:val="000000"/>
          <w:spacing w:val="-8"/>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any</w:t>
      </w:r>
      <w:r w:rsidRPr="002277D2">
        <w:rPr>
          <w:color w:val="000000"/>
          <w:spacing w:val="-8"/>
          <w:sz w:val="20"/>
          <w:szCs w:val="20"/>
        </w:rPr>
        <w:t xml:space="preserve"> </w:t>
      </w:r>
      <w:r w:rsidRPr="002277D2">
        <w:rPr>
          <w:color w:val="000000"/>
          <w:sz w:val="20"/>
          <w:szCs w:val="20"/>
        </w:rPr>
        <w:t>information</w:t>
      </w:r>
      <w:r w:rsidRPr="002277D2">
        <w:rPr>
          <w:color w:val="000000"/>
          <w:spacing w:val="-5"/>
          <w:sz w:val="20"/>
          <w:szCs w:val="20"/>
        </w:rPr>
        <w:t xml:space="preserve"> </w:t>
      </w:r>
      <w:r w:rsidRPr="002277D2">
        <w:rPr>
          <w:color w:val="000000"/>
          <w:sz w:val="20"/>
          <w:szCs w:val="20"/>
        </w:rPr>
        <w:t>which</w:t>
      </w:r>
      <w:r w:rsidRPr="002277D2">
        <w:rPr>
          <w:color w:val="000000"/>
          <w:spacing w:val="-5"/>
          <w:sz w:val="20"/>
          <w:szCs w:val="20"/>
        </w:rPr>
        <w:t xml:space="preserve"> </w:t>
      </w:r>
      <w:r w:rsidRPr="002277D2">
        <w:rPr>
          <w:color w:val="000000"/>
          <w:sz w:val="20"/>
          <w:szCs w:val="20"/>
        </w:rPr>
        <w:t>may</w:t>
      </w:r>
      <w:r w:rsidRPr="002277D2">
        <w:rPr>
          <w:color w:val="000000"/>
          <w:spacing w:val="-7"/>
          <w:sz w:val="20"/>
          <w:szCs w:val="20"/>
        </w:rPr>
        <w:t xml:space="preserve"> </w:t>
      </w:r>
      <w:r w:rsidRPr="002277D2">
        <w:rPr>
          <w:color w:val="000000"/>
          <w:sz w:val="20"/>
          <w:szCs w:val="20"/>
        </w:rPr>
        <w:t>come</w:t>
      </w:r>
      <w:r w:rsidRPr="002277D2">
        <w:rPr>
          <w:color w:val="000000"/>
          <w:spacing w:val="-4"/>
          <w:sz w:val="20"/>
          <w:szCs w:val="20"/>
        </w:rPr>
        <w:t xml:space="preserve"> </w:t>
      </w:r>
      <w:r w:rsidRPr="002277D2">
        <w:rPr>
          <w:color w:val="000000"/>
          <w:sz w:val="20"/>
          <w:szCs w:val="20"/>
        </w:rPr>
        <w:t>into</w:t>
      </w:r>
      <w:r w:rsidRPr="002277D2">
        <w:rPr>
          <w:color w:val="000000"/>
          <w:spacing w:val="-3"/>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public</w:t>
      </w:r>
      <w:r w:rsidRPr="002277D2">
        <w:rPr>
          <w:color w:val="000000"/>
          <w:spacing w:val="-4"/>
          <w:sz w:val="20"/>
          <w:szCs w:val="20"/>
        </w:rPr>
        <w:t xml:space="preserve"> </w:t>
      </w:r>
      <w:r w:rsidRPr="002277D2">
        <w:rPr>
          <w:color w:val="000000"/>
          <w:sz w:val="20"/>
          <w:szCs w:val="20"/>
        </w:rPr>
        <w:t>domain through disclosure by the Employer or otherwise than as a result of direct or indirect disclosure</w:t>
      </w:r>
      <w:r w:rsidRPr="002277D2">
        <w:rPr>
          <w:color w:val="000000"/>
          <w:spacing w:val="-3"/>
          <w:sz w:val="20"/>
          <w:szCs w:val="20"/>
        </w:rPr>
        <w:t xml:space="preserve"> </w:t>
      </w:r>
      <w:r w:rsidRPr="002277D2">
        <w:rPr>
          <w:color w:val="000000"/>
          <w:sz w:val="20"/>
          <w:szCs w:val="20"/>
        </w:rPr>
        <w:t>by</w:t>
      </w:r>
      <w:r w:rsidRPr="002277D2">
        <w:rPr>
          <w:color w:val="000000"/>
          <w:spacing w:val="-7"/>
          <w:sz w:val="20"/>
          <w:szCs w:val="20"/>
        </w:rPr>
        <w:t xml:space="preserve"> </w:t>
      </w:r>
      <w:r w:rsidRPr="002277D2">
        <w:rPr>
          <w:color w:val="000000"/>
          <w:sz w:val="20"/>
          <w:szCs w:val="20"/>
        </w:rPr>
        <w:t>you</w:t>
      </w:r>
      <w:r w:rsidRPr="002277D2">
        <w:rPr>
          <w:color w:val="000000"/>
          <w:spacing w:val="-4"/>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breach</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terms</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this</w:t>
      </w:r>
      <w:r w:rsidRPr="002277D2">
        <w:rPr>
          <w:color w:val="000000"/>
          <w:spacing w:val="-4"/>
          <w:sz w:val="20"/>
          <w:szCs w:val="20"/>
        </w:rPr>
        <w:t xml:space="preserve"> </w:t>
      </w:r>
      <w:r w:rsidRPr="002277D2">
        <w:rPr>
          <w:color w:val="000000"/>
          <w:sz w:val="20"/>
          <w:szCs w:val="20"/>
        </w:rPr>
        <w:t>clause.</w:t>
      </w:r>
    </w:p>
    <w:p w14:paraId="1EC5531D" w14:textId="77777777" w:rsidR="002277D2" w:rsidRDefault="009F6D5C" w:rsidP="00363419">
      <w:pPr>
        <w:numPr>
          <w:ilvl w:val="2"/>
          <w:numId w:val="5"/>
        </w:numPr>
        <w:rPr>
          <w:color w:val="000000"/>
          <w:sz w:val="20"/>
          <w:szCs w:val="20"/>
        </w:rPr>
      </w:pPr>
      <w:r w:rsidRPr="002277D2">
        <w:rPr>
          <w:color w:val="000000"/>
          <w:sz w:val="20"/>
          <w:szCs w:val="20"/>
        </w:rPr>
        <w:t>All confidential information is the property of the Employer and you agree to hand all documents containing confidential information and any copies which are in your possession or</w:t>
      </w:r>
      <w:r w:rsidRPr="002277D2">
        <w:rPr>
          <w:color w:val="000000"/>
          <w:spacing w:val="-4"/>
          <w:sz w:val="20"/>
          <w:szCs w:val="20"/>
        </w:rPr>
        <w:t xml:space="preserve"> </w:t>
      </w:r>
      <w:r w:rsidRPr="002277D2">
        <w:rPr>
          <w:color w:val="000000"/>
          <w:sz w:val="20"/>
          <w:szCs w:val="20"/>
        </w:rPr>
        <w:t>under</w:t>
      </w:r>
      <w:r w:rsidRPr="002277D2">
        <w:rPr>
          <w:color w:val="000000"/>
          <w:spacing w:val="-4"/>
          <w:sz w:val="20"/>
          <w:szCs w:val="20"/>
        </w:rPr>
        <w:t xml:space="preserve"> </w:t>
      </w:r>
      <w:r w:rsidRPr="002277D2">
        <w:rPr>
          <w:color w:val="000000"/>
          <w:sz w:val="20"/>
          <w:szCs w:val="20"/>
        </w:rPr>
        <w:t>your</w:t>
      </w:r>
      <w:r w:rsidRPr="002277D2">
        <w:rPr>
          <w:color w:val="000000"/>
          <w:spacing w:val="-4"/>
          <w:sz w:val="20"/>
          <w:szCs w:val="20"/>
        </w:rPr>
        <w:t xml:space="preserve"> </w:t>
      </w:r>
      <w:r w:rsidRPr="002277D2">
        <w:rPr>
          <w:color w:val="000000"/>
          <w:sz w:val="20"/>
          <w:szCs w:val="20"/>
        </w:rPr>
        <w:t>control</w:t>
      </w:r>
      <w:r w:rsidRPr="002277D2">
        <w:rPr>
          <w:color w:val="000000"/>
          <w:spacing w:val="-5"/>
          <w:sz w:val="20"/>
          <w:szCs w:val="20"/>
        </w:rPr>
        <w:t xml:space="preserve"> </w:t>
      </w:r>
      <w:r w:rsidRPr="002277D2">
        <w:rPr>
          <w:color w:val="000000"/>
          <w:sz w:val="20"/>
          <w:szCs w:val="20"/>
        </w:rPr>
        <w:t>over</w:t>
      </w:r>
      <w:r w:rsidRPr="002277D2">
        <w:rPr>
          <w:color w:val="000000"/>
          <w:spacing w:val="-4"/>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the Employer</w:t>
      </w:r>
      <w:r w:rsidRPr="002277D2">
        <w:rPr>
          <w:color w:val="000000"/>
          <w:spacing w:val="-3"/>
          <w:sz w:val="20"/>
          <w:szCs w:val="20"/>
        </w:rPr>
        <w:t xml:space="preserve"> </w:t>
      </w:r>
      <w:r w:rsidRPr="002277D2">
        <w:rPr>
          <w:color w:val="000000"/>
          <w:sz w:val="20"/>
          <w:szCs w:val="20"/>
        </w:rPr>
        <w:t>on</w:t>
      </w:r>
      <w:r w:rsidRPr="002277D2">
        <w:rPr>
          <w:color w:val="000000"/>
          <w:spacing w:val="-5"/>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termination</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your</w:t>
      </w:r>
      <w:r w:rsidRPr="002277D2">
        <w:rPr>
          <w:color w:val="000000"/>
          <w:spacing w:val="-2"/>
          <w:sz w:val="20"/>
          <w:szCs w:val="20"/>
        </w:rPr>
        <w:t xml:space="preserve"> </w:t>
      </w:r>
      <w:r w:rsidRPr="002277D2">
        <w:rPr>
          <w:color w:val="000000"/>
          <w:sz w:val="20"/>
          <w:szCs w:val="20"/>
        </w:rPr>
        <w:t>employment</w:t>
      </w:r>
      <w:r w:rsidRPr="002277D2">
        <w:rPr>
          <w:color w:val="000000"/>
          <w:spacing w:val="-5"/>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at</w:t>
      </w:r>
      <w:r w:rsidRPr="002277D2">
        <w:rPr>
          <w:color w:val="000000"/>
          <w:spacing w:val="-4"/>
          <w:sz w:val="20"/>
          <w:szCs w:val="20"/>
        </w:rPr>
        <w:t xml:space="preserve"> </w:t>
      </w:r>
      <w:r w:rsidRPr="002277D2">
        <w:rPr>
          <w:color w:val="000000"/>
          <w:sz w:val="20"/>
          <w:szCs w:val="20"/>
        </w:rPr>
        <w:t xml:space="preserve">the request </w:t>
      </w:r>
      <w:r w:rsidRPr="002277D2">
        <w:rPr>
          <w:color w:val="000000"/>
          <w:sz w:val="20"/>
          <w:szCs w:val="20"/>
        </w:rPr>
        <w:lastRenderedPageBreak/>
        <w:t>of the Employer, at any time during your employment. For this purpose, the term “documents” includes computer disks, memory sticks, portable hard drives and all other materials capable of storing data and</w:t>
      </w:r>
      <w:r w:rsidRPr="002277D2">
        <w:rPr>
          <w:color w:val="000000"/>
          <w:spacing w:val="-29"/>
          <w:sz w:val="20"/>
          <w:szCs w:val="20"/>
        </w:rPr>
        <w:t xml:space="preserve"> </w:t>
      </w:r>
      <w:r w:rsidRPr="002277D2">
        <w:rPr>
          <w:color w:val="000000"/>
          <w:sz w:val="20"/>
          <w:szCs w:val="20"/>
        </w:rPr>
        <w:t>information.</w:t>
      </w:r>
    </w:p>
    <w:p w14:paraId="13124572" w14:textId="77777777" w:rsidR="002277D2" w:rsidRDefault="009F6D5C" w:rsidP="00363419">
      <w:pPr>
        <w:numPr>
          <w:ilvl w:val="2"/>
          <w:numId w:val="5"/>
        </w:numPr>
        <w:rPr>
          <w:color w:val="000000"/>
          <w:sz w:val="20"/>
          <w:szCs w:val="20"/>
        </w:rPr>
      </w:pPr>
      <w:r w:rsidRPr="002277D2">
        <w:rPr>
          <w:color w:val="000000"/>
          <w:sz w:val="20"/>
          <w:szCs w:val="20"/>
        </w:rPr>
        <w:t>If</w:t>
      </w:r>
      <w:r w:rsidRPr="002277D2">
        <w:rPr>
          <w:color w:val="000000"/>
          <w:spacing w:val="-6"/>
          <w:sz w:val="20"/>
          <w:szCs w:val="20"/>
        </w:rPr>
        <w:t xml:space="preserve"> </w:t>
      </w:r>
      <w:r w:rsidRPr="002277D2">
        <w:rPr>
          <w:color w:val="000000"/>
          <w:sz w:val="20"/>
          <w:szCs w:val="20"/>
        </w:rPr>
        <w:t>required</w:t>
      </w:r>
      <w:r w:rsidRPr="002277D2">
        <w:rPr>
          <w:color w:val="000000"/>
          <w:spacing w:val="-3"/>
          <w:sz w:val="20"/>
          <w:szCs w:val="20"/>
        </w:rPr>
        <w:t xml:space="preserve"> </w:t>
      </w:r>
      <w:r w:rsidRPr="002277D2">
        <w:rPr>
          <w:color w:val="000000"/>
          <w:sz w:val="20"/>
          <w:szCs w:val="20"/>
        </w:rPr>
        <w:t>by</w:t>
      </w:r>
      <w:r w:rsidRPr="002277D2">
        <w:rPr>
          <w:color w:val="000000"/>
          <w:spacing w:val="-8"/>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Employer</w:t>
      </w:r>
      <w:r w:rsidRPr="002277D2">
        <w:rPr>
          <w:color w:val="000000"/>
          <w:spacing w:val="-2"/>
          <w:sz w:val="20"/>
          <w:szCs w:val="20"/>
        </w:rPr>
        <w:t xml:space="preserve"> </w:t>
      </w:r>
      <w:r w:rsidRPr="002277D2">
        <w:rPr>
          <w:color w:val="000000"/>
          <w:sz w:val="20"/>
          <w:szCs w:val="20"/>
        </w:rPr>
        <w:t>under</w:t>
      </w:r>
      <w:r w:rsidRPr="002277D2">
        <w:rPr>
          <w:color w:val="000000"/>
          <w:spacing w:val="-3"/>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terms</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this</w:t>
      </w:r>
      <w:r w:rsidRPr="002277D2">
        <w:rPr>
          <w:color w:val="000000"/>
          <w:spacing w:val="-5"/>
          <w:sz w:val="20"/>
          <w:szCs w:val="20"/>
        </w:rPr>
        <w:t xml:space="preserve"> </w:t>
      </w:r>
      <w:r w:rsidRPr="002277D2">
        <w:rPr>
          <w:color w:val="000000"/>
          <w:sz w:val="20"/>
          <w:szCs w:val="20"/>
        </w:rPr>
        <w:t>provision,</w:t>
      </w:r>
      <w:r w:rsidRPr="002277D2">
        <w:rPr>
          <w:color w:val="000000"/>
          <w:spacing w:val="-4"/>
          <w:sz w:val="20"/>
          <w:szCs w:val="20"/>
        </w:rPr>
        <w:t xml:space="preserve"> </w:t>
      </w:r>
      <w:r w:rsidRPr="002277D2">
        <w:rPr>
          <w:color w:val="000000"/>
          <w:sz w:val="20"/>
          <w:szCs w:val="20"/>
        </w:rPr>
        <w:t>you</w:t>
      </w:r>
      <w:r w:rsidRPr="002277D2">
        <w:rPr>
          <w:color w:val="000000"/>
          <w:spacing w:val="-5"/>
          <w:sz w:val="20"/>
          <w:szCs w:val="20"/>
        </w:rPr>
        <w:t xml:space="preserve"> </w:t>
      </w:r>
      <w:r w:rsidRPr="002277D2">
        <w:rPr>
          <w:color w:val="000000"/>
          <w:sz w:val="20"/>
          <w:szCs w:val="20"/>
        </w:rPr>
        <w:t>will</w:t>
      </w:r>
      <w:r w:rsidRPr="002277D2">
        <w:rPr>
          <w:color w:val="000000"/>
          <w:spacing w:val="-5"/>
          <w:sz w:val="20"/>
          <w:szCs w:val="20"/>
        </w:rPr>
        <w:t xml:space="preserve"> </w:t>
      </w:r>
      <w:r w:rsidRPr="002277D2">
        <w:rPr>
          <w:color w:val="000000"/>
          <w:sz w:val="20"/>
          <w:szCs w:val="20"/>
        </w:rPr>
        <w:t>also</w:t>
      </w:r>
      <w:r w:rsidRPr="002277D2">
        <w:rPr>
          <w:color w:val="000000"/>
          <w:spacing w:val="-4"/>
          <w:sz w:val="20"/>
          <w:szCs w:val="20"/>
        </w:rPr>
        <w:t xml:space="preserve"> </w:t>
      </w:r>
      <w:r w:rsidRPr="002277D2">
        <w:rPr>
          <w:color w:val="000000"/>
          <w:sz w:val="20"/>
          <w:szCs w:val="20"/>
        </w:rPr>
        <w:t>give</w:t>
      </w:r>
      <w:r w:rsidRPr="002277D2">
        <w:rPr>
          <w:color w:val="000000"/>
          <w:spacing w:val="-4"/>
          <w:sz w:val="20"/>
          <w:szCs w:val="20"/>
        </w:rPr>
        <w:t xml:space="preserve"> </w:t>
      </w:r>
      <w:r w:rsidRPr="002277D2">
        <w:rPr>
          <w:color w:val="000000"/>
          <w:sz w:val="20"/>
          <w:szCs w:val="20"/>
        </w:rPr>
        <w:t>a</w:t>
      </w:r>
      <w:r w:rsidRPr="002277D2">
        <w:rPr>
          <w:color w:val="000000"/>
          <w:spacing w:val="-4"/>
          <w:sz w:val="20"/>
          <w:szCs w:val="20"/>
        </w:rPr>
        <w:t xml:space="preserve"> </w:t>
      </w:r>
      <w:r w:rsidRPr="002277D2">
        <w:rPr>
          <w:color w:val="000000"/>
          <w:sz w:val="20"/>
          <w:szCs w:val="20"/>
        </w:rPr>
        <w:t>written undertaking that all confidential information has been duly returned to the Employer or permanently deleted or</w:t>
      </w:r>
      <w:r w:rsidRPr="002277D2">
        <w:rPr>
          <w:color w:val="000000"/>
          <w:spacing w:val="-16"/>
          <w:sz w:val="20"/>
          <w:szCs w:val="20"/>
        </w:rPr>
        <w:t xml:space="preserve"> </w:t>
      </w:r>
      <w:r w:rsidRPr="002277D2">
        <w:rPr>
          <w:color w:val="000000"/>
          <w:sz w:val="20"/>
          <w:szCs w:val="20"/>
        </w:rPr>
        <w:t>destroyed.</w:t>
      </w:r>
    </w:p>
    <w:p w14:paraId="3EFEEBF3" w14:textId="77777777" w:rsidR="002277D2" w:rsidRDefault="009F6D5C" w:rsidP="00363419">
      <w:pPr>
        <w:numPr>
          <w:ilvl w:val="2"/>
          <w:numId w:val="5"/>
        </w:numPr>
        <w:rPr>
          <w:color w:val="000000"/>
          <w:sz w:val="20"/>
          <w:szCs w:val="20"/>
        </w:rPr>
      </w:pPr>
      <w:r w:rsidRPr="002277D2">
        <w:rPr>
          <w:color w:val="000000"/>
          <w:sz w:val="20"/>
          <w:szCs w:val="20"/>
        </w:rPr>
        <w:t>The wrongful disclosure or transfer of confidential information or other breach of confidentiality is a disciplinary offence. Depending on the seriousness of the offence, it may</w:t>
      </w:r>
      <w:r w:rsidRPr="002277D2">
        <w:rPr>
          <w:color w:val="000000"/>
          <w:spacing w:val="-9"/>
          <w:sz w:val="20"/>
          <w:szCs w:val="20"/>
        </w:rPr>
        <w:t xml:space="preserve"> </w:t>
      </w:r>
      <w:r w:rsidRPr="002277D2">
        <w:rPr>
          <w:color w:val="000000"/>
          <w:sz w:val="20"/>
          <w:szCs w:val="20"/>
        </w:rPr>
        <w:t>amount</w:t>
      </w:r>
      <w:r w:rsidRPr="002277D2">
        <w:rPr>
          <w:color w:val="000000"/>
          <w:spacing w:val="-7"/>
          <w:sz w:val="20"/>
          <w:szCs w:val="20"/>
        </w:rPr>
        <w:t xml:space="preserve"> </w:t>
      </w:r>
      <w:r w:rsidRPr="002277D2">
        <w:rPr>
          <w:color w:val="000000"/>
          <w:sz w:val="20"/>
          <w:szCs w:val="20"/>
        </w:rPr>
        <w:t>to</w:t>
      </w:r>
      <w:r w:rsidRPr="002277D2">
        <w:rPr>
          <w:color w:val="000000"/>
          <w:spacing w:val="-5"/>
          <w:sz w:val="20"/>
          <w:szCs w:val="20"/>
        </w:rPr>
        <w:t xml:space="preserve"> </w:t>
      </w:r>
      <w:r w:rsidRPr="002277D2">
        <w:rPr>
          <w:color w:val="000000"/>
          <w:sz w:val="20"/>
          <w:szCs w:val="20"/>
        </w:rPr>
        <w:t>potential</w:t>
      </w:r>
      <w:r w:rsidRPr="002277D2">
        <w:rPr>
          <w:color w:val="000000"/>
          <w:spacing w:val="-7"/>
          <w:sz w:val="20"/>
          <w:szCs w:val="20"/>
        </w:rPr>
        <w:t xml:space="preserve"> </w:t>
      </w:r>
      <w:r w:rsidRPr="002277D2">
        <w:rPr>
          <w:color w:val="000000"/>
          <w:sz w:val="20"/>
          <w:szCs w:val="20"/>
        </w:rPr>
        <w:t>gross</w:t>
      </w:r>
      <w:r w:rsidRPr="002277D2">
        <w:rPr>
          <w:color w:val="000000"/>
          <w:spacing w:val="-7"/>
          <w:sz w:val="20"/>
          <w:szCs w:val="20"/>
        </w:rPr>
        <w:t xml:space="preserve"> </w:t>
      </w:r>
      <w:r w:rsidRPr="002277D2">
        <w:rPr>
          <w:color w:val="000000"/>
          <w:sz w:val="20"/>
          <w:szCs w:val="20"/>
        </w:rPr>
        <w:t>misconduct</w:t>
      </w:r>
      <w:r w:rsidRPr="002277D2">
        <w:rPr>
          <w:color w:val="000000"/>
          <w:spacing w:val="-6"/>
          <w:sz w:val="20"/>
          <w:szCs w:val="20"/>
        </w:rPr>
        <w:t xml:space="preserve"> </w:t>
      </w:r>
      <w:r w:rsidRPr="002277D2">
        <w:rPr>
          <w:color w:val="000000"/>
          <w:sz w:val="20"/>
          <w:szCs w:val="20"/>
        </w:rPr>
        <w:t>and</w:t>
      </w:r>
      <w:r w:rsidRPr="002277D2">
        <w:rPr>
          <w:color w:val="000000"/>
          <w:spacing w:val="-5"/>
          <w:sz w:val="20"/>
          <w:szCs w:val="20"/>
        </w:rPr>
        <w:t xml:space="preserve"> </w:t>
      </w:r>
      <w:r w:rsidRPr="002277D2">
        <w:rPr>
          <w:color w:val="000000"/>
          <w:sz w:val="20"/>
          <w:szCs w:val="20"/>
        </w:rPr>
        <w:t>could</w:t>
      </w:r>
      <w:r w:rsidRPr="002277D2">
        <w:rPr>
          <w:color w:val="000000"/>
          <w:spacing w:val="-5"/>
          <w:sz w:val="20"/>
          <w:szCs w:val="20"/>
        </w:rPr>
        <w:t xml:space="preserve"> </w:t>
      </w:r>
      <w:r w:rsidRPr="002277D2">
        <w:rPr>
          <w:color w:val="000000"/>
          <w:sz w:val="20"/>
          <w:szCs w:val="20"/>
        </w:rPr>
        <w:t>result</w:t>
      </w:r>
      <w:r w:rsidRPr="002277D2">
        <w:rPr>
          <w:color w:val="000000"/>
          <w:spacing w:val="-7"/>
          <w:sz w:val="20"/>
          <w:szCs w:val="20"/>
        </w:rPr>
        <w:t xml:space="preserve"> </w:t>
      </w:r>
      <w:r w:rsidRPr="002277D2">
        <w:rPr>
          <w:color w:val="000000"/>
          <w:sz w:val="20"/>
          <w:szCs w:val="20"/>
        </w:rPr>
        <w:t>in</w:t>
      </w:r>
      <w:r w:rsidRPr="002277D2">
        <w:rPr>
          <w:color w:val="000000"/>
          <w:spacing w:val="-7"/>
          <w:sz w:val="20"/>
          <w:szCs w:val="20"/>
        </w:rPr>
        <w:t xml:space="preserve"> </w:t>
      </w:r>
      <w:r w:rsidRPr="002277D2">
        <w:rPr>
          <w:color w:val="000000"/>
          <w:sz w:val="20"/>
          <w:szCs w:val="20"/>
        </w:rPr>
        <w:t>your</w:t>
      </w:r>
      <w:r w:rsidRPr="002277D2">
        <w:rPr>
          <w:color w:val="000000"/>
          <w:spacing w:val="-6"/>
          <w:sz w:val="20"/>
          <w:szCs w:val="20"/>
        </w:rPr>
        <w:t xml:space="preserve"> </w:t>
      </w:r>
      <w:r w:rsidRPr="002277D2">
        <w:rPr>
          <w:color w:val="000000"/>
          <w:sz w:val="20"/>
          <w:szCs w:val="20"/>
        </w:rPr>
        <w:t>summary</w:t>
      </w:r>
      <w:r w:rsidRPr="002277D2">
        <w:rPr>
          <w:color w:val="000000"/>
          <w:spacing w:val="-9"/>
          <w:sz w:val="20"/>
          <w:szCs w:val="20"/>
        </w:rPr>
        <w:t xml:space="preserve"> </w:t>
      </w:r>
      <w:r w:rsidRPr="002277D2">
        <w:rPr>
          <w:color w:val="000000"/>
          <w:sz w:val="20"/>
          <w:szCs w:val="20"/>
        </w:rPr>
        <w:t>dismissal.</w:t>
      </w:r>
    </w:p>
    <w:p w14:paraId="54AE9255" w14:textId="77777777" w:rsidR="009F6D5C" w:rsidRPr="002277D2" w:rsidRDefault="009F6D5C" w:rsidP="00363419">
      <w:pPr>
        <w:numPr>
          <w:ilvl w:val="2"/>
          <w:numId w:val="5"/>
        </w:numPr>
        <w:rPr>
          <w:color w:val="000000"/>
          <w:sz w:val="20"/>
          <w:szCs w:val="20"/>
        </w:rPr>
      </w:pPr>
      <w:r w:rsidRPr="002277D2">
        <w:rPr>
          <w:color w:val="000000"/>
          <w:sz w:val="20"/>
          <w:szCs w:val="20"/>
        </w:rPr>
        <w:t>Nothing</w:t>
      </w:r>
      <w:r w:rsidRPr="002277D2">
        <w:rPr>
          <w:color w:val="000000"/>
          <w:spacing w:val="-6"/>
          <w:sz w:val="20"/>
          <w:szCs w:val="20"/>
        </w:rPr>
        <w:t xml:space="preserve"> </w:t>
      </w:r>
      <w:r w:rsidRPr="002277D2">
        <w:rPr>
          <w:color w:val="000000"/>
          <w:sz w:val="20"/>
          <w:szCs w:val="20"/>
        </w:rPr>
        <w:t>in</w:t>
      </w:r>
      <w:r w:rsidRPr="002277D2">
        <w:rPr>
          <w:color w:val="000000"/>
          <w:spacing w:val="-7"/>
          <w:sz w:val="20"/>
          <w:szCs w:val="20"/>
        </w:rPr>
        <w:t xml:space="preserve"> </w:t>
      </w:r>
      <w:r w:rsidRPr="002277D2">
        <w:rPr>
          <w:color w:val="000000"/>
          <w:sz w:val="20"/>
          <w:szCs w:val="20"/>
        </w:rPr>
        <w:t>this</w:t>
      </w:r>
      <w:r w:rsidRPr="002277D2">
        <w:rPr>
          <w:color w:val="000000"/>
          <w:spacing w:val="-6"/>
          <w:sz w:val="20"/>
          <w:szCs w:val="20"/>
        </w:rPr>
        <w:t xml:space="preserve"> </w:t>
      </w:r>
      <w:r w:rsidRPr="002277D2">
        <w:rPr>
          <w:color w:val="000000"/>
          <w:sz w:val="20"/>
          <w:szCs w:val="20"/>
        </w:rPr>
        <w:t>clause</w:t>
      </w:r>
      <w:r w:rsidRPr="002277D2">
        <w:rPr>
          <w:color w:val="000000"/>
          <w:spacing w:val="-5"/>
          <w:sz w:val="20"/>
          <w:szCs w:val="20"/>
        </w:rPr>
        <w:t xml:space="preserve"> </w:t>
      </w:r>
      <w:r w:rsidRPr="002277D2">
        <w:rPr>
          <w:color w:val="000000"/>
          <w:sz w:val="20"/>
          <w:szCs w:val="20"/>
        </w:rPr>
        <w:t>shall</w:t>
      </w:r>
      <w:r w:rsidRPr="002277D2">
        <w:rPr>
          <w:color w:val="000000"/>
          <w:spacing w:val="-5"/>
          <w:sz w:val="20"/>
          <w:szCs w:val="20"/>
        </w:rPr>
        <w:t xml:space="preserve"> </w:t>
      </w:r>
      <w:r w:rsidRPr="002277D2">
        <w:rPr>
          <w:color w:val="000000"/>
          <w:sz w:val="20"/>
          <w:szCs w:val="20"/>
        </w:rPr>
        <w:t>prevent</w:t>
      </w:r>
      <w:r w:rsidRPr="002277D2">
        <w:rPr>
          <w:color w:val="000000"/>
          <w:spacing w:val="-6"/>
          <w:sz w:val="20"/>
          <w:szCs w:val="20"/>
        </w:rPr>
        <w:t xml:space="preserve"> </w:t>
      </w:r>
      <w:r w:rsidRPr="002277D2">
        <w:rPr>
          <w:color w:val="000000"/>
          <w:sz w:val="20"/>
          <w:szCs w:val="20"/>
        </w:rPr>
        <w:t>you</w:t>
      </w:r>
      <w:r w:rsidRPr="002277D2">
        <w:rPr>
          <w:color w:val="000000"/>
          <w:spacing w:val="-6"/>
          <w:sz w:val="20"/>
          <w:szCs w:val="20"/>
        </w:rPr>
        <w:t xml:space="preserve"> </w:t>
      </w:r>
      <w:r w:rsidRPr="002277D2">
        <w:rPr>
          <w:color w:val="000000"/>
          <w:sz w:val="20"/>
          <w:szCs w:val="20"/>
        </w:rPr>
        <w:t>from</w:t>
      </w:r>
      <w:r w:rsidRPr="002277D2">
        <w:rPr>
          <w:color w:val="000000"/>
          <w:spacing w:val="-9"/>
          <w:sz w:val="20"/>
          <w:szCs w:val="20"/>
        </w:rPr>
        <w:t xml:space="preserve"> </w:t>
      </w:r>
      <w:r w:rsidRPr="002277D2">
        <w:rPr>
          <w:color w:val="000000"/>
          <w:sz w:val="20"/>
          <w:szCs w:val="20"/>
        </w:rPr>
        <w:t>disclosing</w:t>
      </w:r>
      <w:r w:rsidRPr="002277D2">
        <w:rPr>
          <w:color w:val="000000"/>
          <w:spacing w:val="-6"/>
          <w:sz w:val="20"/>
          <w:szCs w:val="20"/>
        </w:rPr>
        <w:t xml:space="preserve"> </w:t>
      </w:r>
      <w:r w:rsidRPr="002277D2">
        <w:rPr>
          <w:color w:val="000000"/>
          <w:sz w:val="20"/>
          <w:szCs w:val="20"/>
        </w:rPr>
        <w:t>information</w:t>
      </w:r>
      <w:r w:rsidRPr="002277D2">
        <w:rPr>
          <w:color w:val="000000"/>
          <w:spacing w:val="-6"/>
          <w:sz w:val="20"/>
          <w:szCs w:val="20"/>
        </w:rPr>
        <w:t xml:space="preserve"> </w:t>
      </w:r>
      <w:r w:rsidRPr="002277D2">
        <w:rPr>
          <w:color w:val="000000"/>
          <w:sz w:val="20"/>
          <w:szCs w:val="20"/>
        </w:rPr>
        <w:t>which</w:t>
      </w:r>
      <w:r w:rsidRPr="002277D2">
        <w:rPr>
          <w:color w:val="000000"/>
          <w:spacing w:val="-6"/>
          <w:sz w:val="20"/>
          <w:szCs w:val="20"/>
        </w:rPr>
        <w:t xml:space="preserve"> </w:t>
      </w:r>
      <w:r w:rsidRPr="002277D2">
        <w:rPr>
          <w:color w:val="000000"/>
          <w:sz w:val="20"/>
          <w:szCs w:val="20"/>
        </w:rPr>
        <w:t>you</w:t>
      </w:r>
      <w:r w:rsidRPr="002277D2">
        <w:rPr>
          <w:color w:val="000000"/>
          <w:spacing w:val="-6"/>
          <w:sz w:val="20"/>
          <w:szCs w:val="20"/>
        </w:rPr>
        <w:t xml:space="preserve"> </w:t>
      </w:r>
      <w:r w:rsidRPr="002277D2">
        <w:rPr>
          <w:color w:val="000000"/>
          <w:sz w:val="20"/>
          <w:szCs w:val="20"/>
        </w:rPr>
        <w:t>are</w:t>
      </w:r>
      <w:r w:rsidRPr="002277D2">
        <w:rPr>
          <w:color w:val="000000"/>
          <w:spacing w:val="-5"/>
          <w:sz w:val="20"/>
          <w:szCs w:val="20"/>
        </w:rPr>
        <w:t xml:space="preserve"> </w:t>
      </w:r>
      <w:r w:rsidRPr="002277D2">
        <w:rPr>
          <w:color w:val="000000"/>
          <w:sz w:val="20"/>
          <w:szCs w:val="20"/>
        </w:rPr>
        <w:t>entitled to disclose under the Public Interest Disclosure Act 1998, provided always that the disclosure</w:t>
      </w:r>
      <w:r w:rsidRPr="002277D2">
        <w:rPr>
          <w:color w:val="000000"/>
          <w:spacing w:val="-4"/>
          <w:sz w:val="20"/>
          <w:szCs w:val="20"/>
        </w:rPr>
        <w:t xml:space="preserve"> </w:t>
      </w:r>
      <w:r w:rsidRPr="002277D2">
        <w:rPr>
          <w:color w:val="000000"/>
          <w:sz w:val="20"/>
          <w:szCs w:val="20"/>
        </w:rPr>
        <w:t>is</w:t>
      </w:r>
      <w:r w:rsidRPr="002277D2">
        <w:rPr>
          <w:color w:val="000000"/>
          <w:spacing w:val="-5"/>
          <w:sz w:val="20"/>
          <w:szCs w:val="20"/>
        </w:rPr>
        <w:t xml:space="preserve"> </w:t>
      </w:r>
      <w:r w:rsidRPr="002277D2">
        <w:rPr>
          <w:color w:val="000000"/>
          <w:sz w:val="20"/>
          <w:szCs w:val="20"/>
        </w:rPr>
        <w:t>made</w:t>
      </w:r>
      <w:r w:rsidRPr="002277D2">
        <w:rPr>
          <w:color w:val="000000"/>
          <w:spacing w:val="-4"/>
          <w:sz w:val="20"/>
          <w:szCs w:val="20"/>
        </w:rPr>
        <w:t xml:space="preserve"> </w:t>
      </w:r>
      <w:r w:rsidRPr="002277D2">
        <w:rPr>
          <w:color w:val="000000"/>
          <w:sz w:val="20"/>
          <w:szCs w:val="20"/>
        </w:rPr>
        <w:t>in</w:t>
      </w:r>
      <w:r w:rsidRPr="002277D2">
        <w:rPr>
          <w:color w:val="000000"/>
          <w:spacing w:val="-6"/>
          <w:sz w:val="20"/>
          <w:szCs w:val="20"/>
        </w:rPr>
        <w:t xml:space="preserve"> </w:t>
      </w:r>
      <w:r w:rsidRPr="002277D2">
        <w:rPr>
          <w:color w:val="000000"/>
          <w:sz w:val="20"/>
          <w:szCs w:val="20"/>
        </w:rPr>
        <w:t>accordance</w:t>
      </w:r>
      <w:r w:rsidRPr="002277D2">
        <w:rPr>
          <w:color w:val="000000"/>
          <w:spacing w:val="-4"/>
          <w:sz w:val="20"/>
          <w:szCs w:val="20"/>
        </w:rPr>
        <w:t xml:space="preserve"> </w:t>
      </w:r>
      <w:r w:rsidRPr="002277D2">
        <w:rPr>
          <w:color w:val="000000"/>
          <w:sz w:val="20"/>
          <w:szCs w:val="20"/>
        </w:rPr>
        <w:t>with</w:t>
      </w:r>
      <w:r w:rsidRPr="002277D2">
        <w:rPr>
          <w:color w:val="000000"/>
          <w:spacing w:val="-6"/>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provisions</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that</w:t>
      </w:r>
      <w:r w:rsidRPr="002277D2">
        <w:rPr>
          <w:color w:val="000000"/>
          <w:spacing w:val="-4"/>
          <w:sz w:val="20"/>
          <w:szCs w:val="20"/>
        </w:rPr>
        <w:t xml:space="preserve"> </w:t>
      </w:r>
      <w:r w:rsidRPr="002277D2">
        <w:rPr>
          <w:color w:val="000000"/>
          <w:sz w:val="20"/>
          <w:szCs w:val="20"/>
        </w:rPr>
        <w:t>Act.</w:t>
      </w:r>
    </w:p>
    <w:p w14:paraId="4830A48A" w14:textId="77777777" w:rsidR="009F6D5C" w:rsidRPr="00363419" w:rsidRDefault="009F6D5C" w:rsidP="00363419">
      <w:pPr>
        <w:rPr>
          <w:sz w:val="20"/>
          <w:szCs w:val="20"/>
        </w:rPr>
      </w:pPr>
    </w:p>
    <w:p w14:paraId="0D251DEC" w14:textId="77777777" w:rsidR="009F6D5C" w:rsidRPr="00363419" w:rsidRDefault="00126C5F" w:rsidP="00075DE5">
      <w:pPr>
        <w:numPr>
          <w:ilvl w:val="0"/>
          <w:numId w:val="5"/>
        </w:numPr>
        <w:rPr>
          <w:b/>
          <w:bCs/>
        </w:rPr>
      </w:pPr>
      <w:r w:rsidRPr="00363419">
        <w:rPr>
          <w:b/>
          <w:bCs/>
        </w:rPr>
        <w:t>Changes to terms and conditions of employment</w:t>
      </w:r>
    </w:p>
    <w:p w14:paraId="63F9ADC4" w14:textId="77777777" w:rsidR="002277D2" w:rsidRDefault="009F6D5C" w:rsidP="00363419">
      <w:pPr>
        <w:numPr>
          <w:ilvl w:val="1"/>
          <w:numId w:val="5"/>
        </w:numPr>
        <w:rPr>
          <w:color w:val="000000"/>
          <w:sz w:val="20"/>
          <w:szCs w:val="20"/>
        </w:rPr>
      </w:pPr>
      <w:r w:rsidRPr="00363419">
        <w:rPr>
          <w:color w:val="000000"/>
          <w:sz w:val="20"/>
          <w:szCs w:val="20"/>
        </w:rPr>
        <w:t>The</w:t>
      </w:r>
      <w:r w:rsidRPr="00363419">
        <w:rPr>
          <w:color w:val="000000"/>
          <w:spacing w:val="-4"/>
          <w:sz w:val="20"/>
          <w:szCs w:val="20"/>
        </w:rPr>
        <w:t xml:space="preserve"> </w:t>
      </w:r>
      <w:r w:rsidRPr="00363419">
        <w:rPr>
          <w:color w:val="000000"/>
          <w:sz w:val="20"/>
          <w:szCs w:val="20"/>
        </w:rPr>
        <w:t>Employer</w:t>
      </w:r>
      <w:r w:rsidRPr="00363419">
        <w:rPr>
          <w:color w:val="000000"/>
          <w:spacing w:val="-3"/>
          <w:sz w:val="20"/>
          <w:szCs w:val="20"/>
        </w:rPr>
        <w:t xml:space="preserve"> </w:t>
      </w:r>
      <w:r w:rsidRPr="00363419">
        <w:rPr>
          <w:color w:val="000000"/>
          <w:sz w:val="20"/>
          <w:szCs w:val="20"/>
        </w:rPr>
        <w:t>may</w:t>
      </w:r>
      <w:r w:rsidRPr="00363419">
        <w:rPr>
          <w:color w:val="000000"/>
          <w:spacing w:val="-7"/>
          <w:sz w:val="20"/>
          <w:szCs w:val="20"/>
        </w:rPr>
        <w:t xml:space="preserve"> </w:t>
      </w:r>
      <w:r w:rsidRPr="00363419">
        <w:rPr>
          <w:color w:val="000000"/>
          <w:sz w:val="20"/>
          <w:szCs w:val="20"/>
        </w:rPr>
        <w:t>amend</w:t>
      </w:r>
      <w:r w:rsidRPr="00363419">
        <w:rPr>
          <w:color w:val="000000"/>
          <w:spacing w:val="-3"/>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vary</w:t>
      </w:r>
      <w:r w:rsidRPr="00363419">
        <w:rPr>
          <w:color w:val="000000"/>
          <w:spacing w:val="-8"/>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non-contractual</w:t>
      </w:r>
      <w:r w:rsidRPr="00363419">
        <w:rPr>
          <w:color w:val="000000"/>
          <w:spacing w:val="-4"/>
          <w:sz w:val="20"/>
          <w:szCs w:val="20"/>
        </w:rPr>
        <w:t xml:space="preserve"> </w:t>
      </w:r>
      <w:r w:rsidRPr="00363419">
        <w:rPr>
          <w:color w:val="000000"/>
          <w:sz w:val="20"/>
          <w:szCs w:val="20"/>
        </w:rPr>
        <w:t>Policies</w:t>
      </w:r>
      <w:r w:rsidRPr="00363419">
        <w:rPr>
          <w:color w:val="000000"/>
          <w:spacing w:val="-5"/>
          <w:sz w:val="20"/>
          <w:szCs w:val="20"/>
        </w:rPr>
        <w:t xml:space="preserve"> </w:t>
      </w:r>
      <w:r w:rsidRPr="00363419">
        <w:rPr>
          <w:color w:val="000000"/>
          <w:sz w:val="20"/>
          <w:szCs w:val="20"/>
        </w:rPr>
        <w:t>and</w:t>
      </w:r>
      <w:r w:rsidRPr="00363419">
        <w:rPr>
          <w:color w:val="000000"/>
          <w:spacing w:val="-3"/>
          <w:sz w:val="20"/>
          <w:szCs w:val="20"/>
        </w:rPr>
        <w:t xml:space="preserve"> </w:t>
      </w:r>
      <w:r w:rsidRPr="00363419">
        <w:rPr>
          <w:color w:val="000000"/>
          <w:sz w:val="20"/>
          <w:szCs w:val="20"/>
        </w:rPr>
        <w:t>Procedures</w:t>
      </w:r>
      <w:r w:rsidRPr="00363419">
        <w:rPr>
          <w:color w:val="000000"/>
          <w:spacing w:val="-5"/>
          <w:sz w:val="20"/>
          <w:szCs w:val="20"/>
        </w:rPr>
        <w:t xml:space="preserve"> </w:t>
      </w:r>
      <w:r w:rsidRPr="00363419">
        <w:rPr>
          <w:color w:val="000000"/>
          <w:sz w:val="20"/>
          <w:szCs w:val="20"/>
        </w:rPr>
        <w:t>from</w:t>
      </w:r>
      <w:r w:rsidRPr="00363419">
        <w:rPr>
          <w:color w:val="000000"/>
          <w:spacing w:val="-8"/>
          <w:sz w:val="20"/>
          <w:szCs w:val="20"/>
        </w:rPr>
        <w:t xml:space="preserve"> </w:t>
      </w:r>
      <w:r w:rsidRPr="00363419">
        <w:rPr>
          <w:color w:val="000000"/>
          <w:sz w:val="20"/>
          <w:szCs w:val="20"/>
        </w:rPr>
        <w:t>time</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time</w:t>
      </w:r>
      <w:r w:rsidRPr="00363419">
        <w:rPr>
          <w:color w:val="000000"/>
          <w:spacing w:val="-4"/>
          <w:sz w:val="20"/>
          <w:szCs w:val="20"/>
        </w:rPr>
        <w:t xml:space="preserve"> </w:t>
      </w:r>
      <w:r w:rsidRPr="00363419">
        <w:rPr>
          <w:color w:val="000000"/>
          <w:sz w:val="20"/>
          <w:szCs w:val="20"/>
        </w:rPr>
        <w:t>for various</w:t>
      </w:r>
      <w:r w:rsidRPr="00363419">
        <w:rPr>
          <w:color w:val="000000"/>
          <w:spacing w:val="-5"/>
          <w:sz w:val="20"/>
          <w:szCs w:val="20"/>
        </w:rPr>
        <w:t xml:space="preserve"> </w:t>
      </w:r>
      <w:r w:rsidRPr="00363419">
        <w:rPr>
          <w:color w:val="000000"/>
          <w:sz w:val="20"/>
          <w:szCs w:val="20"/>
        </w:rPr>
        <w:t>reasons</w:t>
      </w:r>
      <w:r w:rsidRPr="00363419">
        <w:rPr>
          <w:color w:val="000000"/>
          <w:spacing w:val="-5"/>
          <w:sz w:val="20"/>
          <w:szCs w:val="20"/>
        </w:rPr>
        <w:t xml:space="preserve"> </w:t>
      </w:r>
      <w:r w:rsidRPr="00363419">
        <w:rPr>
          <w:color w:val="000000"/>
          <w:sz w:val="20"/>
          <w:szCs w:val="20"/>
        </w:rPr>
        <w:t>relating</w:t>
      </w:r>
      <w:r w:rsidRPr="00363419">
        <w:rPr>
          <w:color w:val="000000"/>
          <w:spacing w:val="-5"/>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business</w:t>
      </w:r>
      <w:r w:rsidRPr="00363419">
        <w:rPr>
          <w:color w:val="000000"/>
          <w:spacing w:val="-5"/>
          <w:sz w:val="20"/>
          <w:szCs w:val="20"/>
        </w:rPr>
        <w:t xml:space="preserve"> </w:t>
      </w:r>
      <w:r w:rsidRPr="00363419">
        <w:rPr>
          <w:color w:val="000000"/>
          <w:sz w:val="20"/>
          <w:szCs w:val="20"/>
        </w:rPr>
        <w:t>needs</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reflect</w:t>
      </w:r>
      <w:r w:rsidRPr="00363419">
        <w:rPr>
          <w:color w:val="000000"/>
          <w:spacing w:val="-4"/>
          <w:sz w:val="20"/>
          <w:szCs w:val="20"/>
        </w:rPr>
        <w:t xml:space="preserve"> </w:t>
      </w:r>
      <w:r w:rsidRPr="00363419">
        <w:rPr>
          <w:color w:val="000000"/>
          <w:sz w:val="20"/>
          <w:szCs w:val="20"/>
        </w:rPr>
        <w:t>legal</w:t>
      </w:r>
      <w:r w:rsidRPr="00363419">
        <w:rPr>
          <w:color w:val="000000"/>
          <w:spacing w:val="-4"/>
          <w:sz w:val="20"/>
          <w:szCs w:val="20"/>
        </w:rPr>
        <w:t xml:space="preserve"> </w:t>
      </w:r>
      <w:r w:rsidRPr="00363419">
        <w:rPr>
          <w:color w:val="000000"/>
          <w:sz w:val="20"/>
          <w:szCs w:val="20"/>
        </w:rPr>
        <w:t>developments</w:t>
      </w:r>
    </w:p>
    <w:p w14:paraId="7C8C1988" w14:textId="77777777" w:rsidR="002277D2" w:rsidRDefault="009F6D5C" w:rsidP="00363419">
      <w:pPr>
        <w:numPr>
          <w:ilvl w:val="1"/>
          <w:numId w:val="5"/>
        </w:numPr>
        <w:rPr>
          <w:color w:val="000000"/>
          <w:sz w:val="20"/>
          <w:szCs w:val="20"/>
        </w:rPr>
      </w:pPr>
      <w:r w:rsidRPr="002277D2">
        <w:rPr>
          <w:color w:val="000000"/>
          <w:sz w:val="20"/>
          <w:szCs w:val="20"/>
        </w:rPr>
        <w:t>The Employer may amend or vary Your Contract of Employment from time to time in order to reflect legislative or other legal developments. The Employer may also make minor, non-fundamental changes</w:t>
      </w:r>
      <w:r w:rsidRPr="002277D2">
        <w:rPr>
          <w:color w:val="000000"/>
          <w:spacing w:val="-22"/>
          <w:sz w:val="20"/>
          <w:szCs w:val="20"/>
        </w:rPr>
        <w:t xml:space="preserve"> </w:t>
      </w:r>
      <w:r w:rsidRPr="002277D2">
        <w:rPr>
          <w:color w:val="000000"/>
          <w:sz w:val="20"/>
          <w:szCs w:val="20"/>
        </w:rPr>
        <w:t>to Your</w:t>
      </w:r>
      <w:r w:rsidRPr="002277D2">
        <w:rPr>
          <w:color w:val="000000"/>
          <w:spacing w:val="-5"/>
          <w:sz w:val="20"/>
          <w:szCs w:val="20"/>
        </w:rPr>
        <w:t xml:space="preserve"> </w:t>
      </w:r>
      <w:r w:rsidRPr="002277D2">
        <w:rPr>
          <w:color w:val="000000"/>
          <w:sz w:val="20"/>
          <w:szCs w:val="20"/>
        </w:rPr>
        <w:t>Contract</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Employment</w:t>
      </w:r>
      <w:r w:rsidRPr="002277D2">
        <w:rPr>
          <w:color w:val="000000"/>
          <w:spacing w:val="-5"/>
          <w:sz w:val="20"/>
          <w:szCs w:val="20"/>
        </w:rPr>
        <w:t xml:space="preserve"> </w:t>
      </w:r>
      <w:r w:rsidRPr="002277D2">
        <w:rPr>
          <w:color w:val="000000"/>
          <w:sz w:val="20"/>
          <w:szCs w:val="20"/>
        </w:rPr>
        <w:t>from</w:t>
      </w:r>
      <w:r w:rsidRPr="002277D2">
        <w:rPr>
          <w:color w:val="000000"/>
          <w:spacing w:val="-8"/>
          <w:sz w:val="20"/>
          <w:szCs w:val="20"/>
        </w:rPr>
        <w:t xml:space="preserve"> </w:t>
      </w:r>
      <w:r w:rsidRPr="002277D2">
        <w:rPr>
          <w:color w:val="000000"/>
          <w:sz w:val="20"/>
          <w:szCs w:val="20"/>
        </w:rPr>
        <w:t>time</w:t>
      </w:r>
      <w:r w:rsidRPr="002277D2">
        <w:rPr>
          <w:color w:val="000000"/>
          <w:spacing w:val="-5"/>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time.</w:t>
      </w:r>
      <w:r w:rsidRPr="002277D2">
        <w:rPr>
          <w:color w:val="000000"/>
          <w:spacing w:val="42"/>
          <w:sz w:val="20"/>
          <w:szCs w:val="20"/>
        </w:rPr>
        <w:t xml:space="preserve"> </w:t>
      </w:r>
      <w:r w:rsidRPr="002277D2">
        <w:rPr>
          <w:color w:val="000000"/>
          <w:sz w:val="20"/>
          <w:szCs w:val="20"/>
        </w:rPr>
        <w:t>You</w:t>
      </w:r>
      <w:r w:rsidRPr="002277D2">
        <w:rPr>
          <w:color w:val="000000"/>
          <w:spacing w:val="-5"/>
          <w:sz w:val="20"/>
          <w:szCs w:val="20"/>
        </w:rPr>
        <w:t xml:space="preserve"> </w:t>
      </w:r>
      <w:r w:rsidRPr="002277D2">
        <w:rPr>
          <w:color w:val="000000"/>
          <w:sz w:val="20"/>
          <w:szCs w:val="20"/>
        </w:rPr>
        <w:t>will</w:t>
      </w:r>
      <w:r w:rsidRPr="002277D2">
        <w:rPr>
          <w:color w:val="000000"/>
          <w:spacing w:val="-5"/>
          <w:sz w:val="20"/>
          <w:szCs w:val="20"/>
        </w:rPr>
        <w:t xml:space="preserve"> </w:t>
      </w:r>
      <w:r w:rsidRPr="002277D2">
        <w:rPr>
          <w:color w:val="000000"/>
          <w:sz w:val="20"/>
          <w:szCs w:val="20"/>
        </w:rPr>
        <w:t>be</w:t>
      </w:r>
      <w:r w:rsidRPr="002277D2">
        <w:rPr>
          <w:color w:val="000000"/>
          <w:spacing w:val="-5"/>
          <w:sz w:val="20"/>
          <w:szCs w:val="20"/>
        </w:rPr>
        <w:t xml:space="preserve"> </w:t>
      </w:r>
      <w:r w:rsidRPr="002277D2">
        <w:rPr>
          <w:color w:val="000000"/>
          <w:sz w:val="20"/>
          <w:szCs w:val="20"/>
        </w:rPr>
        <w:t>notified</w:t>
      </w:r>
      <w:r w:rsidRPr="002277D2">
        <w:rPr>
          <w:color w:val="000000"/>
          <w:spacing w:val="-4"/>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any</w:t>
      </w:r>
      <w:r w:rsidRPr="002277D2">
        <w:rPr>
          <w:color w:val="000000"/>
          <w:spacing w:val="-8"/>
          <w:sz w:val="20"/>
          <w:szCs w:val="20"/>
        </w:rPr>
        <w:t xml:space="preserve"> </w:t>
      </w:r>
      <w:r w:rsidRPr="002277D2">
        <w:rPr>
          <w:color w:val="000000"/>
          <w:sz w:val="20"/>
          <w:szCs w:val="20"/>
        </w:rPr>
        <w:t>such</w:t>
      </w:r>
      <w:r w:rsidRPr="002277D2">
        <w:rPr>
          <w:color w:val="000000"/>
          <w:spacing w:val="-5"/>
          <w:sz w:val="20"/>
          <w:szCs w:val="20"/>
        </w:rPr>
        <w:t xml:space="preserve"> </w:t>
      </w:r>
      <w:r w:rsidRPr="002277D2">
        <w:rPr>
          <w:color w:val="000000"/>
          <w:sz w:val="20"/>
          <w:szCs w:val="20"/>
        </w:rPr>
        <w:t>changes</w:t>
      </w:r>
      <w:r w:rsidRPr="002277D2">
        <w:rPr>
          <w:color w:val="000000"/>
          <w:spacing w:val="-5"/>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writing.</w:t>
      </w:r>
    </w:p>
    <w:p w14:paraId="25BC74BD" w14:textId="77777777" w:rsidR="009F6D5C" w:rsidRPr="002277D2" w:rsidRDefault="009F6D5C" w:rsidP="00363419">
      <w:pPr>
        <w:numPr>
          <w:ilvl w:val="1"/>
          <w:numId w:val="5"/>
        </w:numPr>
        <w:rPr>
          <w:color w:val="000000"/>
          <w:sz w:val="20"/>
          <w:szCs w:val="20"/>
        </w:rPr>
      </w:pPr>
      <w:r w:rsidRPr="002277D2">
        <w:rPr>
          <w:color w:val="000000"/>
          <w:sz w:val="20"/>
          <w:szCs w:val="20"/>
        </w:rPr>
        <w:t>Unless a particular contractual provision permits amendments to be made without your consent, if the Employer</w:t>
      </w:r>
      <w:r w:rsidRPr="002277D2">
        <w:rPr>
          <w:color w:val="000000"/>
          <w:spacing w:val="-6"/>
          <w:sz w:val="20"/>
          <w:szCs w:val="20"/>
        </w:rPr>
        <w:t xml:space="preserve"> </w:t>
      </w:r>
      <w:r w:rsidRPr="002277D2">
        <w:rPr>
          <w:color w:val="000000"/>
          <w:sz w:val="20"/>
          <w:szCs w:val="20"/>
        </w:rPr>
        <w:t>wishes</w:t>
      </w:r>
      <w:r w:rsidRPr="002277D2">
        <w:rPr>
          <w:color w:val="000000"/>
          <w:spacing w:val="-7"/>
          <w:sz w:val="20"/>
          <w:szCs w:val="20"/>
        </w:rPr>
        <w:t xml:space="preserve"> </w:t>
      </w:r>
      <w:r w:rsidRPr="002277D2">
        <w:rPr>
          <w:color w:val="000000"/>
          <w:sz w:val="20"/>
          <w:szCs w:val="20"/>
        </w:rPr>
        <w:t>to</w:t>
      </w:r>
      <w:r w:rsidRPr="002277D2">
        <w:rPr>
          <w:color w:val="000000"/>
          <w:spacing w:val="-6"/>
          <w:sz w:val="20"/>
          <w:szCs w:val="20"/>
        </w:rPr>
        <w:t xml:space="preserve"> </w:t>
      </w:r>
      <w:r w:rsidRPr="002277D2">
        <w:rPr>
          <w:color w:val="000000"/>
          <w:sz w:val="20"/>
          <w:szCs w:val="20"/>
        </w:rPr>
        <w:t>make</w:t>
      </w:r>
      <w:r w:rsidRPr="002277D2">
        <w:rPr>
          <w:color w:val="000000"/>
          <w:spacing w:val="-7"/>
          <w:sz w:val="20"/>
          <w:szCs w:val="20"/>
        </w:rPr>
        <w:t xml:space="preserve"> </w:t>
      </w:r>
      <w:r w:rsidRPr="002277D2">
        <w:rPr>
          <w:color w:val="000000"/>
          <w:sz w:val="20"/>
          <w:szCs w:val="20"/>
        </w:rPr>
        <w:t>substantive</w:t>
      </w:r>
      <w:r w:rsidRPr="002277D2">
        <w:rPr>
          <w:color w:val="000000"/>
          <w:spacing w:val="-7"/>
          <w:sz w:val="20"/>
          <w:szCs w:val="20"/>
        </w:rPr>
        <w:t xml:space="preserve"> </w:t>
      </w:r>
      <w:r w:rsidRPr="002277D2">
        <w:rPr>
          <w:color w:val="000000"/>
          <w:sz w:val="20"/>
          <w:szCs w:val="20"/>
        </w:rPr>
        <w:t>or</w:t>
      </w:r>
      <w:r w:rsidRPr="002277D2">
        <w:rPr>
          <w:color w:val="000000"/>
          <w:spacing w:val="-7"/>
          <w:sz w:val="20"/>
          <w:szCs w:val="20"/>
        </w:rPr>
        <w:t xml:space="preserve"> </w:t>
      </w:r>
      <w:r w:rsidRPr="002277D2">
        <w:rPr>
          <w:color w:val="000000"/>
          <w:sz w:val="20"/>
          <w:szCs w:val="20"/>
        </w:rPr>
        <w:t>fundamental</w:t>
      </w:r>
      <w:r w:rsidRPr="002277D2">
        <w:rPr>
          <w:color w:val="000000"/>
          <w:spacing w:val="-7"/>
          <w:sz w:val="20"/>
          <w:szCs w:val="20"/>
        </w:rPr>
        <w:t xml:space="preserve"> </w:t>
      </w:r>
      <w:r w:rsidRPr="002277D2">
        <w:rPr>
          <w:color w:val="000000"/>
          <w:sz w:val="20"/>
          <w:szCs w:val="20"/>
        </w:rPr>
        <w:t>amendments</w:t>
      </w:r>
      <w:r w:rsidRPr="002277D2">
        <w:rPr>
          <w:color w:val="000000"/>
          <w:spacing w:val="-7"/>
          <w:sz w:val="20"/>
          <w:szCs w:val="20"/>
        </w:rPr>
        <w:t xml:space="preserve"> </w:t>
      </w:r>
      <w:r w:rsidRPr="002277D2">
        <w:rPr>
          <w:color w:val="000000"/>
          <w:sz w:val="20"/>
          <w:szCs w:val="20"/>
        </w:rPr>
        <w:t>to</w:t>
      </w:r>
      <w:r w:rsidRPr="002277D2">
        <w:rPr>
          <w:color w:val="000000"/>
          <w:spacing w:val="-6"/>
          <w:sz w:val="20"/>
          <w:szCs w:val="20"/>
        </w:rPr>
        <w:t xml:space="preserve"> </w:t>
      </w:r>
      <w:r w:rsidRPr="002277D2">
        <w:rPr>
          <w:color w:val="000000"/>
          <w:sz w:val="20"/>
          <w:szCs w:val="20"/>
        </w:rPr>
        <w:t>Your</w:t>
      </w:r>
      <w:r w:rsidRPr="002277D2">
        <w:rPr>
          <w:color w:val="000000"/>
          <w:spacing w:val="-7"/>
          <w:sz w:val="20"/>
          <w:szCs w:val="20"/>
        </w:rPr>
        <w:t xml:space="preserve"> </w:t>
      </w:r>
      <w:r w:rsidRPr="002277D2">
        <w:rPr>
          <w:color w:val="000000"/>
          <w:sz w:val="20"/>
          <w:szCs w:val="20"/>
        </w:rPr>
        <w:t>Contract</w:t>
      </w:r>
      <w:r w:rsidRPr="002277D2">
        <w:rPr>
          <w:color w:val="000000"/>
          <w:spacing w:val="-7"/>
          <w:sz w:val="20"/>
          <w:szCs w:val="20"/>
        </w:rPr>
        <w:t xml:space="preserve"> </w:t>
      </w:r>
      <w:r w:rsidRPr="002277D2">
        <w:rPr>
          <w:color w:val="000000"/>
          <w:sz w:val="20"/>
          <w:szCs w:val="20"/>
        </w:rPr>
        <w:t>of</w:t>
      </w:r>
      <w:r w:rsidRPr="002277D2">
        <w:rPr>
          <w:color w:val="000000"/>
          <w:spacing w:val="-8"/>
          <w:sz w:val="20"/>
          <w:szCs w:val="20"/>
        </w:rPr>
        <w:t xml:space="preserve"> </w:t>
      </w:r>
      <w:r w:rsidRPr="002277D2">
        <w:rPr>
          <w:color w:val="000000"/>
          <w:sz w:val="20"/>
          <w:szCs w:val="20"/>
        </w:rPr>
        <w:t>Employment</w:t>
      </w:r>
      <w:r w:rsidRPr="002277D2">
        <w:rPr>
          <w:color w:val="000000"/>
          <w:spacing w:val="-7"/>
          <w:sz w:val="20"/>
          <w:szCs w:val="20"/>
        </w:rPr>
        <w:t xml:space="preserve"> </w:t>
      </w:r>
      <w:r w:rsidRPr="002277D2">
        <w:rPr>
          <w:color w:val="000000"/>
          <w:sz w:val="20"/>
          <w:szCs w:val="20"/>
        </w:rPr>
        <w:t>for reasons</w:t>
      </w:r>
      <w:r w:rsidRPr="002277D2">
        <w:rPr>
          <w:color w:val="000000"/>
          <w:spacing w:val="-6"/>
          <w:sz w:val="20"/>
          <w:szCs w:val="20"/>
        </w:rPr>
        <w:t xml:space="preserve"> </w:t>
      </w:r>
      <w:r w:rsidRPr="002277D2">
        <w:rPr>
          <w:color w:val="000000"/>
          <w:sz w:val="20"/>
          <w:szCs w:val="20"/>
        </w:rPr>
        <w:t>relating</w:t>
      </w:r>
      <w:r w:rsidRPr="002277D2">
        <w:rPr>
          <w:color w:val="000000"/>
          <w:spacing w:val="-6"/>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business</w:t>
      </w:r>
      <w:r w:rsidRPr="002277D2">
        <w:rPr>
          <w:color w:val="000000"/>
          <w:spacing w:val="-6"/>
          <w:sz w:val="20"/>
          <w:szCs w:val="20"/>
        </w:rPr>
        <w:t xml:space="preserve"> </w:t>
      </w:r>
      <w:r w:rsidRPr="002277D2">
        <w:rPr>
          <w:color w:val="000000"/>
          <w:sz w:val="20"/>
          <w:szCs w:val="20"/>
        </w:rPr>
        <w:t>needs,</w:t>
      </w:r>
      <w:r w:rsidRPr="002277D2">
        <w:rPr>
          <w:color w:val="000000"/>
          <w:spacing w:val="-5"/>
          <w:sz w:val="20"/>
          <w:szCs w:val="20"/>
        </w:rPr>
        <w:t xml:space="preserve"> </w:t>
      </w:r>
      <w:r w:rsidRPr="002277D2">
        <w:rPr>
          <w:color w:val="000000"/>
          <w:sz w:val="20"/>
          <w:szCs w:val="20"/>
        </w:rPr>
        <w:t>your</w:t>
      </w:r>
      <w:r w:rsidRPr="002277D2">
        <w:rPr>
          <w:color w:val="000000"/>
          <w:spacing w:val="-5"/>
          <w:sz w:val="20"/>
          <w:szCs w:val="20"/>
        </w:rPr>
        <w:t xml:space="preserve"> </w:t>
      </w:r>
      <w:r w:rsidRPr="002277D2">
        <w:rPr>
          <w:color w:val="000000"/>
          <w:sz w:val="20"/>
          <w:szCs w:val="20"/>
        </w:rPr>
        <w:t>prior</w:t>
      </w:r>
      <w:r w:rsidRPr="002277D2">
        <w:rPr>
          <w:color w:val="000000"/>
          <w:spacing w:val="-5"/>
          <w:sz w:val="20"/>
          <w:szCs w:val="20"/>
        </w:rPr>
        <w:t xml:space="preserve"> </w:t>
      </w:r>
      <w:r w:rsidRPr="002277D2">
        <w:rPr>
          <w:color w:val="000000"/>
          <w:sz w:val="20"/>
          <w:szCs w:val="20"/>
        </w:rPr>
        <w:t>consent</w:t>
      </w:r>
      <w:r w:rsidRPr="002277D2">
        <w:rPr>
          <w:color w:val="000000"/>
          <w:spacing w:val="-6"/>
          <w:sz w:val="20"/>
          <w:szCs w:val="20"/>
        </w:rPr>
        <w:t xml:space="preserve"> </w:t>
      </w:r>
      <w:r w:rsidRPr="002277D2">
        <w:rPr>
          <w:color w:val="000000"/>
          <w:sz w:val="20"/>
          <w:szCs w:val="20"/>
        </w:rPr>
        <w:t>will</w:t>
      </w:r>
      <w:r w:rsidRPr="002277D2">
        <w:rPr>
          <w:color w:val="000000"/>
          <w:spacing w:val="-6"/>
          <w:sz w:val="20"/>
          <w:szCs w:val="20"/>
        </w:rPr>
        <w:t xml:space="preserve"> </w:t>
      </w:r>
      <w:r w:rsidRPr="002277D2">
        <w:rPr>
          <w:color w:val="000000"/>
          <w:sz w:val="20"/>
          <w:szCs w:val="20"/>
        </w:rPr>
        <w:t>be</w:t>
      </w:r>
      <w:r w:rsidRPr="002277D2">
        <w:rPr>
          <w:color w:val="000000"/>
          <w:spacing w:val="-5"/>
          <w:sz w:val="20"/>
          <w:szCs w:val="20"/>
        </w:rPr>
        <w:t xml:space="preserve"> </w:t>
      </w:r>
      <w:r w:rsidRPr="002277D2">
        <w:rPr>
          <w:color w:val="000000"/>
          <w:sz w:val="20"/>
          <w:szCs w:val="20"/>
        </w:rPr>
        <w:t>sought</w:t>
      </w:r>
      <w:r w:rsidRPr="002277D2">
        <w:rPr>
          <w:color w:val="000000"/>
          <w:spacing w:val="-6"/>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the</w:t>
      </w:r>
      <w:r w:rsidRPr="002277D2">
        <w:rPr>
          <w:color w:val="000000"/>
          <w:spacing w:val="-5"/>
          <w:sz w:val="20"/>
          <w:szCs w:val="20"/>
        </w:rPr>
        <w:t xml:space="preserve"> </w:t>
      </w:r>
      <w:r w:rsidRPr="002277D2">
        <w:rPr>
          <w:color w:val="000000"/>
          <w:sz w:val="20"/>
          <w:szCs w:val="20"/>
        </w:rPr>
        <w:t>change.</w:t>
      </w:r>
    </w:p>
    <w:p w14:paraId="49D733BA" w14:textId="77777777" w:rsidR="000769D4" w:rsidRDefault="000769D4" w:rsidP="00B01849">
      <w:pPr>
        <w:rPr>
          <w:b/>
          <w:bCs/>
        </w:rPr>
      </w:pPr>
    </w:p>
    <w:p w14:paraId="5FE841D5" w14:textId="77777777" w:rsidR="00B01849" w:rsidRPr="00363419" w:rsidRDefault="00B01849" w:rsidP="000769D4">
      <w:pPr>
        <w:numPr>
          <w:ilvl w:val="0"/>
          <w:numId w:val="5"/>
        </w:numPr>
        <w:rPr>
          <w:b/>
          <w:bCs/>
        </w:rPr>
      </w:pPr>
      <w:r w:rsidRPr="00363419">
        <w:rPr>
          <w:b/>
          <w:bCs/>
        </w:rPr>
        <w:t>Employe</w:t>
      </w:r>
      <w:r>
        <w:rPr>
          <w:b/>
          <w:bCs/>
        </w:rPr>
        <w:t>r:</w:t>
      </w:r>
    </w:p>
    <w:p w14:paraId="6C326B5B" w14:textId="77777777" w:rsidR="009F6D5C" w:rsidRPr="00363419" w:rsidRDefault="005D00F3" w:rsidP="00363419">
      <w:pPr>
        <w:rPr>
          <w:sz w:val="20"/>
          <w:szCs w:val="20"/>
        </w:rPr>
      </w:pPr>
      <w:r w:rsidRPr="00363419">
        <w:rPr>
          <w:noProof/>
          <w:sz w:val="20"/>
          <w:szCs w:val="20"/>
        </w:rPr>
        <w:drawing>
          <wp:inline distT="0" distB="0" distL="0" distR="0" wp14:anchorId="2C550F64" wp14:editId="563C468B">
            <wp:extent cx="1196975" cy="78168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975" cy="781685"/>
                    </a:xfrm>
                    <a:prstGeom prst="rect">
                      <a:avLst/>
                    </a:prstGeom>
                    <a:noFill/>
                    <a:ln>
                      <a:noFill/>
                    </a:ln>
                  </pic:spPr>
                </pic:pic>
              </a:graphicData>
            </a:graphic>
          </wp:inline>
        </w:drawing>
      </w:r>
    </w:p>
    <w:p w14:paraId="654D803C" w14:textId="77777777" w:rsidR="00B01849" w:rsidRDefault="009F6D5C" w:rsidP="00363419">
      <w:pPr>
        <w:rPr>
          <w:spacing w:val="-1"/>
          <w:sz w:val="20"/>
          <w:szCs w:val="20"/>
        </w:rPr>
      </w:pPr>
      <w:r w:rsidRPr="00363419">
        <w:rPr>
          <w:spacing w:val="-1"/>
          <w:sz w:val="20"/>
          <w:szCs w:val="20"/>
        </w:rPr>
        <w:t>Signed....................................</w:t>
      </w:r>
      <w:r w:rsidRPr="00363419">
        <w:rPr>
          <w:spacing w:val="-1"/>
          <w:sz w:val="20"/>
          <w:szCs w:val="20"/>
        </w:rPr>
        <w:tab/>
        <w:t>Print</w:t>
      </w:r>
      <w:r w:rsidRPr="00363419">
        <w:rPr>
          <w:spacing w:val="2"/>
          <w:sz w:val="20"/>
          <w:szCs w:val="20"/>
        </w:rPr>
        <w:t xml:space="preserve"> </w:t>
      </w:r>
      <w:r w:rsidRPr="00363419">
        <w:rPr>
          <w:spacing w:val="-1"/>
          <w:sz w:val="20"/>
          <w:szCs w:val="20"/>
        </w:rPr>
        <w:t>Name</w:t>
      </w:r>
      <w:r w:rsidR="00E451EF">
        <w:rPr>
          <w:spacing w:val="-1"/>
          <w:sz w:val="20"/>
          <w:szCs w:val="20"/>
        </w:rPr>
        <w:tab/>
      </w:r>
      <w:r w:rsidR="00B01849">
        <w:rPr>
          <w:spacing w:val="-1"/>
          <w:sz w:val="20"/>
          <w:szCs w:val="20"/>
        </w:rPr>
        <w:t>Umar Khan</w:t>
      </w:r>
    </w:p>
    <w:p w14:paraId="693D7980" w14:textId="77777777" w:rsidR="00B01849" w:rsidRDefault="00B01849" w:rsidP="00363419">
      <w:pPr>
        <w:rPr>
          <w:spacing w:val="-1"/>
          <w:sz w:val="20"/>
          <w:szCs w:val="20"/>
        </w:rPr>
      </w:pPr>
    </w:p>
    <w:p w14:paraId="766B1F6E" w14:textId="77777777" w:rsidR="009F6D5C" w:rsidRPr="00363419" w:rsidRDefault="009F6D5C" w:rsidP="00363419">
      <w:pPr>
        <w:rPr>
          <w:sz w:val="20"/>
          <w:szCs w:val="20"/>
        </w:rPr>
      </w:pPr>
      <w:r w:rsidRPr="00363419">
        <w:rPr>
          <w:sz w:val="20"/>
          <w:szCs w:val="20"/>
        </w:rPr>
        <w:t>For and on behalf of the</w:t>
      </w:r>
      <w:r w:rsidRPr="00363419">
        <w:rPr>
          <w:spacing w:val="-22"/>
          <w:sz w:val="20"/>
          <w:szCs w:val="20"/>
        </w:rPr>
        <w:t xml:space="preserve"> </w:t>
      </w:r>
      <w:r w:rsidRPr="00363419">
        <w:rPr>
          <w:sz w:val="20"/>
          <w:szCs w:val="20"/>
        </w:rPr>
        <w:t>Employer</w:t>
      </w:r>
    </w:p>
    <w:p w14:paraId="06A1A970" w14:textId="77777777" w:rsidR="009F6D5C" w:rsidRPr="00B4178C" w:rsidRDefault="00A46643" w:rsidP="00B01849">
      <w:pPr>
        <w:rPr>
          <w:color w:val="FF0000"/>
          <w:sz w:val="22"/>
          <w:szCs w:val="22"/>
        </w:rPr>
      </w:pPr>
      <w:r w:rsidRPr="00B4178C">
        <w:rPr>
          <w:color w:val="FF0000"/>
          <w:sz w:val="22"/>
          <w:szCs w:val="22"/>
        </w:rPr>
        <w:t>&lt;&lt;employer&gt;&gt;</w:t>
      </w:r>
    </w:p>
    <w:p w14:paraId="02EDE583" w14:textId="77777777" w:rsidR="009F6D5C" w:rsidRDefault="009F6D5C" w:rsidP="00363419">
      <w:pPr>
        <w:rPr>
          <w:sz w:val="20"/>
          <w:szCs w:val="20"/>
        </w:rPr>
      </w:pPr>
    </w:p>
    <w:p w14:paraId="7B8A926D" w14:textId="77777777" w:rsidR="00263C54" w:rsidRDefault="00263C54" w:rsidP="00363419">
      <w:pPr>
        <w:rPr>
          <w:sz w:val="20"/>
          <w:szCs w:val="20"/>
        </w:rPr>
      </w:pPr>
    </w:p>
    <w:p w14:paraId="0E205684" w14:textId="77777777" w:rsidR="00B01849" w:rsidRDefault="00B01849" w:rsidP="00363419">
      <w:pPr>
        <w:rPr>
          <w:sz w:val="20"/>
          <w:szCs w:val="20"/>
        </w:rPr>
      </w:pPr>
    </w:p>
    <w:p w14:paraId="09A3B430" w14:textId="77777777" w:rsidR="00263C54" w:rsidRPr="00363419" w:rsidRDefault="00263C54" w:rsidP="00363419">
      <w:pPr>
        <w:rPr>
          <w:sz w:val="20"/>
          <w:szCs w:val="20"/>
        </w:rPr>
      </w:pPr>
    </w:p>
    <w:p w14:paraId="68444BAF" w14:textId="77777777" w:rsidR="009F6D5C" w:rsidRPr="00363419" w:rsidRDefault="009F6D5C" w:rsidP="000769D4">
      <w:pPr>
        <w:numPr>
          <w:ilvl w:val="0"/>
          <w:numId w:val="5"/>
        </w:numPr>
        <w:rPr>
          <w:b/>
          <w:bCs/>
        </w:rPr>
      </w:pPr>
      <w:r w:rsidRPr="00363419">
        <w:rPr>
          <w:b/>
          <w:bCs/>
        </w:rPr>
        <w:t>Employee</w:t>
      </w:r>
      <w:r w:rsidR="00B01849">
        <w:rPr>
          <w:b/>
          <w:bCs/>
        </w:rPr>
        <w:t>:</w:t>
      </w:r>
    </w:p>
    <w:p w14:paraId="1F1865E6" w14:textId="77777777" w:rsidR="009F6D5C" w:rsidRPr="00363419" w:rsidRDefault="009F6D5C" w:rsidP="00363419">
      <w:pPr>
        <w:rPr>
          <w:sz w:val="20"/>
          <w:szCs w:val="20"/>
        </w:rPr>
      </w:pPr>
      <w:r w:rsidRPr="00363419">
        <w:rPr>
          <w:sz w:val="20"/>
          <w:szCs w:val="20"/>
        </w:rPr>
        <w:t>I</w:t>
      </w:r>
      <w:r w:rsidRPr="00363419">
        <w:rPr>
          <w:spacing w:val="-4"/>
          <w:sz w:val="20"/>
          <w:szCs w:val="20"/>
        </w:rPr>
        <w:t xml:space="preserve"> </w:t>
      </w:r>
      <w:r w:rsidRPr="00363419">
        <w:rPr>
          <w:sz w:val="20"/>
          <w:szCs w:val="20"/>
        </w:rPr>
        <w:t>hereby</w:t>
      </w:r>
      <w:r w:rsidRPr="00363419">
        <w:rPr>
          <w:spacing w:val="-8"/>
          <w:sz w:val="20"/>
          <w:szCs w:val="20"/>
        </w:rPr>
        <w:t xml:space="preserve"> </w:t>
      </w:r>
      <w:r w:rsidRPr="00363419">
        <w:rPr>
          <w:sz w:val="20"/>
          <w:szCs w:val="20"/>
        </w:rPr>
        <w:t>warrant</w:t>
      </w:r>
      <w:r w:rsidRPr="00363419">
        <w:rPr>
          <w:spacing w:val="-5"/>
          <w:sz w:val="20"/>
          <w:szCs w:val="20"/>
        </w:rPr>
        <w:t xml:space="preserve"> </w:t>
      </w:r>
      <w:r w:rsidRPr="00363419">
        <w:rPr>
          <w:sz w:val="20"/>
          <w:szCs w:val="20"/>
        </w:rPr>
        <w:t>and</w:t>
      </w:r>
      <w:r w:rsidRPr="00363419">
        <w:rPr>
          <w:spacing w:val="-3"/>
          <w:sz w:val="20"/>
          <w:szCs w:val="20"/>
        </w:rPr>
        <w:t xml:space="preserve"> </w:t>
      </w:r>
      <w:r w:rsidRPr="00363419">
        <w:rPr>
          <w:sz w:val="20"/>
          <w:szCs w:val="20"/>
        </w:rPr>
        <w:t>confirm</w:t>
      </w:r>
      <w:r w:rsidRPr="00363419">
        <w:rPr>
          <w:spacing w:val="-8"/>
          <w:sz w:val="20"/>
          <w:szCs w:val="20"/>
        </w:rPr>
        <w:t xml:space="preserve"> </w:t>
      </w:r>
      <w:r w:rsidRPr="00363419">
        <w:rPr>
          <w:sz w:val="20"/>
          <w:szCs w:val="20"/>
        </w:rPr>
        <w:t>that</w:t>
      </w:r>
      <w:r w:rsidRPr="00363419">
        <w:rPr>
          <w:spacing w:val="-4"/>
          <w:sz w:val="20"/>
          <w:szCs w:val="20"/>
        </w:rPr>
        <w:t xml:space="preserve"> </w:t>
      </w:r>
      <w:r w:rsidRPr="00363419">
        <w:rPr>
          <w:sz w:val="20"/>
          <w:szCs w:val="20"/>
        </w:rPr>
        <w:t>I</w:t>
      </w:r>
      <w:r w:rsidRPr="00363419">
        <w:rPr>
          <w:spacing w:val="-4"/>
          <w:sz w:val="20"/>
          <w:szCs w:val="20"/>
        </w:rPr>
        <w:t xml:space="preserve"> </w:t>
      </w:r>
      <w:r w:rsidRPr="00363419">
        <w:rPr>
          <w:sz w:val="20"/>
          <w:szCs w:val="20"/>
        </w:rPr>
        <w:t>am</w:t>
      </w:r>
      <w:r w:rsidRPr="00363419">
        <w:rPr>
          <w:spacing w:val="-8"/>
          <w:sz w:val="20"/>
          <w:szCs w:val="20"/>
        </w:rPr>
        <w:t xml:space="preserve"> </w:t>
      </w:r>
      <w:r w:rsidRPr="00363419">
        <w:rPr>
          <w:sz w:val="20"/>
          <w:szCs w:val="20"/>
        </w:rPr>
        <w:t>not</w:t>
      </w:r>
      <w:r w:rsidRPr="00363419">
        <w:rPr>
          <w:spacing w:val="-5"/>
          <w:sz w:val="20"/>
          <w:szCs w:val="20"/>
        </w:rPr>
        <w:t xml:space="preserve"> </w:t>
      </w:r>
      <w:r w:rsidRPr="00363419">
        <w:rPr>
          <w:sz w:val="20"/>
          <w:szCs w:val="20"/>
        </w:rPr>
        <w:t>prevented</w:t>
      </w:r>
      <w:r w:rsidRPr="00363419">
        <w:rPr>
          <w:spacing w:val="-3"/>
          <w:sz w:val="20"/>
          <w:szCs w:val="20"/>
        </w:rPr>
        <w:t xml:space="preserve"> </w:t>
      </w:r>
      <w:r w:rsidRPr="00363419">
        <w:rPr>
          <w:sz w:val="20"/>
          <w:szCs w:val="20"/>
        </w:rPr>
        <w:t>by</w:t>
      </w:r>
      <w:r w:rsidRPr="00363419">
        <w:rPr>
          <w:spacing w:val="-8"/>
          <w:sz w:val="20"/>
          <w:szCs w:val="20"/>
        </w:rPr>
        <w:t xml:space="preserve"> </w:t>
      </w:r>
      <w:r w:rsidRPr="00363419">
        <w:rPr>
          <w:sz w:val="20"/>
          <w:szCs w:val="20"/>
        </w:rPr>
        <w:t>previous</w:t>
      </w:r>
      <w:r w:rsidRPr="00363419">
        <w:rPr>
          <w:spacing w:val="-5"/>
          <w:sz w:val="20"/>
          <w:szCs w:val="20"/>
        </w:rPr>
        <w:t xml:space="preserve"> </w:t>
      </w:r>
      <w:r w:rsidRPr="00363419">
        <w:rPr>
          <w:sz w:val="20"/>
          <w:szCs w:val="20"/>
        </w:rPr>
        <w:t>employment</w:t>
      </w:r>
      <w:r w:rsidRPr="00363419">
        <w:rPr>
          <w:spacing w:val="-5"/>
          <w:sz w:val="20"/>
          <w:szCs w:val="20"/>
        </w:rPr>
        <w:t xml:space="preserve"> </w:t>
      </w:r>
      <w:r w:rsidRPr="00363419">
        <w:rPr>
          <w:sz w:val="20"/>
          <w:szCs w:val="20"/>
        </w:rPr>
        <w:t>terms</w:t>
      </w:r>
      <w:r w:rsidRPr="00363419">
        <w:rPr>
          <w:spacing w:val="-5"/>
          <w:sz w:val="20"/>
          <w:szCs w:val="20"/>
        </w:rPr>
        <w:t xml:space="preserve"> </w:t>
      </w:r>
      <w:r w:rsidRPr="00363419">
        <w:rPr>
          <w:sz w:val="20"/>
          <w:szCs w:val="20"/>
        </w:rPr>
        <w:t>and</w:t>
      </w:r>
      <w:r w:rsidRPr="00363419">
        <w:rPr>
          <w:spacing w:val="-3"/>
          <w:sz w:val="20"/>
          <w:szCs w:val="20"/>
        </w:rPr>
        <w:t xml:space="preserve"> </w:t>
      </w:r>
      <w:r w:rsidRPr="00363419">
        <w:rPr>
          <w:sz w:val="20"/>
          <w:szCs w:val="20"/>
        </w:rPr>
        <w:t>conditions,</w:t>
      </w:r>
      <w:r w:rsidRPr="00363419">
        <w:rPr>
          <w:spacing w:val="-4"/>
          <w:sz w:val="20"/>
          <w:szCs w:val="20"/>
        </w:rPr>
        <w:t xml:space="preserve"> </w:t>
      </w:r>
      <w:r w:rsidRPr="00363419">
        <w:rPr>
          <w:sz w:val="20"/>
          <w:szCs w:val="20"/>
        </w:rPr>
        <w:t>or</w:t>
      </w:r>
      <w:r w:rsidRPr="00363419">
        <w:rPr>
          <w:spacing w:val="-4"/>
          <w:sz w:val="20"/>
          <w:szCs w:val="20"/>
        </w:rPr>
        <w:t xml:space="preserve"> </w:t>
      </w:r>
      <w:r w:rsidRPr="00363419">
        <w:rPr>
          <w:sz w:val="20"/>
          <w:szCs w:val="20"/>
        </w:rPr>
        <w:t>in</w:t>
      </w:r>
      <w:r w:rsidRPr="00363419">
        <w:rPr>
          <w:spacing w:val="-6"/>
          <w:sz w:val="20"/>
          <w:szCs w:val="20"/>
        </w:rPr>
        <w:t xml:space="preserve"> </w:t>
      </w:r>
      <w:r w:rsidRPr="00363419">
        <w:rPr>
          <w:sz w:val="20"/>
          <w:szCs w:val="20"/>
        </w:rPr>
        <w:t>any</w:t>
      </w:r>
      <w:r w:rsidRPr="00363419">
        <w:rPr>
          <w:spacing w:val="-8"/>
          <w:sz w:val="20"/>
          <w:szCs w:val="20"/>
        </w:rPr>
        <w:t xml:space="preserve"> </w:t>
      </w:r>
      <w:r w:rsidRPr="00363419">
        <w:rPr>
          <w:sz w:val="20"/>
          <w:szCs w:val="20"/>
        </w:rPr>
        <w:t>other</w:t>
      </w:r>
      <w:r w:rsidRPr="00363419">
        <w:rPr>
          <w:spacing w:val="-3"/>
          <w:sz w:val="20"/>
          <w:szCs w:val="20"/>
        </w:rPr>
        <w:t xml:space="preserve"> way, </w:t>
      </w:r>
      <w:r w:rsidRPr="00363419">
        <w:rPr>
          <w:sz w:val="20"/>
          <w:szCs w:val="20"/>
        </w:rPr>
        <w:t>from</w:t>
      </w:r>
      <w:r w:rsidRPr="00363419">
        <w:rPr>
          <w:spacing w:val="-9"/>
          <w:sz w:val="20"/>
          <w:szCs w:val="20"/>
        </w:rPr>
        <w:t xml:space="preserve"> </w:t>
      </w:r>
      <w:r w:rsidRPr="00363419">
        <w:rPr>
          <w:sz w:val="20"/>
          <w:szCs w:val="20"/>
        </w:rPr>
        <w:t>entering</w:t>
      </w:r>
      <w:r w:rsidRPr="00363419">
        <w:rPr>
          <w:spacing w:val="-6"/>
          <w:sz w:val="20"/>
          <w:szCs w:val="20"/>
        </w:rPr>
        <w:t xml:space="preserve"> </w:t>
      </w:r>
      <w:r w:rsidRPr="00363419">
        <w:rPr>
          <w:sz w:val="20"/>
          <w:szCs w:val="20"/>
        </w:rPr>
        <w:t>into</w:t>
      </w:r>
      <w:r w:rsidRPr="00363419">
        <w:rPr>
          <w:spacing w:val="-4"/>
          <w:sz w:val="20"/>
          <w:szCs w:val="20"/>
        </w:rPr>
        <w:t xml:space="preserve"> </w:t>
      </w:r>
      <w:r w:rsidRPr="00363419">
        <w:rPr>
          <w:sz w:val="20"/>
          <w:szCs w:val="20"/>
        </w:rPr>
        <w:t>employment</w:t>
      </w:r>
      <w:r w:rsidRPr="00363419">
        <w:rPr>
          <w:spacing w:val="-6"/>
          <w:sz w:val="20"/>
          <w:szCs w:val="20"/>
        </w:rPr>
        <w:t xml:space="preserve"> </w:t>
      </w:r>
      <w:r w:rsidRPr="00363419">
        <w:rPr>
          <w:sz w:val="20"/>
          <w:szCs w:val="20"/>
        </w:rPr>
        <w:t>with</w:t>
      </w:r>
      <w:r w:rsidRPr="00363419">
        <w:rPr>
          <w:spacing w:val="-7"/>
          <w:sz w:val="20"/>
          <w:szCs w:val="20"/>
        </w:rPr>
        <w:t xml:space="preserve"> </w:t>
      </w:r>
      <w:r w:rsidRPr="00363419">
        <w:rPr>
          <w:sz w:val="20"/>
          <w:szCs w:val="20"/>
        </w:rPr>
        <w:t>the</w:t>
      </w:r>
      <w:r w:rsidRPr="00363419">
        <w:rPr>
          <w:spacing w:val="-5"/>
          <w:sz w:val="20"/>
          <w:szCs w:val="20"/>
        </w:rPr>
        <w:t xml:space="preserve"> </w:t>
      </w:r>
      <w:r w:rsidRPr="00363419">
        <w:rPr>
          <w:sz w:val="20"/>
          <w:szCs w:val="20"/>
        </w:rPr>
        <w:t>Company</w:t>
      </w:r>
      <w:r w:rsidRPr="00363419">
        <w:rPr>
          <w:spacing w:val="-9"/>
          <w:sz w:val="20"/>
          <w:szCs w:val="20"/>
        </w:rPr>
        <w:t xml:space="preserve"> </w:t>
      </w:r>
      <w:r w:rsidRPr="00363419">
        <w:rPr>
          <w:sz w:val="20"/>
          <w:szCs w:val="20"/>
        </w:rPr>
        <w:t>or</w:t>
      </w:r>
      <w:r w:rsidRPr="00363419">
        <w:rPr>
          <w:spacing w:val="-5"/>
          <w:sz w:val="20"/>
          <w:szCs w:val="20"/>
        </w:rPr>
        <w:t xml:space="preserve"> </w:t>
      </w:r>
      <w:r w:rsidRPr="00363419">
        <w:rPr>
          <w:sz w:val="20"/>
          <w:szCs w:val="20"/>
        </w:rPr>
        <w:t>performing</w:t>
      </w:r>
      <w:r w:rsidRPr="00363419">
        <w:rPr>
          <w:spacing w:val="-6"/>
          <w:sz w:val="20"/>
          <w:szCs w:val="20"/>
        </w:rPr>
        <w:t xml:space="preserve"> </w:t>
      </w:r>
      <w:r w:rsidRPr="00363419">
        <w:rPr>
          <w:sz w:val="20"/>
          <w:szCs w:val="20"/>
        </w:rPr>
        <w:t>any</w:t>
      </w:r>
      <w:r w:rsidRPr="00363419">
        <w:rPr>
          <w:spacing w:val="-9"/>
          <w:sz w:val="20"/>
          <w:szCs w:val="20"/>
        </w:rPr>
        <w:t xml:space="preserve"> </w:t>
      </w:r>
      <w:r w:rsidRPr="00363419">
        <w:rPr>
          <w:sz w:val="20"/>
          <w:szCs w:val="20"/>
        </w:rPr>
        <w:t>of</w:t>
      </w:r>
      <w:r w:rsidRPr="00363419">
        <w:rPr>
          <w:spacing w:val="-7"/>
          <w:sz w:val="20"/>
          <w:szCs w:val="20"/>
        </w:rPr>
        <w:t xml:space="preserve"> </w:t>
      </w:r>
      <w:r w:rsidRPr="00363419">
        <w:rPr>
          <w:sz w:val="20"/>
          <w:szCs w:val="20"/>
        </w:rPr>
        <w:t>the</w:t>
      </w:r>
      <w:r w:rsidRPr="00363419">
        <w:rPr>
          <w:spacing w:val="-5"/>
          <w:sz w:val="20"/>
          <w:szCs w:val="20"/>
        </w:rPr>
        <w:t xml:space="preserve"> </w:t>
      </w:r>
      <w:r w:rsidRPr="00363419">
        <w:rPr>
          <w:sz w:val="20"/>
          <w:szCs w:val="20"/>
        </w:rPr>
        <w:t>duties</w:t>
      </w:r>
      <w:r w:rsidRPr="00363419">
        <w:rPr>
          <w:spacing w:val="-6"/>
          <w:sz w:val="20"/>
          <w:szCs w:val="20"/>
        </w:rPr>
        <w:t xml:space="preserve"> </w:t>
      </w:r>
      <w:r w:rsidRPr="00363419">
        <w:rPr>
          <w:sz w:val="20"/>
          <w:szCs w:val="20"/>
        </w:rPr>
        <w:t>of</w:t>
      </w:r>
      <w:r w:rsidRPr="00363419">
        <w:rPr>
          <w:spacing w:val="-6"/>
          <w:sz w:val="20"/>
          <w:szCs w:val="20"/>
        </w:rPr>
        <w:t xml:space="preserve"> </w:t>
      </w:r>
      <w:r w:rsidRPr="00363419">
        <w:rPr>
          <w:sz w:val="20"/>
          <w:szCs w:val="20"/>
        </w:rPr>
        <w:t>employment</w:t>
      </w:r>
      <w:r w:rsidRPr="00363419">
        <w:rPr>
          <w:spacing w:val="-6"/>
          <w:sz w:val="20"/>
          <w:szCs w:val="20"/>
        </w:rPr>
        <w:t xml:space="preserve"> </w:t>
      </w:r>
      <w:r w:rsidRPr="00363419">
        <w:rPr>
          <w:sz w:val="20"/>
          <w:szCs w:val="20"/>
        </w:rPr>
        <w:t>referred</w:t>
      </w:r>
      <w:r w:rsidRPr="00363419">
        <w:rPr>
          <w:spacing w:val="-4"/>
          <w:sz w:val="20"/>
          <w:szCs w:val="20"/>
        </w:rPr>
        <w:t xml:space="preserve"> </w:t>
      </w:r>
      <w:r w:rsidRPr="00363419">
        <w:rPr>
          <w:sz w:val="20"/>
          <w:szCs w:val="20"/>
        </w:rPr>
        <w:t>to</w:t>
      </w:r>
      <w:r w:rsidRPr="00363419">
        <w:rPr>
          <w:spacing w:val="-4"/>
          <w:sz w:val="20"/>
          <w:szCs w:val="20"/>
        </w:rPr>
        <w:t xml:space="preserve"> </w:t>
      </w:r>
      <w:r w:rsidRPr="00363419">
        <w:rPr>
          <w:sz w:val="20"/>
          <w:szCs w:val="20"/>
        </w:rPr>
        <w:t>above.</w:t>
      </w:r>
    </w:p>
    <w:p w14:paraId="0609DC8F" w14:textId="77777777" w:rsidR="009F6D5C" w:rsidRPr="00363419" w:rsidRDefault="009F6D5C" w:rsidP="00363419">
      <w:pPr>
        <w:rPr>
          <w:sz w:val="20"/>
          <w:szCs w:val="20"/>
        </w:rPr>
      </w:pPr>
    </w:p>
    <w:p w14:paraId="435F0FAC" w14:textId="77777777" w:rsidR="009F6D5C" w:rsidRPr="00363419" w:rsidRDefault="009F6D5C" w:rsidP="00363419">
      <w:pPr>
        <w:rPr>
          <w:sz w:val="20"/>
          <w:szCs w:val="20"/>
        </w:rPr>
      </w:pPr>
      <w:r w:rsidRPr="00363419">
        <w:rPr>
          <w:sz w:val="20"/>
          <w:szCs w:val="20"/>
        </w:rPr>
        <w:t>I</w:t>
      </w:r>
      <w:r w:rsidRPr="00363419">
        <w:rPr>
          <w:spacing w:val="-5"/>
          <w:sz w:val="20"/>
          <w:szCs w:val="20"/>
        </w:rPr>
        <w:t xml:space="preserve"> </w:t>
      </w:r>
      <w:r w:rsidRPr="00363419">
        <w:rPr>
          <w:sz w:val="20"/>
          <w:szCs w:val="20"/>
        </w:rPr>
        <w:t>acknowledge</w:t>
      </w:r>
      <w:r w:rsidRPr="00363419">
        <w:rPr>
          <w:spacing w:val="-5"/>
          <w:sz w:val="20"/>
          <w:szCs w:val="20"/>
        </w:rPr>
        <w:t xml:space="preserve"> </w:t>
      </w:r>
      <w:r w:rsidRPr="00363419">
        <w:rPr>
          <w:sz w:val="20"/>
          <w:szCs w:val="20"/>
        </w:rPr>
        <w:t>that</w:t>
      </w:r>
      <w:r w:rsidRPr="00363419">
        <w:rPr>
          <w:spacing w:val="-5"/>
          <w:sz w:val="20"/>
          <w:szCs w:val="20"/>
        </w:rPr>
        <w:t xml:space="preserve"> </w:t>
      </w:r>
      <w:r w:rsidRPr="00363419">
        <w:rPr>
          <w:sz w:val="20"/>
          <w:szCs w:val="20"/>
        </w:rPr>
        <w:t>these</w:t>
      </w:r>
      <w:r w:rsidRPr="00363419">
        <w:rPr>
          <w:spacing w:val="-5"/>
          <w:sz w:val="20"/>
          <w:szCs w:val="20"/>
        </w:rPr>
        <w:t xml:space="preserve"> </w:t>
      </w:r>
      <w:r w:rsidRPr="00363419">
        <w:rPr>
          <w:sz w:val="20"/>
          <w:szCs w:val="20"/>
        </w:rPr>
        <w:t>are</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terms</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conditions</w:t>
      </w:r>
      <w:r w:rsidRPr="00363419">
        <w:rPr>
          <w:spacing w:val="-6"/>
          <w:sz w:val="20"/>
          <w:szCs w:val="20"/>
        </w:rPr>
        <w:t xml:space="preserve"> </w:t>
      </w:r>
      <w:r w:rsidRPr="00363419">
        <w:rPr>
          <w:sz w:val="20"/>
          <w:szCs w:val="20"/>
        </w:rPr>
        <w:t>of</w:t>
      </w:r>
      <w:r w:rsidRPr="00363419">
        <w:rPr>
          <w:spacing w:val="-7"/>
          <w:sz w:val="20"/>
          <w:szCs w:val="20"/>
        </w:rPr>
        <w:t xml:space="preserve"> </w:t>
      </w:r>
      <w:r w:rsidRPr="00363419">
        <w:rPr>
          <w:sz w:val="20"/>
          <w:szCs w:val="20"/>
        </w:rPr>
        <w:t>my</w:t>
      </w:r>
      <w:r w:rsidRPr="00363419">
        <w:rPr>
          <w:spacing w:val="-9"/>
          <w:sz w:val="20"/>
          <w:szCs w:val="20"/>
        </w:rPr>
        <w:t xml:space="preserve"> </w:t>
      </w:r>
      <w:r w:rsidRPr="00363419">
        <w:rPr>
          <w:sz w:val="20"/>
          <w:szCs w:val="20"/>
        </w:rPr>
        <w:t>employment</w:t>
      </w:r>
      <w:r w:rsidRPr="00363419">
        <w:rPr>
          <w:spacing w:val="-6"/>
          <w:sz w:val="20"/>
          <w:szCs w:val="20"/>
        </w:rPr>
        <w:t xml:space="preserve"> </w:t>
      </w:r>
      <w:r w:rsidRPr="00363419">
        <w:rPr>
          <w:sz w:val="20"/>
          <w:szCs w:val="20"/>
        </w:rPr>
        <w:t>as</w:t>
      </w:r>
      <w:r w:rsidRPr="00363419">
        <w:rPr>
          <w:spacing w:val="-6"/>
          <w:sz w:val="20"/>
          <w:szCs w:val="20"/>
        </w:rPr>
        <w:t xml:space="preserve"> </w:t>
      </w:r>
      <w:r w:rsidRPr="00363419">
        <w:rPr>
          <w:sz w:val="20"/>
          <w:szCs w:val="20"/>
        </w:rPr>
        <w:t>at</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date</w:t>
      </w:r>
      <w:r w:rsidRPr="00363419">
        <w:rPr>
          <w:spacing w:val="-5"/>
          <w:sz w:val="20"/>
          <w:szCs w:val="20"/>
        </w:rPr>
        <w:t xml:space="preserve"> </w:t>
      </w:r>
      <w:r w:rsidRPr="00363419">
        <w:rPr>
          <w:sz w:val="20"/>
          <w:szCs w:val="20"/>
        </w:rPr>
        <w:t>of</w:t>
      </w:r>
      <w:r w:rsidRPr="00363419">
        <w:rPr>
          <w:spacing w:val="-7"/>
          <w:sz w:val="20"/>
          <w:szCs w:val="20"/>
        </w:rPr>
        <w:t xml:space="preserve"> </w:t>
      </w:r>
      <w:r w:rsidRPr="00363419">
        <w:rPr>
          <w:sz w:val="20"/>
          <w:szCs w:val="20"/>
        </w:rPr>
        <w:t>this</w:t>
      </w:r>
      <w:r w:rsidRPr="00363419">
        <w:rPr>
          <w:spacing w:val="-6"/>
          <w:sz w:val="20"/>
          <w:szCs w:val="20"/>
        </w:rPr>
        <w:t xml:space="preserve"> </w:t>
      </w:r>
      <w:r w:rsidRPr="00363419">
        <w:rPr>
          <w:sz w:val="20"/>
          <w:szCs w:val="20"/>
        </w:rPr>
        <w:t>statement</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acknowledge receipt of a copy of</w:t>
      </w:r>
      <w:r w:rsidRPr="00363419">
        <w:rPr>
          <w:spacing w:val="-11"/>
          <w:sz w:val="20"/>
          <w:szCs w:val="20"/>
        </w:rPr>
        <w:t xml:space="preserve"> </w:t>
      </w:r>
      <w:r w:rsidRPr="00363419">
        <w:rPr>
          <w:sz w:val="20"/>
          <w:szCs w:val="20"/>
        </w:rPr>
        <w:t>it.</w:t>
      </w:r>
    </w:p>
    <w:p w14:paraId="30E91C64" w14:textId="77777777" w:rsidR="009F6D5C" w:rsidRPr="00363419" w:rsidRDefault="009F6D5C" w:rsidP="00363419">
      <w:pPr>
        <w:rPr>
          <w:sz w:val="20"/>
          <w:szCs w:val="20"/>
        </w:rPr>
      </w:pPr>
    </w:p>
    <w:p>
      <w:pPr>
        <w:numPr>
          <w:ilvl w:val="0"/>
          <w:numId w:val="5"/>
        </w:numPr>
      </w:pPr>
      <w:r>
        <w:rPr>
          <w:b/>
        </w:rPr>
        <w:t>Acceptance of terms</w:t>
      </w:r>
    </w:p>
    <w:p>
      <w:pPr/>
      <w:r>
        <w:rPr>
          <w:sz w:val="20"/>
        </w:rPr>
        <w:t>You are asked to sign and return a copy of this contract. However, whether or not you do so, by commencing or continuing your employment with the Employer you will be deemed to have accepted, and agreed to be bound by, the terms and conditions set out in this document.</w:t>
      </w:r>
    </w:p>
    <w:p/>
    <w:p w14:paraId="79F2F92C" w14:textId="77777777" w:rsidR="009F6D5C" w:rsidRPr="00363419" w:rsidRDefault="009F6D5C" w:rsidP="00363419">
      <w:pPr>
        <w:rPr>
          <w:sz w:val="20"/>
          <w:szCs w:val="20"/>
        </w:rPr>
      </w:pPr>
      <w:r w:rsidRPr="00363419">
        <w:rPr>
          <w:sz w:val="20"/>
          <w:szCs w:val="20"/>
        </w:rPr>
        <w:t>I accept the terms of this Agreement.</w:t>
      </w:r>
      <w:r w:rsidRPr="00363419">
        <w:rPr>
          <w:spacing w:val="-30"/>
          <w:sz w:val="20"/>
          <w:szCs w:val="20"/>
        </w:rPr>
      </w:r>
      <w:r w:rsidRPr="00363419">
        <w:rPr>
          <w:sz w:val="20"/>
          <w:szCs w:val="20"/>
        </w:rPr>
      </w:r>
    </w:p>
    <w:p w14:paraId="794E0CCF" w14:textId="77777777" w:rsidR="009F6D5C" w:rsidRDefault="009F6D5C" w:rsidP="00363419">
      <w:pPr>
        <w:rPr>
          <w:sz w:val="20"/>
          <w:szCs w:val="20"/>
        </w:rPr>
      </w:pPr>
    </w:p>
    <w:p w14:paraId="424E5CE8" w14:textId="77777777" w:rsidR="00B01849" w:rsidRPr="00363419" w:rsidRDefault="00B01849" w:rsidP="00363419">
      <w:pPr>
        <w:rPr>
          <w:sz w:val="20"/>
          <w:szCs w:val="20"/>
        </w:rPr>
      </w:pPr>
    </w:p>
    <w:p w14:paraId="534F05EC" w14:textId="77777777" w:rsidR="009F6D5C" w:rsidRPr="00363419" w:rsidRDefault="009F6D5C" w:rsidP="00363419">
      <w:pPr>
        <w:rPr>
          <w:sz w:val="20"/>
          <w:szCs w:val="20"/>
        </w:rPr>
      </w:pPr>
    </w:p>
    <w:p w14:paraId="19A3202E" w14:textId="1369F9BE" w:rsidR="009F6D5C" w:rsidRPr="00F05A65" w:rsidRDefault="009F6D5C" w:rsidP="00363419">
      <w:pPr>
        <w:rPr>
          <w:color w:val="FF0000"/>
          <w:sz w:val="20"/>
          <w:szCs w:val="20"/>
        </w:rPr>
      </w:pPr>
      <w:r w:rsidRPr="00363419">
        <w:rPr>
          <w:w w:val="95"/>
          <w:sz w:val="20"/>
          <w:szCs w:val="20"/>
        </w:rPr>
        <w:t>Signed</w:t>
      </w:r>
      <w:r w:rsidR="00E451EF">
        <w:rPr>
          <w:w w:val="95"/>
          <w:sz w:val="20"/>
          <w:szCs w:val="20"/>
        </w:rPr>
        <w:tab/>
      </w:r>
      <w:r w:rsidR="00817E8C" w:rsidRPr="00817E8C">
        <w:rPr>
          <w:color w:val="FF0000"/>
          <w:w w:val="95"/>
          <w:sz w:val="20"/>
          <w:szCs w:val="20"/>
        </w:rPr>
        <w:t>X</w:t>
      </w:r>
      <w:r w:rsidRPr="00363419">
        <w:rPr>
          <w:w w:val="95"/>
          <w:sz w:val="20"/>
          <w:szCs w:val="20"/>
        </w:rPr>
        <w:t>..........................................</w:t>
      </w:r>
      <w:r w:rsidR="00F05A65">
        <w:rPr>
          <w:w w:val="95"/>
          <w:sz w:val="20"/>
          <w:szCs w:val="20"/>
        </w:rPr>
        <w:tab/>
      </w:r>
      <w:r w:rsidR="00F05A65">
        <w:rPr>
          <w:w w:val="95"/>
          <w:sz w:val="20"/>
          <w:szCs w:val="20"/>
        </w:rPr>
        <w:tab/>
      </w:r>
      <w:r w:rsidRPr="00363419">
        <w:rPr>
          <w:sz w:val="20"/>
          <w:szCs w:val="20"/>
        </w:rPr>
        <w:t>Print</w:t>
      </w:r>
      <w:r w:rsidRPr="00363419">
        <w:rPr>
          <w:spacing w:val="-22"/>
          <w:sz w:val="20"/>
          <w:szCs w:val="20"/>
        </w:rPr>
        <w:t xml:space="preserve"> </w:t>
      </w:r>
      <w:r w:rsidRPr="00363419">
        <w:rPr>
          <w:sz w:val="20"/>
          <w:szCs w:val="20"/>
        </w:rPr>
        <w:t>Name</w:t>
      </w:r>
      <w:r w:rsidR="00E451EF">
        <w:rPr>
          <w:sz w:val="20"/>
          <w:szCs w:val="20"/>
        </w:rPr>
        <w:tab/>
      </w:r>
      <w:r w:rsidR="00E451EF" w:rsidRPr="00ED77DB">
        <w:rPr>
          <w:color w:val="FF0000"/>
          <w:sz w:val="20"/>
          <w:szCs w:val="20"/>
        </w:rPr>
        <w:t>&lt;&lt;</w:t>
      </w:r>
      <w:r w:rsidR="00E451EF">
        <w:rPr>
          <w:color w:val="FF0000"/>
          <w:sz w:val="20"/>
          <w:szCs w:val="20"/>
        </w:rPr>
        <w:t xml:space="preserve">employee </w:t>
      </w:r>
      <w:r w:rsidR="00E451EF" w:rsidRPr="00ED77DB">
        <w:rPr>
          <w:color w:val="FF0000"/>
          <w:sz w:val="20"/>
          <w:szCs w:val="20"/>
        </w:rPr>
        <w:t>name&gt;&gt;</w:t>
      </w:r>
      <w:r w:rsidR="00F05A65">
        <w:rPr>
          <w:color w:val="FF0000"/>
          <w:sz w:val="20"/>
          <w:szCs w:val="20"/>
        </w:rPr>
        <w:tab/>
      </w:r>
      <w:r w:rsidRPr="00363419">
        <w:rPr>
          <w:sz w:val="20"/>
          <w:szCs w:val="20"/>
        </w:rPr>
        <w:t>Dated</w:t>
      </w:r>
      <w:r w:rsidR="00E451EF">
        <w:rPr>
          <w:sz w:val="20"/>
          <w:szCs w:val="20"/>
        </w:rPr>
        <w:tab/>
      </w:r>
      <w:r w:rsidR="00E451EF" w:rsidRPr="00E451EF">
        <w:rPr>
          <w:color w:val="FF0000"/>
          <w:sz w:val="20"/>
          <w:szCs w:val="20"/>
        </w:rPr>
        <w:t>&lt;&lt;today’s date&gt;&gt;</w:t>
      </w:r>
    </w:p>
    <w:p w14:paraId="22163857" w14:textId="77777777" w:rsidR="009F6D5C" w:rsidRPr="00363419" w:rsidRDefault="00263C54" w:rsidP="00363419">
      <w:pPr>
        <w:rPr>
          <w:b/>
          <w:bCs/>
        </w:rPr>
      </w:pPr>
      <w:r>
        <w:rPr>
          <w:sz w:val="20"/>
          <w:szCs w:val="20"/>
        </w:rPr>
        <w:br w:type="page"/>
      </w:r>
      <w:r w:rsidR="00126C5F" w:rsidRPr="00363419">
        <w:rPr>
          <w:b/>
          <w:bCs/>
        </w:rPr>
        <w:lastRenderedPageBreak/>
        <w:t xml:space="preserve">Schedule 1 - </w:t>
      </w:r>
      <w:r w:rsidR="00126C5F">
        <w:rPr>
          <w:b/>
          <w:bCs/>
        </w:rPr>
        <w:t>D</w:t>
      </w:r>
      <w:r w:rsidR="00126C5F" w:rsidRPr="00363419">
        <w:rPr>
          <w:b/>
          <w:bCs/>
        </w:rPr>
        <w:t>isciplinary</w:t>
      </w:r>
      <w:r w:rsidR="009F6D5C" w:rsidRPr="00363419">
        <w:rPr>
          <w:b/>
          <w:bCs/>
        </w:rPr>
        <w:t xml:space="preserve"> </w:t>
      </w:r>
      <w:r w:rsidR="00126C5F" w:rsidRPr="00363419">
        <w:rPr>
          <w:b/>
          <w:bCs/>
        </w:rPr>
        <w:t>procedure</w:t>
      </w:r>
    </w:p>
    <w:p w14:paraId="497C1ADA" w14:textId="77777777" w:rsidR="009F6D5C" w:rsidRPr="00363419" w:rsidRDefault="009F6D5C" w:rsidP="00363419">
      <w:pPr>
        <w:rPr>
          <w:sz w:val="20"/>
          <w:szCs w:val="20"/>
        </w:rPr>
      </w:pPr>
      <w:r w:rsidRPr="00363419">
        <w:rPr>
          <w:sz w:val="20"/>
          <w:szCs w:val="20"/>
        </w:rPr>
        <w:t>This</w:t>
      </w:r>
      <w:r w:rsidRPr="00363419">
        <w:rPr>
          <w:spacing w:val="-5"/>
          <w:sz w:val="20"/>
          <w:szCs w:val="20"/>
        </w:rPr>
        <w:t xml:space="preserve"> </w:t>
      </w:r>
      <w:r w:rsidRPr="00363419">
        <w:rPr>
          <w:sz w:val="20"/>
          <w:szCs w:val="20"/>
        </w:rPr>
        <w:t>procedure</w:t>
      </w:r>
      <w:r w:rsidRPr="00363419">
        <w:rPr>
          <w:spacing w:val="-4"/>
          <w:sz w:val="20"/>
          <w:szCs w:val="20"/>
        </w:rPr>
        <w:t xml:space="preserve"> </w:t>
      </w:r>
      <w:r w:rsidRPr="00363419">
        <w:rPr>
          <w:sz w:val="20"/>
          <w:szCs w:val="20"/>
        </w:rPr>
        <w:t>does</w:t>
      </w:r>
      <w:r w:rsidRPr="00363419">
        <w:rPr>
          <w:spacing w:val="-5"/>
          <w:sz w:val="20"/>
          <w:szCs w:val="20"/>
        </w:rPr>
        <w:t xml:space="preserve"> </w:t>
      </w:r>
      <w:r w:rsidRPr="00363419">
        <w:rPr>
          <w:sz w:val="20"/>
          <w:szCs w:val="20"/>
        </w:rPr>
        <w:t>not</w:t>
      </w:r>
      <w:r w:rsidRPr="00363419">
        <w:rPr>
          <w:spacing w:val="-5"/>
          <w:sz w:val="20"/>
          <w:szCs w:val="20"/>
        </w:rPr>
        <w:t xml:space="preserve"> </w:t>
      </w:r>
      <w:r w:rsidRPr="00363419">
        <w:rPr>
          <w:sz w:val="20"/>
          <w:szCs w:val="20"/>
        </w:rPr>
        <w:t>form</w:t>
      </w:r>
      <w:r w:rsidRPr="00363419">
        <w:rPr>
          <w:spacing w:val="-8"/>
          <w:sz w:val="20"/>
          <w:szCs w:val="20"/>
        </w:rPr>
        <w:t xml:space="preserve"> </w:t>
      </w:r>
      <w:r w:rsidRPr="00363419">
        <w:rPr>
          <w:sz w:val="20"/>
          <w:szCs w:val="20"/>
        </w:rPr>
        <w:t>part</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your</w:t>
      </w:r>
      <w:r w:rsidRPr="00363419">
        <w:rPr>
          <w:spacing w:val="-4"/>
          <w:sz w:val="20"/>
          <w:szCs w:val="20"/>
        </w:rPr>
        <w:t xml:space="preserve"> </w:t>
      </w:r>
      <w:r w:rsidRPr="00363419">
        <w:rPr>
          <w:sz w:val="20"/>
          <w:szCs w:val="20"/>
        </w:rPr>
        <w:t>terms</w:t>
      </w:r>
      <w:r w:rsidRPr="00363419">
        <w:rPr>
          <w:spacing w:val="-5"/>
          <w:sz w:val="20"/>
          <w:szCs w:val="20"/>
        </w:rPr>
        <w:t xml:space="preserve"> </w:t>
      </w:r>
      <w:r w:rsidRPr="00363419">
        <w:rPr>
          <w:sz w:val="20"/>
          <w:szCs w:val="20"/>
        </w:rPr>
        <w:t>and</w:t>
      </w:r>
      <w:r w:rsidRPr="00363419">
        <w:rPr>
          <w:spacing w:val="-3"/>
          <w:sz w:val="20"/>
          <w:szCs w:val="20"/>
        </w:rPr>
        <w:t xml:space="preserve"> </w:t>
      </w:r>
      <w:r w:rsidRPr="00363419">
        <w:rPr>
          <w:sz w:val="20"/>
          <w:szCs w:val="20"/>
        </w:rPr>
        <w:t>conditions</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employment</w:t>
      </w:r>
    </w:p>
    <w:p w14:paraId="391EEE58" w14:textId="77777777" w:rsidR="009F6D5C" w:rsidRPr="00363419" w:rsidRDefault="009F6D5C" w:rsidP="00363419">
      <w:pPr>
        <w:rPr>
          <w:sz w:val="20"/>
          <w:szCs w:val="20"/>
        </w:rPr>
      </w:pPr>
    </w:p>
    <w:p w14:paraId="72AA74F1" w14:textId="77777777" w:rsidR="009F6D5C" w:rsidRPr="00363419" w:rsidRDefault="00126C5F" w:rsidP="00A46CFF">
      <w:pPr>
        <w:numPr>
          <w:ilvl w:val="0"/>
          <w:numId w:val="6"/>
        </w:numPr>
        <w:rPr>
          <w:b/>
          <w:bCs/>
        </w:rPr>
      </w:pPr>
      <w:r w:rsidRPr="00363419">
        <w:rPr>
          <w:b/>
          <w:bCs/>
        </w:rPr>
        <w:t>Principles</w:t>
      </w:r>
    </w:p>
    <w:p w14:paraId="10552CA0" w14:textId="77777777" w:rsidR="009E232F" w:rsidRDefault="009F6D5C" w:rsidP="00A46CFF">
      <w:pPr>
        <w:numPr>
          <w:ilvl w:val="1"/>
          <w:numId w:val="6"/>
        </w:numPr>
        <w:rPr>
          <w:color w:val="000000"/>
          <w:sz w:val="20"/>
          <w:szCs w:val="20"/>
        </w:rPr>
      </w:pPr>
      <w:r w:rsidRPr="00363419">
        <w:rPr>
          <w:color w:val="000000"/>
          <w:sz w:val="20"/>
          <w:szCs w:val="20"/>
        </w:rPr>
        <w:t>Where an employee’s performance or conduct has fallen below acceptable standards the Employer will normally use the disciplinary policy as a framework to inform you of the shortfall in the required standard. The stages and the</w:t>
      </w:r>
      <w:r w:rsidRPr="00363419">
        <w:rPr>
          <w:color w:val="000000"/>
          <w:spacing w:val="-33"/>
          <w:sz w:val="20"/>
          <w:szCs w:val="20"/>
        </w:rPr>
        <w:t xml:space="preserve"> </w:t>
      </w:r>
      <w:r w:rsidRPr="00363419">
        <w:rPr>
          <w:color w:val="000000"/>
          <w:sz w:val="20"/>
          <w:szCs w:val="20"/>
        </w:rPr>
        <w:t>format of a disciplinary hearing are set out</w:t>
      </w:r>
      <w:r w:rsidRPr="00363419">
        <w:rPr>
          <w:color w:val="000000"/>
          <w:spacing w:val="-28"/>
          <w:sz w:val="20"/>
          <w:szCs w:val="20"/>
        </w:rPr>
        <w:t xml:space="preserve"> </w:t>
      </w:r>
      <w:r w:rsidRPr="00363419">
        <w:rPr>
          <w:color w:val="000000"/>
          <w:sz w:val="20"/>
          <w:szCs w:val="20"/>
        </w:rPr>
        <w:t>below.</w:t>
      </w:r>
    </w:p>
    <w:p w14:paraId="2E9DBF55" w14:textId="77777777" w:rsidR="009F6D5C" w:rsidRPr="009E232F" w:rsidRDefault="009F6D5C" w:rsidP="00A46CFF">
      <w:pPr>
        <w:numPr>
          <w:ilvl w:val="1"/>
          <w:numId w:val="6"/>
        </w:numPr>
        <w:rPr>
          <w:color w:val="000000"/>
          <w:sz w:val="20"/>
          <w:szCs w:val="20"/>
        </w:rPr>
      </w:pPr>
      <w:r w:rsidRPr="009E232F">
        <w:rPr>
          <w:color w:val="000000"/>
          <w:sz w:val="20"/>
          <w:szCs w:val="20"/>
        </w:rPr>
        <w:t>You</w:t>
      </w:r>
      <w:r w:rsidRPr="009E232F">
        <w:rPr>
          <w:color w:val="000000"/>
          <w:spacing w:val="-6"/>
          <w:sz w:val="20"/>
          <w:szCs w:val="20"/>
        </w:rPr>
        <w:t xml:space="preserve"> </w:t>
      </w:r>
      <w:r w:rsidRPr="009E232F">
        <w:rPr>
          <w:color w:val="000000"/>
          <w:sz w:val="20"/>
          <w:szCs w:val="20"/>
        </w:rPr>
        <w:t>will</w:t>
      </w:r>
      <w:r w:rsidRPr="009E232F">
        <w:rPr>
          <w:color w:val="000000"/>
          <w:spacing w:val="-6"/>
          <w:sz w:val="20"/>
          <w:szCs w:val="20"/>
        </w:rPr>
        <w:t xml:space="preserve"> </w:t>
      </w:r>
      <w:r w:rsidRPr="009E232F">
        <w:rPr>
          <w:color w:val="000000"/>
          <w:sz w:val="20"/>
          <w:szCs w:val="20"/>
        </w:rPr>
        <w:t>not</w:t>
      </w:r>
      <w:r w:rsidRPr="009E232F">
        <w:rPr>
          <w:color w:val="000000"/>
          <w:spacing w:val="-6"/>
          <w:sz w:val="20"/>
          <w:szCs w:val="20"/>
        </w:rPr>
        <w:t xml:space="preserve"> </w:t>
      </w:r>
      <w:r w:rsidRPr="009E232F">
        <w:rPr>
          <w:color w:val="000000"/>
          <w:sz w:val="20"/>
          <w:szCs w:val="20"/>
        </w:rPr>
        <w:t>normally</w:t>
      </w:r>
      <w:r w:rsidRPr="009E232F">
        <w:rPr>
          <w:color w:val="000000"/>
          <w:spacing w:val="-8"/>
          <w:sz w:val="20"/>
          <w:szCs w:val="20"/>
        </w:rPr>
        <w:t xml:space="preserve"> </w:t>
      </w:r>
      <w:r w:rsidRPr="009E232F">
        <w:rPr>
          <w:color w:val="000000"/>
          <w:sz w:val="20"/>
          <w:szCs w:val="20"/>
        </w:rPr>
        <w:t>be</w:t>
      </w:r>
      <w:r w:rsidRPr="009E232F">
        <w:rPr>
          <w:color w:val="000000"/>
          <w:spacing w:val="-5"/>
          <w:sz w:val="20"/>
          <w:szCs w:val="20"/>
        </w:rPr>
        <w:t xml:space="preserve"> </w:t>
      </w:r>
      <w:r w:rsidRPr="009E232F">
        <w:rPr>
          <w:color w:val="000000"/>
          <w:sz w:val="20"/>
          <w:szCs w:val="20"/>
        </w:rPr>
        <w:t>dismissed</w:t>
      </w:r>
      <w:r w:rsidRPr="009E232F">
        <w:rPr>
          <w:color w:val="000000"/>
          <w:spacing w:val="-4"/>
          <w:sz w:val="20"/>
          <w:szCs w:val="20"/>
        </w:rPr>
        <w:t xml:space="preserve"> </w:t>
      </w:r>
      <w:r w:rsidRPr="009E232F">
        <w:rPr>
          <w:color w:val="000000"/>
          <w:sz w:val="20"/>
          <w:szCs w:val="20"/>
        </w:rPr>
        <w:t>for</w:t>
      </w:r>
      <w:r w:rsidRPr="009E232F">
        <w:rPr>
          <w:color w:val="000000"/>
          <w:spacing w:val="-5"/>
          <w:sz w:val="20"/>
          <w:szCs w:val="20"/>
        </w:rPr>
        <w:t xml:space="preserve"> </w:t>
      </w:r>
      <w:r w:rsidRPr="009E232F">
        <w:rPr>
          <w:color w:val="000000"/>
          <w:sz w:val="20"/>
          <w:szCs w:val="20"/>
        </w:rPr>
        <w:t>a</w:t>
      </w:r>
      <w:r w:rsidRPr="009E232F">
        <w:rPr>
          <w:color w:val="000000"/>
          <w:spacing w:val="-5"/>
          <w:sz w:val="20"/>
          <w:szCs w:val="20"/>
        </w:rPr>
        <w:t xml:space="preserve"> </w:t>
      </w:r>
      <w:r w:rsidRPr="009E232F">
        <w:rPr>
          <w:color w:val="000000"/>
          <w:sz w:val="20"/>
          <w:szCs w:val="20"/>
        </w:rPr>
        <w:t>first</w:t>
      </w:r>
      <w:r w:rsidRPr="009E232F">
        <w:rPr>
          <w:color w:val="000000"/>
          <w:spacing w:val="-6"/>
          <w:sz w:val="20"/>
          <w:szCs w:val="20"/>
        </w:rPr>
        <w:t xml:space="preserve"> </w:t>
      </w:r>
      <w:r w:rsidRPr="009E232F">
        <w:rPr>
          <w:color w:val="000000"/>
          <w:sz w:val="20"/>
          <w:szCs w:val="20"/>
        </w:rPr>
        <w:t>disciplinary</w:t>
      </w:r>
      <w:r w:rsidRPr="009E232F">
        <w:rPr>
          <w:color w:val="000000"/>
          <w:spacing w:val="-8"/>
          <w:sz w:val="20"/>
          <w:szCs w:val="20"/>
        </w:rPr>
        <w:t xml:space="preserve"> </w:t>
      </w:r>
      <w:r w:rsidRPr="009E232F">
        <w:rPr>
          <w:color w:val="000000"/>
          <w:sz w:val="20"/>
          <w:szCs w:val="20"/>
        </w:rPr>
        <w:t>offence,</w:t>
      </w:r>
      <w:r w:rsidRPr="009E232F">
        <w:rPr>
          <w:color w:val="000000"/>
          <w:spacing w:val="-5"/>
          <w:sz w:val="20"/>
          <w:szCs w:val="20"/>
        </w:rPr>
        <w:t xml:space="preserve"> </w:t>
      </w:r>
      <w:r w:rsidRPr="009E232F">
        <w:rPr>
          <w:color w:val="000000"/>
          <w:sz w:val="20"/>
          <w:szCs w:val="20"/>
        </w:rPr>
        <w:t>unless</w:t>
      </w:r>
      <w:r w:rsidRPr="009E232F">
        <w:rPr>
          <w:color w:val="000000"/>
          <w:spacing w:val="-6"/>
          <w:sz w:val="20"/>
          <w:szCs w:val="20"/>
        </w:rPr>
        <w:t xml:space="preserve"> </w:t>
      </w:r>
      <w:r w:rsidRPr="009E232F">
        <w:rPr>
          <w:color w:val="000000"/>
          <w:sz w:val="20"/>
          <w:szCs w:val="20"/>
        </w:rPr>
        <w:t>it</w:t>
      </w:r>
      <w:r w:rsidRPr="009E232F">
        <w:rPr>
          <w:color w:val="000000"/>
          <w:spacing w:val="-6"/>
          <w:sz w:val="20"/>
          <w:szCs w:val="20"/>
        </w:rPr>
        <w:t xml:space="preserve"> </w:t>
      </w:r>
      <w:r w:rsidRPr="009E232F">
        <w:rPr>
          <w:color w:val="000000"/>
          <w:sz w:val="20"/>
          <w:szCs w:val="20"/>
        </w:rPr>
        <w:t>amounts</w:t>
      </w:r>
      <w:r w:rsidRPr="009E232F">
        <w:rPr>
          <w:color w:val="000000"/>
          <w:spacing w:val="-6"/>
          <w:sz w:val="20"/>
          <w:szCs w:val="20"/>
        </w:rPr>
        <w:t xml:space="preserve"> </w:t>
      </w:r>
      <w:r w:rsidRPr="009E232F">
        <w:rPr>
          <w:color w:val="000000"/>
          <w:sz w:val="20"/>
          <w:szCs w:val="20"/>
        </w:rPr>
        <w:t>to</w:t>
      </w:r>
      <w:r w:rsidRPr="009E232F">
        <w:rPr>
          <w:color w:val="000000"/>
          <w:spacing w:val="-4"/>
          <w:sz w:val="20"/>
          <w:szCs w:val="20"/>
        </w:rPr>
        <w:t xml:space="preserve"> </w:t>
      </w:r>
      <w:r w:rsidRPr="009E232F">
        <w:rPr>
          <w:color w:val="000000"/>
          <w:sz w:val="20"/>
          <w:szCs w:val="20"/>
        </w:rPr>
        <w:t>gross</w:t>
      </w:r>
      <w:r w:rsidRPr="009E232F">
        <w:rPr>
          <w:color w:val="000000"/>
          <w:spacing w:val="-6"/>
          <w:sz w:val="20"/>
          <w:szCs w:val="20"/>
        </w:rPr>
        <w:t xml:space="preserve"> </w:t>
      </w:r>
      <w:r w:rsidRPr="009E232F">
        <w:rPr>
          <w:color w:val="000000"/>
          <w:sz w:val="20"/>
          <w:szCs w:val="20"/>
        </w:rPr>
        <w:t>misconduct.</w:t>
      </w:r>
      <w:r w:rsidRPr="009E232F">
        <w:rPr>
          <w:color w:val="000000"/>
          <w:spacing w:val="42"/>
          <w:sz w:val="20"/>
          <w:szCs w:val="20"/>
        </w:rPr>
        <w:t xml:space="preserve"> </w:t>
      </w:r>
      <w:r w:rsidRPr="009E232F">
        <w:rPr>
          <w:color w:val="000000"/>
          <w:sz w:val="20"/>
          <w:szCs w:val="20"/>
        </w:rPr>
        <w:t>Disciplinary offences need not be of the same nature to merit the progression to the next stage of the procedure.  Each offence will be</w:t>
      </w:r>
      <w:r w:rsidRPr="009E232F">
        <w:rPr>
          <w:color w:val="000000"/>
          <w:spacing w:val="-4"/>
          <w:sz w:val="20"/>
          <w:szCs w:val="20"/>
        </w:rPr>
        <w:t xml:space="preserve"> </w:t>
      </w:r>
      <w:r w:rsidRPr="009E232F">
        <w:rPr>
          <w:color w:val="000000"/>
          <w:sz w:val="20"/>
          <w:szCs w:val="20"/>
        </w:rPr>
        <w:t>considered</w:t>
      </w:r>
      <w:r w:rsidRPr="009E232F">
        <w:rPr>
          <w:color w:val="000000"/>
          <w:spacing w:val="-3"/>
          <w:sz w:val="20"/>
          <w:szCs w:val="20"/>
        </w:rPr>
        <w:t xml:space="preserve"> </w:t>
      </w:r>
      <w:r w:rsidRPr="009E232F">
        <w:rPr>
          <w:color w:val="000000"/>
          <w:sz w:val="20"/>
          <w:szCs w:val="20"/>
        </w:rPr>
        <w:t>individually</w:t>
      </w:r>
      <w:r w:rsidRPr="009E232F">
        <w:rPr>
          <w:color w:val="000000"/>
          <w:spacing w:val="-8"/>
          <w:sz w:val="20"/>
          <w:szCs w:val="20"/>
        </w:rPr>
        <w:t xml:space="preserve"> </w:t>
      </w:r>
      <w:r w:rsidR="00067AAC" w:rsidRPr="009E232F">
        <w:rPr>
          <w:color w:val="000000"/>
          <w:sz w:val="20"/>
          <w:szCs w:val="20"/>
        </w:rPr>
        <w:t>and</w:t>
      </w:r>
      <w:r w:rsidR="00067AAC" w:rsidRPr="009E232F">
        <w:rPr>
          <w:color w:val="000000"/>
          <w:spacing w:val="-3"/>
          <w:sz w:val="20"/>
          <w:szCs w:val="20"/>
        </w:rPr>
        <w:t>, on its merits,</w:t>
      </w:r>
      <w:r w:rsidRPr="009E232F">
        <w:rPr>
          <w:color w:val="000000"/>
          <w:spacing w:val="-4"/>
          <w:sz w:val="20"/>
          <w:szCs w:val="20"/>
        </w:rPr>
        <w:t xml:space="preserve"> </w:t>
      </w:r>
      <w:r w:rsidRPr="009E232F">
        <w:rPr>
          <w:color w:val="000000"/>
          <w:sz w:val="20"/>
          <w:szCs w:val="20"/>
        </w:rPr>
        <w:t>so</w:t>
      </w:r>
      <w:r w:rsidRPr="009E232F">
        <w:rPr>
          <w:color w:val="000000"/>
          <w:spacing w:val="-3"/>
          <w:sz w:val="20"/>
          <w:szCs w:val="20"/>
        </w:rPr>
        <w:t xml:space="preserve"> </w:t>
      </w:r>
      <w:r w:rsidRPr="009E232F">
        <w:rPr>
          <w:color w:val="000000"/>
          <w:sz w:val="20"/>
          <w:szCs w:val="20"/>
        </w:rPr>
        <w:t>a</w:t>
      </w:r>
      <w:r w:rsidRPr="009E232F">
        <w:rPr>
          <w:color w:val="000000"/>
          <w:spacing w:val="-4"/>
          <w:sz w:val="20"/>
          <w:szCs w:val="20"/>
        </w:rPr>
        <w:t xml:space="preserve"> </w:t>
      </w:r>
      <w:r w:rsidRPr="009E232F">
        <w:rPr>
          <w:color w:val="000000"/>
          <w:sz w:val="20"/>
          <w:szCs w:val="20"/>
        </w:rPr>
        <w:t>final</w:t>
      </w:r>
      <w:r w:rsidRPr="009E232F">
        <w:rPr>
          <w:color w:val="000000"/>
          <w:spacing w:val="-4"/>
          <w:sz w:val="20"/>
          <w:szCs w:val="20"/>
        </w:rPr>
        <w:t xml:space="preserve"> </w:t>
      </w:r>
      <w:r w:rsidRPr="009E232F">
        <w:rPr>
          <w:color w:val="000000"/>
          <w:sz w:val="20"/>
          <w:szCs w:val="20"/>
        </w:rPr>
        <w:t>written</w:t>
      </w:r>
      <w:r w:rsidRPr="009E232F">
        <w:rPr>
          <w:color w:val="000000"/>
          <w:spacing w:val="-6"/>
          <w:sz w:val="20"/>
          <w:szCs w:val="20"/>
        </w:rPr>
        <w:t xml:space="preserve"> </w:t>
      </w:r>
      <w:r w:rsidRPr="009E232F">
        <w:rPr>
          <w:color w:val="000000"/>
          <w:sz w:val="20"/>
          <w:szCs w:val="20"/>
        </w:rPr>
        <w:t>warning</w:t>
      </w:r>
      <w:r w:rsidRPr="009E232F">
        <w:rPr>
          <w:color w:val="000000"/>
          <w:spacing w:val="-5"/>
          <w:sz w:val="20"/>
          <w:szCs w:val="20"/>
        </w:rPr>
        <w:t xml:space="preserve"> </w:t>
      </w:r>
      <w:r w:rsidRPr="009E232F">
        <w:rPr>
          <w:color w:val="000000"/>
          <w:sz w:val="20"/>
          <w:szCs w:val="20"/>
        </w:rPr>
        <w:t>may</w:t>
      </w:r>
      <w:r w:rsidRPr="009E232F">
        <w:rPr>
          <w:color w:val="000000"/>
          <w:spacing w:val="-7"/>
          <w:sz w:val="20"/>
          <w:szCs w:val="20"/>
        </w:rPr>
        <w:t xml:space="preserve"> </w:t>
      </w:r>
      <w:r w:rsidRPr="009E232F">
        <w:rPr>
          <w:color w:val="000000"/>
          <w:sz w:val="20"/>
          <w:szCs w:val="20"/>
        </w:rPr>
        <w:t>be</w:t>
      </w:r>
      <w:r w:rsidRPr="009E232F">
        <w:rPr>
          <w:color w:val="000000"/>
          <w:spacing w:val="-4"/>
          <w:sz w:val="20"/>
          <w:szCs w:val="20"/>
        </w:rPr>
        <w:t xml:space="preserve"> </w:t>
      </w:r>
      <w:r w:rsidRPr="009E232F">
        <w:rPr>
          <w:color w:val="000000"/>
          <w:sz w:val="20"/>
          <w:szCs w:val="20"/>
        </w:rPr>
        <w:t>given</w:t>
      </w:r>
      <w:r w:rsidRPr="009E232F">
        <w:rPr>
          <w:color w:val="000000"/>
          <w:spacing w:val="-5"/>
          <w:sz w:val="20"/>
          <w:szCs w:val="20"/>
        </w:rPr>
        <w:t xml:space="preserve"> </w:t>
      </w:r>
      <w:r w:rsidRPr="009E232F">
        <w:rPr>
          <w:color w:val="000000"/>
          <w:sz w:val="20"/>
          <w:szCs w:val="20"/>
        </w:rPr>
        <w:t>for</w:t>
      </w:r>
      <w:r w:rsidRPr="009E232F">
        <w:rPr>
          <w:color w:val="000000"/>
          <w:spacing w:val="-4"/>
          <w:sz w:val="20"/>
          <w:szCs w:val="20"/>
        </w:rPr>
        <w:t xml:space="preserve"> </w:t>
      </w:r>
      <w:r w:rsidRPr="009E232F">
        <w:rPr>
          <w:color w:val="000000"/>
          <w:sz w:val="20"/>
          <w:szCs w:val="20"/>
        </w:rPr>
        <w:t>a</w:t>
      </w:r>
      <w:r w:rsidRPr="009E232F">
        <w:rPr>
          <w:color w:val="000000"/>
          <w:spacing w:val="-4"/>
          <w:sz w:val="20"/>
          <w:szCs w:val="20"/>
        </w:rPr>
        <w:t xml:space="preserve"> </w:t>
      </w:r>
      <w:r w:rsidRPr="009E232F">
        <w:rPr>
          <w:color w:val="000000"/>
          <w:sz w:val="20"/>
          <w:szCs w:val="20"/>
        </w:rPr>
        <w:t>first</w:t>
      </w:r>
      <w:r w:rsidRPr="009E232F">
        <w:rPr>
          <w:color w:val="000000"/>
          <w:spacing w:val="-5"/>
          <w:sz w:val="20"/>
          <w:szCs w:val="20"/>
        </w:rPr>
        <w:t xml:space="preserve"> </w:t>
      </w:r>
      <w:r w:rsidRPr="009E232F">
        <w:rPr>
          <w:color w:val="000000"/>
          <w:sz w:val="20"/>
          <w:szCs w:val="20"/>
        </w:rPr>
        <w:t>offence.</w:t>
      </w:r>
    </w:p>
    <w:p w14:paraId="74C1E51C" w14:textId="77777777" w:rsidR="009F6D5C" w:rsidRPr="00363419" w:rsidRDefault="009F6D5C" w:rsidP="00363419">
      <w:pPr>
        <w:rPr>
          <w:sz w:val="20"/>
          <w:szCs w:val="20"/>
        </w:rPr>
      </w:pPr>
    </w:p>
    <w:p w14:paraId="4D7F5D14" w14:textId="77777777" w:rsidR="009F6D5C" w:rsidRPr="00363419" w:rsidRDefault="00126C5F" w:rsidP="00A46CFF">
      <w:pPr>
        <w:numPr>
          <w:ilvl w:val="0"/>
          <w:numId w:val="6"/>
        </w:numPr>
        <w:rPr>
          <w:b/>
          <w:bCs/>
        </w:rPr>
      </w:pPr>
      <w:r w:rsidRPr="00363419">
        <w:rPr>
          <w:b/>
          <w:bCs/>
        </w:rPr>
        <w:t>The disciplinary hearing</w:t>
      </w:r>
      <w:r w:rsidR="009F6D5C" w:rsidRPr="00363419">
        <w:rPr>
          <w:b/>
          <w:bCs/>
        </w:rPr>
        <w:t xml:space="preserve"> </w:t>
      </w:r>
      <w:r w:rsidRPr="00363419">
        <w:rPr>
          <w:b/>
          <w:bCs/>
        </w:rPr>
        <w:t>process</w:t>
      </w:r>
    </w:p>
    <w:p w14:paraId="2A22B67D" w14:textId="77777777" w:rsidR="00A46CFF" w:rsidRDefault="009F6D5C" w:rsidP="00363419">
      <w:pPr>
        <w:numPr>
          <w:ilvl w:val="1"/>
          <w:numId w:val="6"/>
        </w:numPr>
        <w:rPr>
          <w:color w:val="000000"/>
          <w:sz w:val="20"/>
          <w:szCs w:val="20"/>
        </w:rPr>
      </w:pPr>
      <w:r w:rsidRPr="00363419">
        <w:rPr>
          <w:color w:val="000000"/>
          <w:sz w:val="20"/>
          <w:szCs w:val="20"/>
        </w:rPr>
        <w:t>You</w:t>
      </w:r>
      <w:r w:rsidRPr="00363419">
        <w:rPr>
          <w:color w:val="000000"/>
          <w:spacing w:val="-5"/>
          <w:sz w:val="20"/>
          <w:szCs w:val="20"/>
        </w:rPr>
        <w:t xml:space="preserve"> </w:t>
      </w:r>
      <w:r w:rsidRPr="00363419">
        <w:rPr>
          <w:color w:val="000000"/>
          <w:sz w:val="20"/>
          <w:szCs w:val="20"/>
        </w:rPr>
        <w:t>will</w:t>
      </w:r>
      <w:r w:rsidRPr="00363419">
        <w:rPr>
          <w:color w:val="000000"/>
          <w:spacing w:val="-5"/>
          <w:sz w:val="20"/>
          <w:szCs w:val="20"/>
        </w:rPr>
        <w:t xml:space="preserve"> </w:t>
      </w:r>
      <w:r w:rsidRPr="00363419">
        <w:rPr>
          <w:color w:val="000000"/>
          <w:sz w:val="20"/>
          <w:szCs w:val="20"/>
        </w:rPr>
        <w:t>be</w:t>
      </w:r>
      <w:r w:rsidRPr="00363419">
        <w:rPr>
          <w:color w:val="000000"/>
          <w:spacing w:val="-4"/>
          <w:sz w:val="20"/>
          <w:szCs w:val="20"/>
        </w:rPr>
        <w:t xml:space="preserve"> </w:t>
      </w:r>
      <w:r w:rsidRPr="00363419">
        <w:rPr>
          <w:color w:val="000000"/>
          <w:sz w:val="20"/>
          <w:szCs w:val="20"/>
        </w:rPr>
        <w:t>notified</w:t>
      </w:r>
      <w:r w:rsidRPr="00363419">
        <w:rPr>
          <w:color w:val="000000"/>
          <w:spacing w:val="-3"/>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writing</w:t>
      </w:r>
      <w:r w:rsidRPr="00363419">
        <w:rPr>
          <w:color w:val="000000"/>
          <w:spacing w:val="-5"/>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advance</w:t>
      </w:r>
      <w:r w:rsidRPr="00363419">
        <w:rPr>
          <w:color w:val="000000"/>
          <w:spacing w:val="-4"/>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details</w:t>
      </w:r>
      <w:r w:rsidRPr="00363419">
        <w:rPr>
          <w:color w:val="000000"/>
          <w:spacing w:val="-5"/>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meeting</w:t>
      </w:r>
      <w:r w:rsidRPr="00363419">
        <w:rPr>
          <w:color w:val="000000"/>
          <w:spacing w:val="-5"/>
          <w:sz w:val="20"/>
          <w:szCs w:val="20"/>
        </w:rPr>
        <w:t xml:space="preserve"> </w:t>
      </w:r>
      <w:r w:rsidRPr="00363419">
        <w:rPr>
          <w:color w:val="000000"/>
          <w:sz w:val="20"/>
          <w:szCs w:val="20"/>
        </w:rPr>
        <w:t>and</w:t>
      </w:r>
      <w:r w:rsidRPr="00363419">
        <w:rPr>
          <w:color w:val="000000"/>
          <w:spacing w:val="-3"/>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allegations</w:t>
      </w:r>
      <w:r w:rsidRPr="00363419">
        <w:rPr>
          <w:color w:val="000000"/>
          <w:spacing w:val="-5"/>
          <w:sz w:val="20"/>
          <w:szCs w:val="20"/>
        </w:rPr>
        <w:t xml:space="preserve"> </w:t>
      </w:r>
      <w:r w:rsidRPr="00363419">
        <w:rPr>
          <w:color w:val="000000"/>
          <w:sz w:val="20"/>
          <w:szCs w:val="20"/>
        </w:rPr>
        <w:t>against</w:t>
      </w:r>
      <w:r w:rsidRPr="00363419">
        <w:rPr>
          <w:color w:val="000000"/>
          <w:spacing w:val="-5"/>
          <w:sz w:val="20"/>
          <w:szCs w:val="20"/>
        </w:rPr>
        <w:t xml:space="preserve"> </w:t>
      </w:r>
      <w:r w:rsidRPr="00363419">
        <w:rPr>
          <w:color w:val="000000"/>
          <w:sz w:val="20"/>
          <w:szCs w:val="20"/>
        </w:rPr>
        <w:t>you.</w:t>
      </w:r>
    </w:p>
    <w:p w14:paraId="10BF944F" w14:textId="77777777" w:rsidR="00A46CFF" w:rsidRDefault="009F6D5C" w:rsidP="00363419">
      <w:pPr>
        <w:numPr>
          <w:ilvl w:val="1"/>
          <w:numId w:val="6"/>
        </w:numPr>
        <w:rPr>
          <w:color w:val="000000"/>
          <w:sz w:val="20"/>
          <w:szCs w:val="20"/>
        </w:rPr>
      </w:pPr>
      <w:r w:rsidRPr="00A46CFF">
        <w:rPr>
          <w:color w:val="000000"/>
          <w:sz w:val="20"/>
          <w:szCs w:val="20"/>
        </w:rPr>
        <w:t>The meeting will be chaired by the Employer or such other person as the Employer deems appropriate. You may be accompanied at the hearing by a</w:t>
      </w:r>
      <w:r w:rsidRPr="00A46CFF">
        <w:rPr>
          <w:color w:val="000000"/>
          <w:spacing w:val="-27"/>
          <w:sz w:val="20"/>
          <w:szCs w:val="20"/>
        </w:rPr>
        <w:t xml:space="preserve"> </w:t>
      </w:r>
      <w:r w:rsidRPr="00A46CFF">
        <w:rPr>
          <w:color w:val="000000"/>
          <w:sz w:val="20"/>
          <w:szCs w:val="20"/>
        </w:rPr>
        <w:t>colleague.</w:t>
      </w:r>
    </w:p>
    <w:p w14:paraId="20A94556" w14:textId="77777777" w:rsidR="009F6D5C" w:rsidRPr="00A46CFF" w:rsidRDefault="009F6D5C" w:rsidP="00363419">
      <w:pPr>
        <w:numPr>
          <w:ilvl w:val="1"/>
          <w:numId w:val="6"/>
        </w:numPr>
        <w:rPr>
          <w:color w:val="000000"/>
          <w:sz w:val="20"/>
          <w:szCs w:val="20"/>
        </w:rPr>
      </w:pPr>
      <w:r w:rsidRPr="00A46CFF">
        <w:rPr>
          <w:color w:val="000000"/>
          <w:sz w:val="20"/>
          <w:szCs w:val="20"/>
        </w:rPr>
        <w:t>If</w:t>
      </w:r>
      <w:r w:rsidRPr="00A46CFF">
        <w:rPr>
          <w:color w:val="000000"/>
          <w:spacing w:val="-6"/>
          <w:sz w:val="20"/>
          <w:szCs w:val="20"/>
        </w:rPr>
        <w:t xml:space="preserve"> </w:t>
      </w:r>
      <w:r w:rsidRPr="00A46CFF">
        <w:rPr>
          <w:color w:val="000000"/>
          <w:sz w:val="20"/>
          <w:szCs w:val="20"/>
        </w:rPr>
        <w:t>disciplinary</w:t>
      </w:r>
      <w:r w:rsidRPr="00A46CFF">
        <w:rPr>
          <w:color w:val="000000"/>
          <w:spacing w:val="-8"/>
          <w:sz w:val="20"/>
          <w:szCs w:val="20"/>
        </w:rPr>
        <w:t xml:space="preserve"> </w:t>
      </w:r>
      <w:r w:rsidRPr="00A46CFF">
        <w:rPr>
          <w:color w:val="000000"/>
          <w:sz w:val="20"/>
          <w:szCs w:val="20"/>
        </w:rPr>
        <w:t>action</w:t>
      </w:r>
      <w:r w:rsidRPr="00A46CFF">
        <w:rPr>
          <w:color w:val="000000"/>
          <w:spacing w:val="-5"/>
          <w:sz w:val="20"/>
          <w:szCs w:val="20"/>
        </w:rPr>
        <w:t xml:space="preserve"> </w:t>
      </w:r>
      <w:r w:rsidRPr="00A46CFF">
        <w:rPr>
          <w:color w:val="000000"/>
          <w:sz w:val="20"/>
          <w:szCs w:val="20"/>
        </w:rPr>
        <w:t>is</w:t>
      </w:r>
      <w:r w:rsidRPr="00A46CFF">
        <w:rPr>
          <w:color w:val="000000"/>
          <w:spacing w:val="-5"/>
          <w:sz w:val="20"/>
          <w:szCs w:val="20"/>
        </w:rPr>
        <w:t xml:space="preserve"> </w:t>
      </w:r>
      <w:r w:rsidRPr="00A46CFF">
        <w:rPr>
          <w:color w:val="000000"/>
          <w:sz w:val="20"/>
          <w:szCs w:val="20"/>
        </w:rPr>
        <w:t>taken,</w:t>
      </w:r>
      <w:r w:rsidRPr="00A46CFF">
        <w:rPr>
          <w:color w:val="000000"/>
          <w:spacing w:val="-4"/>
          <w:sz w:val="20"/>
          <w:szCs w:val="20"/>
        </w:rPr>
        <w:t xml:space="preserve"> </w:t>
      </w:r>
      <w:r w:rsidRPr="00A46CFF">
        <w:rPr>
          <w:color w:val="000000"/>
          <w:sz w:val="20"/>
          <w:szCs w:val="20"/>
        </w:rPr>
        <w:t>it</w:t>
      </w:r>
      <w:r w:rsidRPr="00A46CFF">
        <w:rPr>
          <w:color w:val="000000"/>
          <w:spacing w:val="-5"/>
          <w:sz w:val="20"/>
          <w:szCs w:val="20"/>
        </w:rPr>
        <w:t xml:space="preserve"> </w:t>
      </w:r>
      <w:r w:rsidRPr="00A46CFF">
        <w:rPr>
          <w:color w:val="000000"/>
          <w:sz w:val="20"/>
          <w:szCs w:val="20"/>
        </w:rPr>
        <w:t>may</w:t>
      </w:r>
      <w:r w:rsidRPr="00A46CFF">
        <w:rPr>
          <w:color w:val="000000"/>
          <w:spacing w:val="-7"/>
          <w:sz w:val="20"/>
          <w:szCs w:val="20"/>
        </w:rPr>
        <w:t xml:space="preserve"> </w:t>
      </w:r>
      <w:r w:rsidRPr="00A46CFF">
        <w:rPr>
          <w:color w:val="000000"/>
          <w:sz w:val="20"/>
          <w:szCs w:val="20"/>
        </w:rPr>
        <w:t>take</w:t>
      </w:r>
      <w:r w:rsidRPr="00A46CFF">
        <w:rPr>
          <w:color w:val="000000"/>
          <w:spacing w:val="-4"/>
          <w:sz w:val="20"/>
          <w:szCs w:val="20"/>
        </w:rPr>
        <w:t xml:space="preserve"> </w:t>
      </w:r>
      <w:r w:rsidRPr="00A46CFF">
        <w:rPr>
          <w:color w:val="000000"/>
          <w:sz w:val="20"/>
          <w:szCs w:val="20"/>
        </w:rPr>
        <w:t>the</w:t>
      </w:r>
      <w:r w:rsidRPr="00A46CFF">
        <w:rPr>
          <w:color w:val="000000"/>
          <w:spacing w:val="-4"/>
          <w:sz w:val="20"/>
          <w:szCs w:val="20"/>
        </w:rPr>
        <w:t xml:space="preserve"> </w:t>
      </w:r>
      <w:r w:rsidRPr="00A46CFF">
        <w:rPr>
          <w:color w:val="000000"/>
          <w:sz w:val="20"/>
          <w:szCs w:val="20"/>
        </w:rPr>
        <w:t>form</w:t>
      </w:r>
      <w:r w:rsidRPr="00A46CFF">
        <w:rPr>
          <w:color w:val="000000"/>
          <w:spacing w:val="-8"/>
          <w:sz w:val="20"/>
          <w:szCs w:val="20"/>
        </w:rPr>
        <w:t xml:space="preserve"> </w:t>
      </w:r>
      <w:r w:rsidRPr="00A46CFF">
        <w:rPr>
          <w:color w:val="000000"/>
          <w:sz w:val="20"/>
          <w:szCs w:val="20"/>
        </w:rPr>
        <w:t>of</w:t>
      </w:r>
      <w:r w:rsidRPr="00A46CFF">
        <w:rPr>
          <w:color w:val="000000"/>
          <w:spacing w:val="-6"/>
          <w:sz w:val="20"/>
          <w:szCs w:val="20"/>
        </w:rPr>
        <w:t xml:space="preserve"> </w:t>
      </w:r>
      <w:r w:rsidRPr="00A46CFF">
        <w:rPr>
          <w:color w:val="000000"/>
          <w:sz w:val="20"/>
          <w:szCs w:val="20"/>
        </w:rPr>
        <w:t>a</w:t>
      </w:r>
      <w:r w:rsidRPr="00A46CFF">
        <w:rPr>
          <w:color w:val="000000"/>
          <w:spacing w:val="-4"/>
          <w:sz w:val="20"/>
          <w:szCs w:val="20"/>
        </w:rPr>
        <w:t xml:space="preserve"> </w:t>
      </w:r>
      <w:r w:rsidRPr="00A46CFF">
        <w:rPr>
          <w:color w:val="000000"/>
          <w:sz w:val="20"/>
          <w:szCs w:val="20"/>
        </w:rPr>
        <w:t>recorded</w:t>
      </w:r>
      <w:r w:rsidRPr="00A46CFF">
        <w:rPr>
          <w:color w:val="000000"/>
          <w:spacing w:val="-3"/>
          <w:sz w:val="20"/>
          <w:szCs w:val="20"/>
        </w:rPr>
        <w:t xml:space="preserve"> </w:t>
      </w:r>
      <w:r w:rsidRPr="00A46CFF">
        <w:rPr>
          <w:color w:val="000000"/>
          <w:sz w:val="20"/>
          <w:szCs w:val="20"/>
        </w:rPr>
        <w:t>verbal</w:t>
      </w:r>
      <w:r w:rsidRPr="00A46CFF">
        <w:rPr>
          <w:color w:val="000000"/>
          <w:spacing w:val="-4"/>
          <w:sz w:val="20"/>
          <w:szCs w:val="20"/>
        </w:rPr>
        <w:t xml:space="preserve"> </w:t>
      </w:r>
      <w:r w:rsidRPr="00A46CFF">
        <w:rPr>
          <w:color w:val="000000"/>
          <w:sz w:val="20"/>
          <w:szCs w:val="20"/>
        </w:rPr>
        <w:t>warning,</w:t>
      </w:r>
      <w:r w:rsidRPr="00A46CFF">
        <w:rPr>
          <w:color w:val="000000"/>
          <w:spacing w:val="-4"/>
          <w:sz w:val="20"/>
          <w:szCs w:val="20"/>
        </w:rPr>
        <w:t xml:space="preserve"> </w:t>
      </w:r>
      <w:r w:rsidRPr="00A46CFF">
        <w:rPr>
          <w:color w:val="000000"/>
          <w:sz w:val="20"/>
          <w:szCs w:val="20"/>
        </w:rPr>
        <w:t>a</w:t>
      </w:r>
      <w:r w:rsidRPr="00A46CFF">
        <w:rPr>
          <w:color w:val="000000"/>
          <w:spacing w:val="-4"/>
          <w:sz w:val="20"/>
          <w:szCs w:val="20"/>
        </w:rPr>
        <w:t xml:space="preserve"> </w:t>
      </w:r>
      <w:r w:rsidRPr="00A46CFF">
        <w:rPr>
          <w:color w:val="000000"/>
          <w:sz w:val="20"/>
          <w:szCs w:val="20"/>
        </w:rPr>
        <w:t>first</w:t>
      </w:r>
      <w:r w:rsidRPr="00A46CFF">
        <w:rPr>
          <w:color w:val="000000"/>
          <w:spacing w:val="-5"/>
          <w:sz w:val="20"/>
          <w:szCs w:val="20"/>
        </w:rPr>
        <w:t xml:space="preserve"> </w:t>
      </w:r>
      <w:r w:rsidRPr="00A46CFF">
        <w:rPr>
          <w:color w:val="000000"/>
          <w:sz w:val="20"/>
          <w:szCs w:val="20"/>
        </w:rPr>
        <w:t>written</w:t>
      </w:r>
      <w:r w:rsidRPr="00A46CFF">
        <w:rPr>
          <w:color w:val="000000"/>
          <w:spacing w:val="-6"/>
          <w:sz w:val="20"/>
          <w:szCs w:val="20"/>
        </w:rPr>
        <w:t xml:space="preserve"> </w:t>
      </w:r>
      <w:r w:rsidRPr="00A46CFF">
        <w:rPr>
          <w:color w:val="000000"/>
          <w:sz w:val="20"/>
          <w:szCs w:val="20"/>
        </w:rPr>
        <w:t>warning,</w:t>
      </w:r>
      <w:r w:rsidRPr="00A46CFF">
        <w:rPr>
          <w:color w:val="000000"/>
          <w:spacing w:val="-4"/>
          <w:sz w:val="20"/>
          <w:szCs w:val="20"/>
        </w:rPr>
        <w:t xml:space="preserve"> </w:t>
      </w:r>
      <w:r w:rsidRPr="00A46CFF">
        <w:rPr>
          <w:color w:val="000000"/>
          <w:sz w:val="20"/>
          <w:szCs w:val="20"/>
        </w:rPr>
        <w:t>a</w:t>
      </w:r>
      <w:r w:rsidRPr="00A46CFF">
        <w:rPr>
          <w:color w:val="000000"/>
          <w:spacing w:val="-4"/>
          <w:sz w:val="20"/>
          <w:szCs w:val="20"/>
        </w:rPr>
        <w:t xml:space="preserve"> </w:t>
      </w:r>
      <w:r w:rsidRPr="00A46CFF">
        <w:rPr>
          <w:color w:val="000000"/>
          <w:sz w:val="20"/>
          <w:szCs w:val="20"/>
        </w:rPr>
        <w:t>final</w:t>
      </w:r>
      <w:r w:rsidRPr="00A46CFF">
        <w:rPr>
          <w:color w:val="000000"/>
          <w:spacing w:val="-4"/>
          <w:sz w:val="20"/>
          <w:szCs w:val="20"/>
        </w:rPr>
        <w:t xml:space="preserve"> </w:t>
      </w:r>
      <w:r w:rsidRPr="00A46CFF">
        <w:rPr>
          <w:color w:val="000000"/>
          <w:sz w:val="20"/>
          <w:szCs w:val="20"/>
        </w:rPr>
        <w:t>written warning,</w:t>
      </w:r>
      <w:r w:rsidRPr="00A46CFF">
        <w:rPr>
          <w:color w:val="000000"/>
          <w:spacing w:val="-6"/>
          <w:sz w:val="20"/>
          <w:szCs w:val="20"/>
        </w:rPr>
        <w:t xml:space="preserve"> </w:t>
      </w:r>
      <w:r w:rsidRPr="00A46CFF">
        <w:rPr>
          <w:color w:val="000000"/>
          <w:sz w:val="20"/>
          <w:szCs w:val="20"/>
        </w:rPr>
        <w:t>or</w:t>
      </w:r>
      <w:r w:rsidRPr="00A46CFF">
        <w:rPr>
          <w:color w:val="000000"/>
          <w:spacing w:val="-6"/>
          <w:sz w:val="20"/>
          <w:szCs w:val="20"/>
        </w:rPr>
        <w:t xml:space="preserve"> </w:t>
      </w:r>
      <w:r w:rsidRPr="00A46CFF">
        <w:rPr>
          <w:color w:val="000000"/>
          <w:sz w:val="20"/>
          <w:szCs w:val="20"/>
        </w:rPr>
        <w:t>dismissal</w:t>
      </w:r>
      <w:r w:rsidRPr="00A46CFF">
        <w:rPr>
          <w:color w:val="000000"/>
          <w:spacing w:val="-6"/>
          <w:sz w:val="20"/>
          <w:szCs w:val="20"/>
        </w:rPr>
        <w:t xml:space="preserve"> </w:t>
      </w:r>
      <w:r w:rsidRPr="00A46CFF">
        <w:rPr>
          <w:color w:val="000000"/>
          <w:sz w:val="20"/>
          <w:szCs w:val="20"/>
        </w:rPr>
        <w:t>for</w:t>
      </w:r>
      <w:r w:rsidRPr="00A46CFF">
        <w:rPr>
          <w:color w:val="000000"/>
          <w:spacing w:val="-6"/>
          <w:sz w:val="20"/>
          <w:szCs w:val="20"/>
        </w:rPr>
        <w:t xml:space="preserve"> </w:t>
      </w:r>
      <w:r w:rsidRPr="00A46CFF">
        <w:rPr>
          <w:color w:val="000000"/>
          <w:sz w:val="20"/>
          <w:szCs w:val="20"/>
        </w:rPr>
        <w:t>the</w:t>
      </w:r>
      <w:r w:rsidRPr="00A46CFF">
        <w:rPr>
          <w:color w:val="000000"/>
          <w:spacing w:val="-6"/>
          <w:sz w:val="20"/>
          <w:szCs w:val="20"/>
        </w:rPr>
        <w:t xml:space="preserve"> </w:t>
      </w:r>
      <w:r w:rsidRPr="00A46CFF">
        <w:rPr>
          <w:color w:val="000000"/>
          <w:sz w:val="20"/>
          <w:szCs w:val="20"/>
        </w:rPr>
        <w:t>most</w:t>
      </w:r>
      <w:r w:rsidRPr="00A46CFF">
        <w:rPr>
          <w:color w:val="000000"/>
          <w:spacing w:val="-7"/>
          <w:sz w:val="20"/>
          <w:szCs w:val="20"/>
        </w:rPr>
        <w:t xml:space="preserve"> </w:t>
      </w:r>
      <w:r w:rsidRPr="00A46CFF">
        <w:rPr>
          <w:color w:val="000000"/>
          <w:sz w:val="20"/>
          <w:szCs w:val="20"/>
        </w:rPr>
        <w:t>serious</w:t>
      </w:r>
      <w:r w:rsidRPr="00A46CFF">
        <w:rPr>
          <w:color w:val="000000"/>
          <w:spacing w:val="-7"/>
          <w:sz w:val="20"/>
          <w:szCs w:val="20"/>
        </w:rPr>
        <w:t xml:space="preserve"> </w:t>
      </w:r>
      <w:r w:rsidRPr="00A46CFF">
        <w:rPr>
          <w:color w:val="000000"/>
          <w:sz w:val="20"/>
          <w:szCs w:val="20"/>
        </w:rPr>
        <w:t>of</w:t>
      </w:r>
      <w:r w:rsidRPr="00A46CFF">
        <w:rPr>
          <w:color w:val="000000"/>
          <w:spacing w:val="-8"/>
          <w:sz w:val="20"/>
          <w:szCs w:val="20"/>
        </w:rPr>
        <w:t xml:space="preserve"> </w:t>
      </w:r>
      <w:r w:rsidRPr="00A46CFF">
        <w:rPr>
          <w:color w:val="000000"/>
          <w:sz w:val="20"/>
          <w:szCs w:val="20"/>
        </w:rPr>
        <w:t>incidents.</w:t>
      </w:r>
    </w:p>
    <w:p w14:paraId="18D5B548" w14:textId="77777777" w:rsidR="009F6D5C" w:rsidRPr="00363419" w:rsidRDefault="009F6D5C" w:rsidP="00363419">
      <w:pPr>
        <w:rPr>
          <w:sz w:val="20"/>
          <w:szCs w:val="20"/>
        </w:rPr>
      </w:pPr>
    </w:p>
    <w:p w14:paraId="5998581B" w14:textId="77777777" w:rsidR="009F6D5C" w:rsidRPr="00363419" w:rsidRDefault="00126C5F" w:rsidP="00A42EB2">
      <w:pPr>
        <w:numPr>
          <w:ilvl w:val="0"/>
          <w:numId w:val="6"/>
        </w:numPr>
        <w:rPr>
          <w:b/>
          <w:bCs/>
        </w:rPr>
      </w:pPr>
      <w:r w:rsidRPr="00363419">
        <w:rPr>
          <w:b/>
          <w:bCs/>
        </w:rPr>
        <w:t>Recorded verbal</w:t>
      </w:r>
      <w:r w:rsidR="009F6D5C" w:rsidRPr="00363419">
        <w:rPr>
          <w:b/>
          <w:bCs/>
        </w:rPr>
        <w:t xml:space="preserve"> </w:t>
      </w:r>
      <w:r w:rsidRPr="00363419">
        <w:rPr>
          <w:b/>
          <w:bCs/>
        </w:rPr>
        <w:t>warning</w:t>
      </w:r>
    </w:p>
    <w:p w14:paraId="4478F28D" w14:textId="77777777" w:rsidR="009F6D5C" w:rsidRPr="00363419" w:rsidRDefault="009F6D5C" w:rsidP="00A42EB2">
      <w:pPr>
        <w:numPr>
          <w:ilvl w:val="1"/>
          <w:numId w:val="6"/>
        </w:numPr>
        <w:rPr>
          <w:color w:val="000000"/>
          <w:sz w:val="20"/>
          <w:szCs w:val="20"/>
        </w:rPr>
      </w:pPr>
      <w:r w:rsidRPr="00363419">
        <w:rPr>
          <w:color w:val="000000"/>
          <w:sz w:val="20"/>
          <w:szCs w:val="20"/>
        </w:rPr>
        <w:t>If you are issued with a recorded verbal warning it will remain on your file for a period of six months. Any further disciplinary</w:t>
      </w:r>
      <w:r w:rsidRPr="00363419">
        <w:rPr>
          <w:color w:val="000000"/>
          <w:spacing w:val="-8"/>
          <w:sz w:val="20"/>
          <w:szCs w:val="20"/>
        </w:rPr>
        <w:t xml:space="preserve"> </w:t>
      </w:r>
      <w:r w:rsidRPr="00363419">
        <w:rPr>
          <w:color w:val="000000"/>
          <w:sz w:val="20"/>
          <w:szCs w:val="20"/>
        </w:rPr>
        <w:t>action</w:t>
      </w:r>
      <w:r w:rsidRPr="00363419">
        <w:rPr>
          <w:color w:val="000000"/>
          <w:spacing w:val="-5"/>
          <w:sz w:val="20"/>
          <w:szCs w:val="20"/>
        </w:rPr>
        <w:t xml:space="preserve"> </w:t>
      </w:r>
      <w:r w:rsidRPr="00363419">
        <w:rPr>
          <w:color w:val="000000"/>
          <w:sz w:val="20"/>
          <w:szCs w:val="20"/>
        </w:rPr>
        <w:t>taken</w:t>
      </w:r>
      <w:r w:rsidRPr="00363419">
        <w:rPr>
          <w:color w:val="000000"/>
          <w:spacing w:val="-5"/>
          <w:sz w:val="20"/>
          <w:szCs w:val="20"/>
        </w:rPr>
        <w:t xml:space="preserve"> </w:t>
      </w:r>
      <w:r w:rsidRPr="00363419">
        <w:rPr>
          <w:color w:val="000000"/>
          <w:sz w:val="20"/>
          <w:szCs w:val="20"/>
        </w:rPr>
        <w:t>during</w:t>
      </w:r>
      <w:r w:rsidRPr="00363419">
        <w:rPr>
          <w:color w:val="000000"/>
          <w:spacing w:val="-5"/>
          <w:sz w:val="20"/>
          <w:szCs w:val="20"/>
        </w:rPr>
        <w:t xml:space="preserve"> </w:t>
      </w:r>
      <w:r w:rsidRPr="00363419">
        <w:rPr>
          <w:color w:val="000000"/>
          <w:sz w:val="20"/>
          <w:szCs w:val="20"/>
        </w:rPr>
        <w:t>this</w:t>
      </w:r>
      <w:r w:rsidRPr="00363419">
        <w:rPr>
          <w:color w:val="000000"/>
          <w:spacing w:val="-5"/>
          <w:sz w:val="20"/>
          <w:szCs w:val="20"/>
        </w:rPr>
        <w:t xml:space="preserve"> </w:t>
      </w:r>
      <w:r w:rsidRPr="00363419">
        <w:rPr>
          <w:color w:val="000000"/>
          <w:sz w:val="20"/>
          <w:szCs w:val="20"/>
        </w:rPr>
        <w:t>period</w:t>
      </w:r>
      <w:r w:rsidRPr="00363419">
        <w:rPr>
          <w:color w:val="000000"/>
          <w:spacing w:val="-3"/>
          <w:sz w:val="20"/>
          <w:szCs w:val="20"/>
        </w:rPr>
        <w:t xml:space="preserve"> </w:t>
      </w:r>
      <w:r w:rsidRPr="00363419">
        <w:rPr>
          <w:color w:val="000000"/>
          <w:sz w:val="20"/>
          <w:szCs w:val="20"/>
        </w:rPr>
        <w:t>will</w:t>
      </w:r>
      <w:r w:rsidRPr="00363419">
        <w:rPr>
          <w:color w:val="000000"/>
          <w:spacing w:val="-5"/>
          <w:sz w:val="20"/>
          <w:szCs w:val="20"/>
        </w:rPr>
        <w:t xml:space="preserve"> </w:t>
      </w:r>
      <w:r w:rsidRPr="00363419">
        <w:rPr>
          <w:color w:val="000000"/>
          <w:sz w:val="20"/>
          <w:szCs w:val="20"/>
        </w:rPr>
        <w:t>result</w:t>
      </w:r>
      <w:r w:rsidRPr="00363419">
        <w:rPr>
          <w:color w:val="000000"/>
          <w:spacing w:val="-5"/>
          <w:sz w:val="20"/>
          <w:szCs w:val="20"/>
        </w:rPr>
        <w:t xml:space="preserve"> </w:t>
      </w:r>
      <w:r w:rsidRPr="00363419">
        <w:rPr>
          <w:color w:val="000000"/>
          <w:sz w:val="20"/>
          <w:szCs w:val="20"/>
        </w:rPr>
        <w:t>in</w:t>
      </w:r>
      <w:r w:rsidRPr="00363419">
        <w:rPr>
          <w:color w:val="000000"/>
          <w:spacing w:val="-5"/>
          <w:sz w:val="20"/>
          <w:szCs w:val="20"/>
        </w:rPr>
        <w:t xml:space="preserve"> </w:t>
      </w:r>
      <w:r w:rsidRPr="00363419">
        <w:rPr>
          <w:color w:val="000000"/>
          <w:sz w:val="20"/>
          <w:szCs w:val="20"/>
        </w:rPr>
        <w:t>a subsequent</w:t>
      </w:r>
      <w:r w:rsidRPr="00363419">
        <w:rPr>
          <w:color w:val="000000"/>
          <w:spacing w:val="-5"/>
          <w:sz w:val="20"/>
          <w:szCs w:val="20"/>
        </w:rPr>
        <w:t xml:space="preserve"> </w:t>
      </w:r>
      <w:r w:rsidRPr="00363419">
        <w:rPr>
          <w:color w:val="000000"/>
          <w:sz w:val="20"/>
          <w:szCs w:val="20"/>
        </w:rPr>
        <w:t>stage</w:t>
      </w:r>
      <w:r w:rsidRPr="00363419">
        <w:rPr>
          <w:color w:val="000000"/>
          <w:spacing w:val="-4"/>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process</w:t>
      </w:r>
      <w:r w:rsidRPr="00363419">
        <w:rPr>
          <w:color w:val="000000"/>
          <w:spacing w:val="-5"/>
          <w:sz w:val="20"/>
          <w:szCs w:val="20"/>
        </w:rPr>
        <w:t xml:space="preserve"> </w:t>
      </w:r>
      <w:r w:rsidRPr="00363419">
        <w:rPr>
          <w:color w:val="000000"/>
          <w:sz w:val="20"/>
          <w:szCs w:val="20"/>
        </w:rPr>
        <w:t>being</w:t>
      </w:r>
      <w:r w:rsidRPr="00363419">
        <w:rPr>
          <w:color w:val="000000"/>
          <w:spacing w:val="-5"/>
          <w:sz w:val="20"/>
          <w:szCs w:val="20"/>
        </w:rPr>
        <w:t xml:space="preserve"> </w:t>
      </w:r>
      <w:r w:rsidRPr="00363419">
        <w:rPr>
          <w:color w:val="000000"/>
          <w:sz w:val="20"/>
          <w:szCs w:val="20"/>
        </w:rPr>
        <w:t>brought</w:t>
      </w:r>
      <w:r w:rsidRPr="00363419">
        <w:rPr>
          <w:color w:val="000000"/>
          <w:spacing w:val="-5"/>
          <w:sz w:val="20"/>
          <w:szCs w:val="20"/>
        </w:rPr>
        <w:t xml:space="preserve"> </w:t>
      </w:r>
      <w:r w:rsidRPr="00363419">
        <w:rPr>
          <w:color w:val="000000"/>
          <w:sz w:val="20"/>
          <w:szCs w:val="20"/>
        </w:rPr>
        <w:t>against</w:t>
      </w:r>
      <w:r w:rsidRPr="00363419">
        <w:rPr>
          <w:color w:val="000000"/>
          <w:spacing w:val="-5"/>
          <w:sz w:val="20"/>
          <w:szCs w:val="20"/>
        </w:rPr>
        <w:t xml:space="preserve"> </w:t>
      </w:r>
      <w:r w:rsidRPr="00363419">
        <w:rPr>
          <w:color w:val="000000"/>
          <w:sz w:val="20"/>
          <w:szCs w:val="20"/>
        </w:rPr>
        <w:t>you.</w:t>
      </w:r>
    </w:p>
    <w:p w14:paraId="6EFDF6E4" w14:textId="77777777" w:rsidR="009F6D5C" w:rsidRPr="00363419" w:rsidRDefault="009F6D5C" w:rsidP="00363419">
      <w:pPr>
        <w:rPr>
          <w:sz w:val="20"/>
          <w:szCs w:val="20"/>
        </w:rPr>
      </w:pPr>
    </w:p>
    <w:p w14:paraId="1FF589B5" w14:textId="77777777" w:rsidR="009F6D5C" w:rsidRPr="00363419" w:rsidRDefault="00126C5F" w:rsidP="00A42EB2">
      <w:pPr>
        <w:numPr>
          <w:ilvl w:val="0"/>
          <w:numId w:val="6"/>
        </w:numPr>
        <w:rPr>
          <w:b/>
          <w:bCs/>
        </w:rPr>
      </w:pPr>
      <w:r w:rsidRPr="00363419">
        <w:rPr>
          <w:b/>
          <w:bCs/>
        </w:rPr>
        <w:t>First written</w:t>
      </w:r>
      <w:r w:rsidR="009F6D5C" w:rsidRPr="00363419">
        <w:rPr>
          <w:b/>
          <w:bCs/>
        </w:rPr>
        <w:t xml:space="preserve"> </w:t>
      </w:r>
      <w:r w:rsidRPr="00363419">
        <w:rPr>
          <w:b/>
          <w:bCs/>
        </w:rPr>
        <w:t>warning</w:t>
      </w:r>
    </w:p>
    <w:p w14:paraId="29B0A86A" w14:textId="77777777" w:rsidR="00A42EB2" w:rsidRDefault="009F6D5C" w:rsidP="00363419">
      <w:pPr>
        <w:numPr>
          <w:ilvl w:val="1"/>
          <w:numId w:val="6"/>
        </w:numPr>
        <w:rPr>
          <w:color w:val="000000"/>
          <w:sz w:val="20"/>
          <w:szCs w:val="20"/>
        </w:rPr>
      </w:pPr>
      <w:r w:rsidRPr="00363419">
        <w:rPr>
          <w:color w:val="000000"/>
          <w:sz w:val="20"/>
          <w:szCs w:val="20"/>
        </w:rPr>
        <w:t>A</w:t>
      </w:r>
      <w:r w:rsidRPr="00363419">
        <w:rPr>
          <w:color w:val="000000"/>
          <w:spacing w:val="-6"/>
          <w:sz w:val="20"/>
          <w:szCs w:val="20"/>
        </w:rPr>
        <w:t xml:space="preserve"> </w:t>
      </w:r>
      <w:r w:rsidRPr="00363419">
        <w:rPr>
          <w:color w:val="000000"/>
          <w:sz w:val="20"/>
          <w:szCs w:val="20"/>
        </w:rPr>
        <w:t>first</w:t>
      </w:r>
      <w:r w:rsidRPr="00363419">
        <w:rPr>
          <w:color w:val="000000"/>
          <w:spacing w:val="-5"/>
          <w:sz w:val="20"/>
          <w:szCs w:val="20"/>
        </w:rPr>
        <w:t xml:space="preserve"> </w:t>
      </w:r>
      <w:r w:rsidRPr="00363419">
        <w:rPr>
          <w:color w:val="000000"/>
          <w:sz w:val="20"/>
          <w:szCs w:val="20"/>
        </w:rPr>
        <w:t>written</w:t>
      </w:r>
      <w:r w:rsidRPr="00363419">
        <w:rPr>
          <w:color w:val="000000"/>
          <w:spacing w:val="-6"/>
          <w:sz w:val="20"/>
          <w:szCs w:val="20"/>
        </w:rPr>
        <w:t xml:space="preserve"> </w:t>
      </w:r>
      <w:r w:rsidRPr="00363419">
        <w:rPr>
          <w:color w:val="000000"/>
          <w:sz w:val="20"/>
          <w:szCs w:val="20"/>
        </w:rPr>
        <w:t>warning</w:t>
      </w:r>
      <w:r w:rsidRPr="00363419">
        <w:rPr>
          <w:color w:val="000000"/>
          <w:spacing w:val="-5"/>
          <w:sz w:val="20"/>
          <w:szCs w:val="20"/>
        </w:rPr>
        <w:t xml:space="preserve"> </w:t>
      </w:r>
      <w:r w:rsidRPr="00363419">
        <w:rPr>
          <w:color w:val="000000"/>
          <w:sz w:val="20"/>
          <w:szCs w:val="20"/>
        </w:rPr>
        <w:t>may</w:t>
      </w:r>
      <w:r w:rsidRPr="00363419">
        <w:rPr>
          <w:color w:val="000000"/>
          <w:spacing w:val="-7"/>
          <w:sz w:val="20"/>
          <w:szCs w:val="20"/>
        </w:rPr>
        <w:t xml:space="preserve"> </w:t>
      </w:r>
      <w:r w:rsidRPr="00363419">
        <w:rPr>
          <w:color w:val="000000"/>
          <w:sz w:val="20"/>
          <w:szCs w:val="20"/>
        </w:rPr>
        <w:t>be</w:t>
      </w:r>
      <w:r w:rsidRPr="00363419">
        <w:rPr>
          <w:color w:val="000000"/>
          <w:spacing w:val="-5"/>
          <w:sz w:val="20"/>
          <w:szCs w:val="20"/>
        </w:rPr>
        <w:t xml:space="preserve"> </w:t>
      </w:r>
      <w:r w:rsidRPr="00363419">
        <w:rPr>
          <w:color w:val="000000"/>
          <w:sz w:val="20"/>
          <w:szCs w:val="20"/>
        </w:rPr>
        <w:t>issued</w:t>
      </w:r>
      <w:r w:rsidRPr="00363419">
        <w:rPr>
          <w:color w:val="000000"/>
          <w:spacing w:val="-4"/>
          <w:sz w:val="20"/>
          <w:szCs w:val="20"/>
        </w:rPr>
        <w:t xml:space="preserve"> </w:t>
      </w:r>
      <w:r w:rsidRPr="00363419">
        <w:rPr>
          <w:color w:val="000000"/>
          <w:sz w:val="20"/>
          <w:szCs w:val="20"/>
        </w:rPr>
        <w:t>if</w:t>
      </w:r>
      <w:r w:rsidRPr="00363419">
        <w:rPr>
          <w:color w:val="000000"/>
          <w:spacing w:val="-6"/>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have</w:t>
      </w:r>
      <w:r w:rsidRPr="00363419">
        <w:rPr>
          <w:color w:val="000000"/>
          <w:spacing w:val="-5"/>
          <w:sz w:val="20"/>
          <w:szCs w:val="20"/>
        </w:rPr>
        <w:t xml:space="preserve"> </w:t>
      </w:r>
      <w:r w:rsidRPr="00363419">
        <w:rPr>
          <w:color w:val="000000"/>
          <w:sz w:val="20"/>
          <w:szCs w:val="20"/>
        </w:rPr>
        <w:t>not</w:t>
      </w:r>
      <w:r w:rsidRPr="00363419">
        <w:rPr>
          <w:color w:val="000000"/>
          <w:spacing w:val="-5"/>
          <w:sz w:val="20"/>
          <w:szCs w:val="20"/>
        </w:rPr>
        <w:t xml:space="preserve"> </w:t>
      </w:r>
      <w:r w:rsidRPr="00363419">
        <w:rPr>
          <w:color w:val="000000"/>
          <w:sz w:val="20"/>
          <w:szCs w:val="20"/>
        </w:rPr>
        <w:t>made</w:t>
      </w:r>
      <w:r w:rsidRPr="00363419">
        <w:rPr>
          <w:color w:val="000000"/>
          <w:spacing w:val="-5"/>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improvement</w:t>
      </w:r>
      <w:r w:rsidRPr="00363419">
        <w:rPr>
          <w:color w:val="000000"/>
          <w:spacing w:val="-5"/>
          <w:sz w:val="20"/>
          <w:szCs w:val="20"/>
        </w:rPr>
        <w:t xml:space="preserve"> </w:t>
      </w:r>
      <w:r w:rsidRPr="00363419">
        <w:rPr>
          <w:color w:val="000000"/>
          <w:sz w:val="20"/>
          <w:szCs w:val="20"/>
        </w:rPr>
        <w:t>during</w:t>
      </w:r>
      <w:r w:rsidRPr="00363419">
        <w:rPr>
          <w:color w:val="000000"/>
          <w:spacing w:val="-5"/>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period</w:t>
      </w:r>
      <w:r w:rsidRPr="00363419">
        <w:rPr>
          <w:color w:val="000000"/>
          <w:spacing w:val="-4"/>
          <w:sz w:val="20"/>
          <w:szCs w:val="20"/>
        </w:rPr>
        <w:t xml:space="preserve"> </w:t>
      </w:r>
      <w:r w:rsidRPr="00363419">
        <w:rPr>
          <w:color w:val="000000"/>
          <w:sz w:val="20"/>
          <w:szCs w:val="20"/>
        </w:rPr>
        <w:t>that</w:t>
      </w:r>
      <w:r w:rsidRPr="00363419">
        <w:rPr>
          <w:color w:val="000000"/>
          <w:spacing w:val="-5"/>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recorded</w:t>
      </w:r>
      <w:r w:rsidRPr="00363419">
        <w:rPr>
          <w:color w:val="000000"/>
          <w:spacing w:val="-4"/>
          <w:sz w:val="20"/>
          <w:szCs w:val="20"/>
        </w:rPr>
        <w:t xml:space="preserve"> </w:t>
      </w:r>
      <w:r w:rsidRPr="00363419">
        <w:rPr>
          <w:color w:val="000000"/>
          <w:sz w:val="20"/>
          <w:szCs w:val="20"/>
        </w:rPr>
        <w:t>verbal warning remains on your file or if there is a separate incident warranting disciplinary proceedings or, under more serious</w:t>
      </w:r>
      <w:r w:rsidRPr="00363419">
        <w:rPr>
          <w:color w:val="000000"/>
          <w:spacing w:val="-6"/>
          <w:sz w:val="20"/>
          <w:szCs w:val="20"/>
        </w:rPr>
        <w:t xml:space="preserve"> </w:t>
      </w:r>
      <w:r w:rsidRPr="00363419">
        <w:rPr>
          <w:color w:val="000000"/>
          <w:sz w:val="20"/>
          <w:szCs w:val="20"/>
        </w:rPr>
        <w:t>circumstances,</w:t>
      </w:r>
      <w:r w:rsidRPr="00363419">
        <w:rPr>
          <w:color w:val="000000"/>
          <w:spacing w:val="-5"/>
          <w:sz w:val="20"/>
          <w:szCs w:val="20"/>
        </w:rPr>
        <w:t xml:space="preserve"> </w:t>
      </w:r>
      <w:r w:rsidRPr="00363419">
        <w:rPr>
          <w:color w:val="000000"/>
          <w:sz w:val="20"/>
          <w:szCs w:val="20"/>
        </w:rPr>
        <w:t>as</w:t>
      </w:r>
      <w:r w:rsidRPr="00363419">
        <w:rPr>
          <w:color w:val="000000"/>
          <w:spacing w:val="-6"/>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first</w:t>
      </w:r>
      <w:r w:rsidRPr="00363419">
        <w:rPr>
          <w:color w:val="000000"/>
          <w:spacing w:val="-6"/>
          <w:sz w:val="20"/>
          <w:szCs w:val="20"/>
        </w:rPr>
        <w:t xml:space="preserve"> </w:t>
      </w:r>
      <w:r w:rsidRPr="00363419">
        <w:rPr>
          <w:color w:val="000000"/>
          <w:sz w:val="20"/>
          <w:szCs w:val="20"/>
        </w:rPr>
        <w:t>stage</w:t>
      </w:r>
      <w:r w:rsidRPr="00363419">
        <w:rPr>
          <w:color w:val="000000"/>
          <w:spacing w:val="-5"/>
          <w:sz w:val="20"/>
          <w:szCs w:val="20"/>
        </w:rPr>
        <w:t xml:space="preserve"> </w:t>
      </w:r>
      <w:r w:rsidRPr="00363419">
        <w:rPr>
          <w:color w:val="000000"/>
          <w:sz w:val="20"/>
          <w:szCs w:val="20"/>
        </w:rPr>
        <w:t>in</w:t>
      </w:r>
      <w:r w:rsidRPr="00363419">
        <w:rPr>
          <w:color w:val="000000"/>
          <w:spacing w:val="-7"/>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disciplinary</w:t>
      </w:r>
      <w:r w:rsidRPr="00363419">
        <w:rPr>
          <w:color w:val="000000"/>
          <w:spacing w:val="-9"/>
          <w:sz w:val="20"/>
          <w:szCs w:val="20"/>
        </w:rPr>
        <w:t xml:space="preserve"> </w:t>
      </w:r>
      <w:r w:rsidRPr="00363419">
        <w:rPr>
          <w:color w:val="000000"/>
          <w:sz w:val="20"/>
          <w:szCs w:val="20"/>
        </w:rPr>
        <w:t>process.</w:t>
      </w:r>
    </w:p>
    <w:p w14:paraId="7939C52B" w14:textId="77777777" w:rsidR="009F6D5C" w:rsidRPr="00A42EB2" w:rsidRDefault="009F6D5C" w:rsidP="00363419">
      <w:pPr>
        <w:numPr>
          <w:ilvl w:val="1"/>
          <w:numId w:val="6"/>
        </w:numPr>
        <w:rPr>
          <w:color w:val="000000"/>
          <w:sz w:val="20"/>
          <w:szCs w:val="20"/>
        </w:rPr>
      </w:pPr>
      <w:r w:rsidRPr="00A42EB2">
        <w:rPr>
          <w:color w:val="000000"/>
          <w:sz w:val="20"/>
          <w:szCs w:val="20"/>
        </w:rPr>
        <w:t>A</w:t>
      </w:r>
      <w:r w:rsidRPr="00A42EB2">
        <w:rPr>
          <w:color w:val="000000"/>
          <w:spacing w:val="-7"/>
          <w:sz w:val="20"/>
          <w:szCs w:val="20"/>
        </w:rPr>
        <w:t xml:space="preserve"> </w:t>
      </w:r>
      <w:r w:rsidRPr="00A42EB2">
        <w:rPr>
          <w:color w:val="000000"/>
          <w:sz w:val="20"/>
          <w:szCs w:val="20"/>
        </w:rPr>
        <w:t>written</w:t>
      </w:r>
      <w:r w:rsidRPr="00A42EB2">
        <w:rPr>
          <w:color w:val="000000"/>
          <w:spacing w:val="-7"/>
          <w:sz w:val="20"/>
          <w:szCs w:val="20"/>
        </w:rPr>
        <w:t xml:space="preserve"> </w:t>
      </w:r>
      <w:r w:rsidRPr="00A42EB2">
        <w:rPr>
          <w:color w:val="000000"/>
          <w:sz w:val="20"/>
          <w:szCs w:val="20"/>
        </w:rPr>
        <w:t>warning</w:t>
      </w:r>
      <w:r w:rsidRPr="00A42EB2">
        <w:rPr>
          <w:color w:val="000000"/>
          <w:spacing w:val="-7"/>
          <w:sz w:val="20"/>
          <w:szCs w:val="20"/>
        </w:rPr>
        <w:t xml:space="preserve"> </w:t>
      </w:r>
      <w:r w:rsidRPr="00A42EB2">
        <w:rPr>
          <w:color w:val="000000"/>
          <w:sz w:val="20"/>
          <w:szCs w:val="20"/>
        </w:rPr>
        <w:t>will</w:t>
      </w:r>
      <w:r w:rsidRPr="00A42EB2">
        <w:rPr>
          <w:color w:val="000000"/>
          <w:spacing w:val="-7"/>
          <w:sz w:val="20"/>
          <w:szCs w:val="20"/>
        </w:rPr>
        <w:t xml:space="preserve"> </w:t>
      </w:r>
      <w:r w:rsidRPr="00A42EB2">
        <w:rPr>
          <w:color w:val="000000"/>
          <w:sz w:val="20"/>
          <w:szCs w:val="20"/>
        </w:rPr>
        <w:t>remain</w:t>
      </w:r>
      <w:r w:rsidRPr="00A42EB2">
        <w:rPr>
          <w:color w:val="000000"/>
          <w:spacing w:val="-7"/>
          <w:sz w:val="20"/>
          <w:szCs w:val="20"/>
        </w:rPr>
        <w:t xml:space="preserve"> </w:t>
      </w:r>
      <w:r w:rsidRPr="00A42EB2">
        <w:rPr>
          <w:color w:val="000000"/>
          <w:sz w:val="20"/>
          <w:szCs w:val="20"/>
        </w:rPr>
        <w:t>on</w:t>
      </w:r>
      <w:r w:rsidRPr="00A42EB2">
        <w:rPr>
          <w:color w:val="000000"/>
          <w:spacing w:val="-7"/>
          <w:sz w:val="20"/>
          <w:szCs w:val="20"/>
        </w:rPr>
        <w:t xml:space="preserve"> </w:t>
      </w:r>
      <w:r w:rsidRPr="00A42EB2">
        <w:rPr>
          <w:color w:val="000000"/>
          <w:sz w:val="20"/>
          <w:szCs w:val="20"/>
        </w:rPr>
        <w:t>file</w:t>
      </w:r>
      <w:r w:rsidRPr="00A42EB2">
        <w:rPr>
          <w:color w:val="000000"/>
          <w:spacing w:val="-6"/>
          <w:sz w:val="20"/>
          <w:szCs w:val="20"/>
        </w:rPr>
        <w:t xml:space="preserve"> </w:t>
      </w:r>
      <w:r w:rsidRPr="00A42EB2">
        <w:rPr>
          <w:color w:val="000000"/>
          <w:sz w:val="20"/>
          <w:szCs w:val="20"/>
        </w:rPr>
        <w:t>for</w:t>
      </w:r>
      <w:r w:rsidRPr="00A42EB2">
        <w:rPr>
          <w:color w:val="000000"/>
          <w:spacing w:val="-6"/>
          <w:sz w:val="20"/>
          <w:szCs w:val="20"/>
        </w:rPr>
        <w:t xml:space="preserve"> </w:t>
      </w:r>
      <w:r w:rsidRPr="00A42EB2">
        <w:rPr>
          <w:color w:val="000000"/>
          <w:sz w:val="20"/>
          <w:szCs w:val="20"/>
        </w:rPr>
        <w:t>12</w:t>
      </w:r>
      <w:r w:rsidRPr="00A42EB2">
        <w:rPr>
          <w:color w:val="000000"/>
          <w:spacing w:val="-5"/>
          <w:sz w:val="20"/>
          <w:szCs w:val="20"/>
        </w:rPr>
        <w:t xml:space="preserve"> </w:t>
      </w:r>
      <w:r w:rsidRPr="00A42EB2">
        <w:rPr>
          <w:color w:val="000000"/>
          <w:sz w:val="20"/>
          <w:szCs w:val="20"/>
        </w:rPr>
        <w:t>months.</w:t>
      </w:r>
    </w:p>
    <w:p w14:paraId="384DFA95" w14:textId="77777777" w:rsidR="009F6D5C" w:rsidRPr="00363419" w:rsidRDefault="009F6D5C" w:rsidP="00363419">
      <w:pPr>
        <w:rPr>
          <w:sz w:val="20"/>
          <w:szCs w:val="20"/>
        </w:rPr>
      </w:pPr>
    </w:p>
    <w:p w14:paraId="2292F8A1" w14:textId="77777777" w:rsidR="009F6D5C" w:rsidRPr="00363419" w:rsidRDefault="00126C5F" w:rsidP="00A42EB2">
      <w:pPr>
        <w:numPr>
          <w:ilvl w:val="0"/>
          <w:numId w:val="6"/>
        </w:numPr>
        <w:rPr>
          <w:b/>
          <w:bCs/>
        </w:rPr>
      </w:pPr>
      <w:r w:rsidRPr="00363419">
        <w:rPr>
          <w:b/>
          <w:bCs/>
        </w:rPr>
        <w:t>Final written</w:t>
      </w:r>
      <w:r w:rsidR="009F6D5C" w:rsidRPr="00363419">
        <w:rPr>
          <w:b/>
          <w:bCs/>
        </w:rPr>
        <w:t xml:space="preserve"> </w:t>
      </w:r>
      <w:r w:rsidRPr="00363419">
        <w:rPr>
          <w:b/>
          <w:bCs/>
        </w:rPr>
        <w:t>warning</w:t>
      </w:r>
    </w:p>
    <w:p w14:paraId="7B58EB70" w14:textId="77777777" w:rsidR="009F6D5C" w:rsidRPr="00363419" w:rsidRDefault="009F6D5C" w:rsidP="00A42EB2">
      <w:pPr>
        <w:numPr>
          <w:ilvl w:val="1"/>
          <w:numId w:val="6"/>
        </w:numPr>
        <w:rPr>
          <w:color w:val="000000"/>
          <w:sz w:val="20"/>
          <w:szCs w:val="20"/>
        </w:rPr>
      </w:pPr>
      <w:r w:rsidRPr="00363419">
        <w:rPr>
          <w:color w:val="000000"/>
          <w:sz w:val="20"/>
          <w:szCs w:val="20"/>
        </w:rPr>
        <w:t>If</w:t>
      </w:r>
      <w:r w:rsidRPr="00363419">
        <w:rPr>
          <w:color w:val="000000"/>
          <w:spacing w:val="-7"/>
          <w:sz w:val="20"/>
          <w:szCs w:val="20"/>
        </w:rPr>
        <w:t xml:space="preserve"> </w:t>
      </w:r>
      <w:r w:rsidRPr="00363419">
        <w:rPr>
          <w:color w:val="000000"/>
          <w:sz w:val="20"/>
          <w:szCs w:val="20"/>
        </w:rPr>
        <w:t>there</w:t>
      </w:r>
      <w:r w:rsidRPr="00363419">
        <w:rPr>
          <w:color w:val="000000"/>
          <w:spacing w:val="-5"/>
          <w:sz w:val="20"/>
          <w:szCs w:val="20"/>
        </w:rPr>
        <w:t xml:space="preserve"> </w:t>
      </w:r>
      <w:r w:rsidRPr="00363419">
        <w:rPr>
          <w:color w:val="000000"/>
          <w:sz w:val="20"/>
          <w:szCs w:val="20"/>
        </w:rPr>
        <w:t>is</w:t>
      </w:r>
      <w:r w:rsidRPr="00363419">
        <w:rPr>
          <w:color w:val="000000"/>
          <w:spacing w:val="-6"/>
          <w:sz w:val="20"/>
          <w:szCs w:val="20"/>
        </w:rPr>
        <w:t xml:space="preserve"> </w:t>
      </w:r>
      <w:r w:rsidRPr="00363419">
        <w:rPr>
          <w:color w:val="000000"/>
          <w:sz w:val="20"/>
          <w:szCs w:val="20"/>
        </w:rPr>
        <w:t>no</w:t>
      </w:r>
      <w:r w:rsidRPr="00363419">
        <w:rPr>
          <w:color w:val="000000"/>
          <w:spacing w:val="-4"/>
          <w:sz w:val="20"/>
          <w:szCs w:val="20"/>
        </w:rPr>
        <w:t xml:space="preserve"> </w:t>
      </w:r>
      <w:r w:rsidRPr="00363419">
        <w:rPr>
          <w:color w:val="000000"/>
          <w:sz w:val="20"/>
          <w:szCs w:val="20"/>
        </w:rPr>
        <w:t>improvement</w:t>
      </w:r>
      <w:r w:rsidRPr="00363419">
        <w:rPr>
          <w:color w:val="000000"/>
          <w:spacing w:val="-6"/>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your</w:t>
      </w:r>
      <w:r w:rsidRPr="00363419">
        <w:rPr>
          <w:color w:val="000000"/>
          <w:spacing w:val="-5"/>
          <w:sz w:val="20"/>
          <w:szCs w:val="20"/>
        </w:rPr>
        <w:t xml:space="preserve"> </w:t>
      </w:r>
      <w:r w:rsidRPr="00363419">
        <w:rPr>
          <w:color w:val="000000"/>
          <w:sz w:val="20"/>
          <w:szCs w:val="20"/>
        </w:rPr>
        <w:t>conduct</w:t>
      </w:r>
      <w:r w:rsidRPr="00363419">
        <w:rPr>
          <w:color w:val="000000"/>
          <w:spacing w:val="-5"/>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performance</w:t>
      </w:r>
      <w:r w:rsidRPr="00363419">
        <w:rPr>
          <w:color w:val="000000"/>
          <w:spacing w:val="-5"/>
          <w:sz w:val="20"/>
          <w:szCs w:val="20"/>
        </w:rPr>
        <w:t xml:space="preserve"> </w:t>
      </w:r>
      <w:r w:rsidRPr="00363419">
        <w:rPr>
          <w:color w:val="000000"/>
          <w:sz w:val="20"/>
          <w:szCs w:val="20"/>
        </w:rPr>
        <w:t>within</w:t>
      </w:r>
      <w:r w:rsidRPr="00363419">
        <w:rPr>
          <w:color w:val="000000"/>
          <w:spacing w:val="-7"/>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given</w:t>
      </w:r>
      <w:r w:rsidRPr="00363419">
        <w:rPr>
          <w:color w:val="000000"/>
          <w:spacing w:val="-6"/>
          <w:sz w:val="20"/>
          <w:szCs w:val="20"/>
        </w:rPr>
        <w:t xml:space="preserve"> </w:t>
      </w:r>
      <w:r w:rsidRPr="00363419">
        <w:rPr>
          <w:color w:val="000000"/>
          <w:sz w:val="20"/>
          <w:szCs w:val="20"/>
        </w:rPr>
        <w:t>timescale,</w:t>
      </w:r>
      <w:r w:rsidRPr="00363419">
        <w:rPr>
          <w:color w:val="000000"/>
          <w:spacing w:val="-4"/>
          <w:sz w:val="20"/>
          <w:szCs w:val="20"/>
        </w:rPr>
        <w:t xml:space="preserve"> </w:t>
      </w:r>
      <w:r w:rsidRPr="00363419">
        <w:rPr>
          <w:color w:val="000000"/>
          <w:sz w:val="20"/>
          <w:szCs w:val="20"/>
        </w:rPr>
        <w:t>a</w:t>
      </w:r>
      <w:r w:rsidRPr="00363419">
        <w:rPr>
          <w:color w:val="000000"/>
          <w:spacing w:val="-5"/>
          <w:sz w:val="20"/>
          <w:szCs w:val="20"/>
        </w:rPr>
        <w:t xml:space="preserve"> </w:t>
      </w:r>
      <w:r w:rsidRPr="00363419">
        <w:rPr>
          <w:color w:val="000000"/>
          <w:sz w:val="20"/>
          <w:szCs w:val="20"/>
        </w:rPr>
        <w:t>final</w:t>
      </w:r>
      <w:r w:rsidRPr="00363419">
        <w:rPr>
          <w:color w:val="000000"/>
          <w:spacing w:val="-5"/>
          <w:sz w:val="20"/>
          <w:szCs w:val="20"/>
        </w:rPr>
        <w:t xml:space="preserve"> </w:t>
      </w:r>
      <w:r w:rsidRPr="00363419">
        <w:rPr>
          <w:color w:val="000000"/>
          <w:sz w:val="20"/>
          <w:szCs w:val="20"/>
        </w:rPr>
        <w:t>written</w:t>
      </w:r>
      <w:r w:rsidRPr="00363419">
        <w:rPr>
          <w:color w:val="000000"/>
          <w:spacing w:val="-7"/>
          <w:sz w:val="20"/>
          <w:szCs w:val="20"/>
        </w:rPr>
        <w:t xml:space="preserve"> </w:t>
      </w:r>
      <w:r w:rsidRPr="00363419">
        <w:rPr>
          <w:color w:val="000000"/>
          <w:sz w:val="20"/>
          <w:szCs w:val="20"/>
        </w:rPr>
        <w:t>warning</w:t>
      </w:r>
      <w:r w:rsidRPr="00363419">
        <w:rPr>
          <w:color w:val="000000"/>
          <w:spacing w:val="-6"/>
          <w:sz w:val="20"/>
          <w:szCs w:val="20"/>
        </w:rPr>
        <w:t xml:space="preserve"> </w:t>
      </w:r>
      <w:r w:rsidRPr="00363419">
        <w:rPr>
          <w:color w:val="000000"/>
          <w:sz w:val="20"/>
          <w:szCs w:val="20"/>
        </w:rPr>
        <w:t>may</w:t>
      </w:r>
      <w:r w:rsidRPr="00363419">
        <w:rPr>
          <w:color w:val="000000"/>
          <w:spacing w:val="-8"/>
          <w:sz w:val="20"/>
          <w:szCs w:val="20"/>
        </w:rPr>
        <w:t xml:space="preserve"> </w:t>
      </w:r>
      <w:r w:rsidRPr="00363419">
        <w:rPr>
          <w:color w:val="000000"/>
          <w:sz w:val="20"/>
          <w:szCs w:val="20"/>
        </w:rPr>
        <w:t>be issued which will remain on file for 12 months. In more serious circumstances this may be the first stage in the disciplinary</w:t>
      </w:r>
      <w:r w:rsidRPr="00363419">
        <w:rPr>
          <w:color w:val="000000"/>
          <w:spacing w:val="-11"/>
          <w:sz w:val="20"/>
          <w:szCs w:val="20"/>
        </w:rPr>
        <w:t xml:space="preserve"> </w:t>
      </w:r>
      <w:r w:rsidRPr="00363419">
        <w:rPr>
          <w:color w:val="000000"/>
          <w:sz w:val="20"/>
          <w:szCs w:val="20"/>
        </w:rPr>
        <w:t>procedure.</w:t>
      </w:r>
    </w:p>
    <w:p w14:paraId="1D4D154F" w14:textId="77777777" w:rsidR="009F6D5C" w:rsidRPr="00363419" w:rsidRDefault="009F6D5C" w:rsidP="00363419">
      <w:pPr>
        <w:rPr>
          <w:sz w:val="20"/>
          <w:szCs w:val="20"/>
        </w:rPr>
      </w:pPr>
    </w:p>
    <w:p w14:paraId="313747A6" w14:textId="77777777" w:rsidR="009F6D5C" w:rsidRPr="00363419" w:rsidRDefault="009F6D5C" w:rsidP="00A42EB2">
      <w:pPr>
        <w:numPr>
          <w:ilvl w:val="0"/>
          <w:numId w:val="6"/>
        </w:numPr>
        <w:rPr>
          <w:b/>
          <w:bCs/>
        </w:rPr>
      </w:pPr>
      <w:r w:rsidRPr="00363419">
        <w:rPr>
          <w:b/>
          <w:bCs/>
        </w:rPr>
        <w:t>Dismissal</w:t>
      </w:r>
    </w:p>
    <w:p w14:paraId="30C47DE0" w14:textId="77777777" w:rsidR="009F6D5C" w:rsidRPr="00363419" w:rsidRDefault="009F6D5C" w:rsidP="00A42EB2">
      <w:pPr>
        <w:numPr>
          <w:ilvl w:val="1"/>
          <w:numId w:val="6"/>
        </w:numPr>
        <w:rPr>
          <w:color w:val="000000"/>
          <w:sz w:val="20"/>
          <w:szCs w:val="20"/>
        </w:rPr>
      </w:pPr>
      <w:r w:rsidRPr="00363419">
        <w:rPr>
          <w:color w:val="000000"/>
          <w:sz w:val="20"/>
          <w:szCs w:val="20"/>
        </w:rPr>
        <w:t>If</w:t>
      </w:r>
      <w:r w:rsidRPr="00363419">
        <w:rPr>
          <w:color w:val="000000"/>
          <w:spacing w:val="-7"/>
          <w:sz w:val="20"/>
          <w:szCs w:val="20"/>
        </w:rPr>
        <w:t xml:space="preserve"> </w:t>
      </w:r>
      <w:r w:rsidRPr="00363419">
        <w:rPr>
          <w:color w:val="000000"/>
          <w:sz w:val="20"/>
          <w:szCs w:val="20"/>
        </w:rPr>
        <w:t>a</w:t>
      </w:r>
      <w:r w:rsidRPr="00363419">
        <w:rPr>
          <w:color w:val="000000"/>
          <w:spacing w:val="-5"/>
          <w:sz w:val="20"/>
          <w:szCs w:val="20"/>
        </w:rPr>
        <w:t xml:space="preserve"> </w:t>
      </w:r>
      <w:r w:rsidRPr="00363419">
        <w:rPr>
          <w:color w:val="000000"/>
          <w:sz w:val="20"/>
          <w:szCs w:val="20"/>
        </w:rPr>
        <w:t>further</w:t>
      </w:r>
      <w:r w:rsidRPr="00363419">
        <w:rPr>
          <w:color w:val="000000"/>
          <w:spacing w:val="-4"/>
          <w:sz w:val="20"/>
          <w:szCs w:val="20"/>
        </w:rPr>
        <w:t xml:space="preserve"> </w:t>
      </w:r>
      <w:r w:rsidRPr="00363419">
        <w:rPr>
          <w:color w:val="000000"/>
          <w:sz w:val="20"/>
          <w:szCs w:val="20"/>
        </w:rPr>
        <w:t>offence</w:t>
      </w:r>
      <w:r w:rsidRPr="00363419">
        <w:rPr>
          <w:color w:val="000000"/>
          <w:spacing w:val="-5"/>
          <w:sz w:val="20"/>
          <w:szCs w:val="20"/>
        </w:rPr>
        <w:t xml:space="preserve"> </w:t>
      </w:r>
      <w:r w:rsidRPr="00363419">
        <w:rPr>
          <w:color w:val="000000"/>
          <w:sz w:val="20"/>
          <w:szCs w:val="20"/>
        </w:rPr>
        <w:t>has</w:t>
      </w:r>
      <w:r w:rsidRPr="00363419">
        <w:rPr>
          <w:color w:val="000000"/>
          <w:spacing w:val="-6"/>
          <w:sz w:val="20"/>
          <w:szCs w:val="20"/>
        </w:rPr>
        <w:t xml:space="preserve"> </w:t>
      </w:r>
      <w:r w:rsidRPr="00363419">
        <w:rPr>
          <w:color w:val="000000"/>
          <w:sz w:val="20"/>
          <w:szCs w:val="20"/>
        </w:rPr>
        <w:t>been</w:t>
      </w:r>
      <w:r w:rsidRPr="00363419">
        <w:rPr>
          <w:color w:val="000000"/>
          <w:spacing w:val="-6"/>
          <w:sz w:val="20"/>
          <w:szCs w:val="20"/>
        </w:rPr>
        <w:t xml:space="preserve"> </w:t>
      </w:r>
      <w:r w:rsidRPr="00363419">
        <w:rPr>
          <w:color w:val="000000"/>
          <w:sz w:val="20"/>
          <w:szCs w:val="20"/>
        </w:rPr>
        <w:t>committed</w:t>
      </w:r>
      <w:r w:rsidRPr="00363419">
        <w:rPr>
          <w:color w:val="000000"/>
          <w:spacing w:val="-1"/>
          <w:sz w:val="20"/>
          <w:szCs w:val="20"/>
        </w:rPr>
        <w:t xml:space="preserve"> </w:t>
      </w:r>
      <w:r w:rsidRPr="00363419">
        <w:rPr>
          <w:color w:val="000000"/>
          <w:sz w:val="20"/>
          <w:szCs w:val="20"/>
        </w:rPr>
        <w:t>after</w:t>
      </w:r>
      <w:r w:rsidRPr="00363419">
        <w:rPr>
          <w:color w:val="000000"/>
          <w:spacing w:val="-4"/>
          <w:sz w:val="20"/>
          <w:szCs w:val="20"/>
        </w:rPr>
        <w:t xml:space="preserve"> </w:t>
      </w:r>
      <w:r w:rsidRPr="00363419">
        <w:rPr>
          <w:color w:val="000000"/>
          <w:sz w:val="20"/>
          <w:szCs w:val="20"/>
        </w:rPr>
        <w:t>a</w:t>
      </w:r>
      <w:r w:rsidRPr="00363419">
        <w:rPr>
          <w:color w:val="000000"/>
          <w:spacing w:val="-5"/>
          <w:sz w:val="20"/>
          <w:szCs w:val="20"/>
        </w:rPr>
        <w:t xml:space="preserve"> </w:t>
      </w:r>
      <w:r w:rsidRPr="00363419">
        <w:rPr>
          <w:color w:val="000000"/>
          <w:sz w:val="20"/>
          <w:szCs w:val="20"/>
        </w:rPr>
        <w:t>final</w:t>
      </w:r>
      <w:r w:rsidRPr="00363419">
        <w:rPr>
          <w:color w:val="000000"/>
          <w:spacing w:val="-5"/>
          <w:sz w:val="20"/>
          <w:szCs w:val="20"/>
        </w:rPr>
        <w:t xml:space="preserve"> </w:t>
      </w:r>
      <w:r w:rsidRPr="00363419">
        <w:rPr>
          <w:color w:val="000000"/>
          <w:sz w:val="20"/>
          <w:szCs w:val="20"/>
        </w:rPr>
        <w:t>written</w:t>
      </w:r>
      <w:r w:rsidRPr="00363419">
        <w:rPr>
          <w:color w:val="000000"/>
          <w:spacing w:val="-7"/>
          <w:sz w:val="20"/>
          <w:szCs w:val="20"/>
        </w:rPr>
        <w:t xml:space="preserve"> </w:t>
      </w:r>
      <w:r w:rsidRPr="00363419">
        <w:rPr>
          <w:color w:val="000000"/>
          <w:sz w:val="20"/>
          <w:szCs w:val="20"/>
        </w:rPr>
        <w:t>warning</w:t>
      </w:r>
      <w:r w:rsidRPr="00363419">
        <w:rPr>
          <w:color w:val="000000"/>
          <w:spacing w:val="-6"/>
          <w:sz w:val="20"/>
          <w:szCs w:val="20"/>
        </w:rPr>
        <w:t xml:space="preserve"> </w:t>
      </w:r>
      <w:r w:rsidRPr="00363419">
        <w:rPr>
          <w:color w:val="000000"/>
          <w:sz w:val="20"/>
          <w:szCs w:val="20"/>
        </w:rPr>
        <w:t>has</w:t>
      </w:r>
      <w:r w:rsidRPr="00363419">
        <w:rPr>
          <w:color w:val="000000"/>
          <w:spacing w:val="-6"/>
          <w:sz w:val="20"/>
          <w:szCs w:val="20"/>
        </w:rPr>
        <w:t xml:space="preserve"> </w:t>
      </w:r>
      <w:r w:rsidRPr="00363419">
        <w:rPr>
          <w:color w:val="000000"/>
          <w:sz w:val="20"/>
          <w:szCs w:val="20"/>
        </w:rPr>
        <w:t>been</w:t>
      </w:r>
      <w:r w:rsidRPr="00363419">
        <w:rPr>
          <w:color w:val="000000"/>
          <w:spacing w:val="-6"/>
          <w:sz w:val="20"/>
          <w:szCs w:val="20"/>
        </w:rPr>
        <w:t xml:space="preserve"> </w:t>
      </w:r>
      <w:r w:rsidRPr="00363419">
        <w:rPr>
          <w:color w:val="000000"/>
          <w:sz w:val="20"/>
          <w:szCs w:val="20"/>
        </w:rPr>
        <w:t>given</w:t>
      </w:r>
      <w:r w:rsidRPr="00363419">
        <w:rPr>
          <w:color w:val="000000"/>
          <w:spacing w:val="-6"/>
          <w:sz w:val="20"/>
          <w:szCs w:val="20"/>
        </w:rPr>
        <w:t xml:space="preserve"> </w:t>
      </w:r>
      <w:r w:rsidRPr="00363419">
        <w:rPr>
          <w:color w:val="000000"/>
          <w:sz w:val="20"/>
          <w:szCs w:val="20"/>
        </w:rPr>
        <w:t>then</w:t>
      </w:r>
      <w:r w:rsidRPr="00363419">
        <w:rPr>
          <w:color w:val="000000"/>
          <w:spacing w:val="-6"/>
          <w:sz w:val="20"/>
          <w:szCs w:val="20"/>
        </w:rPr>
        <w:t xml:space="preserve"> </w:t>
      </w:r>
      <w:r w:rsidRPr="00363419">
        <w:rPr>
          <w:color w:val="000000"/>
          <w:sz w:val="20"/>
          <w:szCs w:val="20"/>
        </w:rPr>
        <w:t>a</w:t>
      </w:r>
      <w:r w:rsidRPr="00363419">
        <w:rPr>
          <w:color w:val="000000"/>
          <w:spacing w:val="-5"/>
          <w:sz w:val="20"/>
          <w:szCs w:val="20"/>
        </w:rPr>
        <w:t xml:space="preserve"> </w:t>
      </w:r>
      <w:r w:rsidRPr="00363419">
        <w:rPr>
          <w:color w:val="000000"/>
          <w:sz w:val="20"/>
          <w:szCs w:val="20"/>
        </w:rPr>
        <w:t>disciplinary</w:t>
      </w:r>
      <w:r w:rsidRPr="00363419">
        <w:rPr>
          <w:color w:val="000000"/>
          <w:spacing w:val="-8"/>
          <w:sz w:val="20"/>
          <w:szCs w:val="20"/>
        </w:rPr>
        <w:t xml:space="preserve"> </w:t>
      </w:r>
      <w:r w:rsidRPr="00363419">
        <w:rPr>
          <w:color w:val="000000"/>
          <w:sz w:val="20"/>
          <w:szCs w:val="20"/>
        </w:rPr>
        <w:t>hearing</w:t>
      </w:r>
      <w:r w:rsidRPr="00363419">
        <w:rPr>
          <w:color w:val="000000"/>
          <w:spacing w:val="-6"/>
          <w:sz w:val="20"/>
          <w:szCs w:val="20"/>
        </w:rPr>
        <w:t xml:space="preserve"> </w:t>
      </w:r>
      <w:r w:rsidRPr="00363419">
        <w:rPr>
          <w:color w:val="000000"/>
          <w:sz w:val="20"/>
          <w:szCs w:val="20"/>
        </w:rPr>
        <w:t>will</w:t>
      </w:r>
      <w:r w:rsidRPr="00363419">
        <w:rPr>
          <w:color w:val="000000"/>
          <w:spacing w:val="-6"/>
          <w:sz w:val="20"/>
          <w:szCs w:val="20"/>
        </w:rPr>
        <w:t xml:space="preserve"> </w:t>
      </w:r>
      <w:r w:rsidRPr="00363419">
        <w:rPr>
          <w:color w:val="000000"/>
          <w:sz w:val="20"/>
          <w:szCs w:val="20"/>
        </w:rPr>
        <w:t>be held and you may be liable to</w:t>
      </w:r>
      <w:r w:rsidRPr="00363419">
        <w:rPr>
          <w:color w:val="000000"/>
          <w:spacing w:val="-27"/>
          <w:sz w:val="20"/>
          <w:szCs w:val="20"/>
        </w:rPr>
        <w:t xml:space="preserve"> </w:t>
      </w:r>
      <w:r w:rsidRPr="00363419">
        <w:rPr>
          <w:color w:val="000000"/>
          <w:sz w:val="20"/>
          <w:szCs w:val="20"/>
        </w:rPr>
        <w:t>dismissal.</w:t>
      </w:r>
    </w:p>
    <w:p w14:paraId="7D1DDAA8" w14:textId="77777777" w:rsidR="009F6D5C" w:rsidRPr="00363419" w:rsidRDefault="009F6D5C" w:rsidP="00363419">
      <w:pPr>
        <w:rPr>
          <w:sz w:val="20"/>
          <w:szCs w:val="20"/>
        </w:rPr>
      </w:pPr>
    </w:p>
    <w:p w14:paraId="7D5A4887" w14:textId="77777777" w:rsidR="009F6D5C" w:rsidRPr="00363419" w:rsidRDefault="009F6D5C" w:rsidP="00A42EB2">
      <w:pPr>
        <w:numPr>
          <w:ilvl w:val="0"/>
          <w:numId w:val="6"/>
        </w:numPr>
        <w:rPr>
          <w:b/>
          <w:bCs/>
        </w:rPr>
      </w:pPr>
      <w:r w:rsidRPr="00363419">
        <w:rPr>
          <w:b/>
          <w:bCs/>
        </w:rPr>
        <w:t xml:space="preserve">Gross </w:t>
      </w:r>
      <w:r w:rsidR="00126C5F" w:rsidRPr="00363419">
        <w:rPr>
          <w:b/>
          <w:bCs/>
        </w:rPr>
        <w:t>misconduct</w:t>
      </w:r>
    </w:p>
    <w:p w14:paraId="0B9D59A8" w14:textId="77777777" w:rsidR="009F6D5C" w:rsidRPr="00363419" w:rsidRDefault="009F6D5C" w:rsidP="00A42EB2">
      <w:pPr>
        <w:numPr>
          <w:ilvl w:val="1"/>
          <w:numId w:val="6"/>
        </w:numPr>
        <w:rPr>
          <w:color w:val="000000"/>
          <w:sz w:val="20"/>
          <w:szCs w:val="20"/>
        </w:rPr>
      </w:pPr>
      <w:r w:rsidRPr="00363419">
        <w:rPr>
          <w:color w:val="000000"/>
          <w:sz w:val="20"/>
          <w:szCs w:val="20"/>
        </w:rPr>
        <w:t>Should you be found guilty by the Employer of an act of gross misconduct you will be liable to summary dismissal, without</w:t>
      </w:r>
      <w:r w:rsidRPr="00363419">
        <w:rPr>
          <w:color w:val="000000"/>
          <w:spacing w:val="-6"/>
          <w:sz w:val="20"/>
          <w:szCs w:val="20"/>
        </w:rPr>
        <w:t xml:space="preserve"> </w:t>
      </w:r>
      <w:r w:rsidRPr="00363419">
        <w:rPr>
          <w:color w:val="000000"/>
          <w:sz w:val="20"/>
          <w:szCs w:val="20"/>
        </w:rPr>
        <w:t>notice</w:t>
      </w:r>
      <w:r w:rsidRPr="00363419">
        <w:rPr>
          <w:color w:val="000000"/>
          <w:spacing w:val="-5"/>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pay</w:t>
      </w:r>
      <w:r w:rsidRPr="00363419">
        <w:rPr>
          <w:color w:val="000000"/>
          <w:spacing w:val="-7"/>
          <w:sz w:val="20"/>
          <w:szCs w:val="20"/>
        </w:rPr>
        <w:t xml:space="preserve"> </w:t>
      </w:r>
      <w:r w:rsidRPr="00363419">
        <w:rPr>
          <w:color w:val="000000"/>
          <w:sz w:val="20"/>
          <w:szCs w:val="20"/>
        </w:rPr>
        <w:t>in</w:t>
      </w:r>
      <w:r w:rsidRPr="00363419">
        <w:rPr>
          <w:color w:val="000000"/>
          <w:spacing w:val="-7"/>
          <w:sz w:val="20"/>
          <w:szCs w:val="20"/>
        </w:rPr>
        <w:t xml:space="preserve"> </w:t>
      </w:r>
      <w:r w:rsidRPr="00363419">
        <w:rPr>
          <w:color w:val="000000"/>
          <w:sz w:val="20"/>
          <w:szCs w:val="20"/>
        </w:rPr>
        <w:t>lieu</w:t>
      </w:r>
      <w:r w:rsidRPr="00363419">
        <w:rPr>
          <w:color w:val="000000"/>
          <w:spacing w:val="-6"/>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notice.</w:t>
      </w:r>
      <w:r w:rsidRPr="00363419">
        <w:rPr>
          <w:color w:val="000000"/>
          <w:spacing w:val="42"/>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following</w:t>
      </w:r>
      <w:r w:rsidRPr="00363419">
        <w:rPr>
          <w:color w:val="000000"/>
          <w:spacing w:val="-6"/>
          <w:sz w:val="20"/>
          <w:szCs w:val="20"/>
        </w:rPr>
        <w:t xml:space="preserve"> </w:t>
      </w:r>
      <w:r w:rsidRPr="00363419">
        <w:rPr>
          <w:color w:val="000000"/>
          <w:sz w:val="20"/>
          <w:szCs w:val="20"/>
        </w:rPr>
        <w:t>are</w:t>
      </w:r>
      <w:r w:rsidRPr="00363419">
        <w:rPr>
          <w:color w:val="000000"/>
          <w:spacing w:val="-5"/>
          <w:sz w:val="20"/>
          <w:szCs w:val="20"/>
        </w:rPr>
        <w:t xml:space="preserve"> </w:t>
      </w:r>
      <w:r w:rsidRPr="00363419">
        <w:rPr>
          <w:color w:val="000000"/>
          <w:sz w:val="20"/>
          <w:szCs w:val="20"/>
        </w:rPr>
        <w:t>examples</w:t>
      </w:r>
      <w:r w:rsidRPr="00363419">
        <w:rPr>
          <w:color w:val="000000"/>
          <w:spacing w:val="-6"/>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issues</w:t>
      </w:r>
      <w:r w:rsidRPr="00363419">
        <w:rPr>
          <w:color w:val="000000"/>
          <w:spacing w:val="-6"/>
          <w:sz w:val="20"/>
          <w:szCs w:val="20"/>
        </w:rPr>
        <w:t xml:space="preserve"> </w:t>
      </w:r>
      <w:r w:rsidRPr="00363419">
        <w:rPr>
          <w:color w:val="000000"/>
          <w:sz w:val="20"/>
          <w:szCs w:val="20"/>
        </w:rPr>
        <w:t>which</w:t>
      </w:r>
      <w:r w:rsidRPr="00363419">
        <w:rPr>
          <w:color w:val="000000"/>
          <w:spacing w:val="-6"/>
          <w:sz w:val="20"/>
          <w:szCs w:val="20"/>
        </w:rPr>
        <w:t xml:space="preserve"> </w:t>
      </w:r>
      <w:r w:rsidRPr="00363419">
        <w:rPr>
          <w:color w:val="000000"/>
          <w:sz w:val="20"/>
          <w:szCs w:val="20"/>
        </w:rPr>
        <w:t>might</w:t>
      </w:r>
      <w:r w:rsidRPr="00363419">
        <w:rPr>
          <w:color w:val="000000"/>
          <w:spacing w:val="-6"/>
          <w:sz w:val="20"/>
          <w:szCs w:val="20"/>
        </w:rPr>
        <w:t xml:space="preserve"> </w:t>
      </w:r>
      <w:r w:rsidRPr="00363419">
        <w:rPr>
          <w:color w:val="000000"/>
          <w:sz w:val="20"/>
          <w:szCs w:val="20"/>
        </w:rPr>
        <w:t>constitute</w:t>
      </w:r>
      <w:r w:rsidRPr="00363419">
        <w:rPr>
          <w:color w:val="000000"/>
          <w:spacing w:val="-5"/>
          <w:sz w:val="20"/>
          <w:szCs w:val="20"/>
        </w:rPr>
        <w:t xml:space="preserve"> </w:t>
      </w:r>
      <w:r w:rsidRPr="00363419">
        <w:rPr>
          <w:color w:val="000000"/>
          <w:sz w:val="20"/>
          <w:szCs w:val="20"/>
        </w:rPr>
        <w:t>gross</w:t>
      </w:r>
      <w:r w:rsidRPr="00363419">
        <w:rPr>
          <w:color w:val="000000"/>
          <w:spacing w:val="-6"/>
          <w:sz w:val="20"/>
          <w:szCs w:val="20"/>
        </w:rPr>
        <w:t xml:space="preserve"> </w:t>
      </w:r>
      <w:r w:rsidRPr="00363419">
        <w:rPr>
          <w:color w:val="000000"/>
          <w:sz w:val="20"/>
          <w:szCs w:val="20"/>
        </w:rPr>
        <w:t>misconduct. These are illustrative and are not an exhaustive</w:t>
      </w:r>
      <w:r w:rsidRPr="00363419">
        <w:rPr>
          <w:color w:val="000000"/>
          <w:spacing w:val="-27"/>
          <w:sz w:val="20"/>
          <w:szCs w:val="20"/>
        </w:rPr>
        <w:t xml:space="preserve"> </w:t>
      </w:r>
      <w:r w:rsidR="00AD3C9B" w:rsidRPr="00363419">
        <w:rPr>
          <w:color w:val="000000"/>
          <w:sz w:val="20"/>
          <w:szCs w:val="20"/>
        </w:rPr>
        <w:t>list: -</w:t>
      </w:r>
    </w:p>
    <w:p w14:paraId="2E854A30" w14:textId="77777777" w:rsidR="009F6D5C" w:rsidRPr="00363419" w:rsidRDefault="009F6D5C" w:rsidP="00A42EB2">
      <w:pPr>
        <w:numPr>
          <w:ilvl w:val="2"/>
          <w:numId w:val="6"/>
        </w:numPr>
        <w:rPr>
          <w:color w:val="000000"/>
          <w:sz w:val="20"/>
          <w:szCs w:val="20"/>
        </w:rPr>
      </w:pPr>
      <w:r w:rsidRPr="00363419">
        <w:rPr>
          <w:color w:val="000000"/>
          <w:sz w:val="20"/>
          <w:szCs w:val="20"/>
        </w:rPr>
        <w:t>reporting</w:t>
      </w:r>
      <w:r w:rsidRPr="00363419">
        <w:rPr>
          <w:color w:val="000000"/>
          <w:spacing w:val="-5"/>
          <w:sz w:val="20"/>
          <w:szCs w:val="20"/>
        </w:rPr>
        <w:t xml:space="preserve"> </w:t>
      </w:r>
      <w:r w:rsidRPr="00363419">
        <w:rPr>
          <w:color w:val="000000"/>
          <w:sz w:val="20"/>
          <w:szCs w:val="20"/>
        </w:rPr>
        <w:t>for</w:t>
      </w:r>
      <w:r w:rsidRPr="00363419">
        <w:rPr>
          <w:color w:val="000000"/>
          <w:spacing w:val="-4"/>
          <w:sz w:val="20"/>
          <w:szCs w:val="20"/>
        </w:rPr>
        <w:t xml:space="preserve"> </w:t>
      </w:r>
      <w:r w:rsidRPr="00363419">
        <w:rPr>
          <w:color w:val="000000"/>
          <w:sz w:val="20"/>
          <w:szCs w:val="20"/>
        </w:rPr>
        <w:t>duty</w:t>
      </w:r>
      <w:r w:rsidRPr="00363419">
        <w:rPr>
          <w:color w:val="000000"/>
          <w:spacing w:val="-7"/>
          <w:sz w:val="20"/>
          <w:szCs w:val="20"/>
        </w:rPr>
        <w:t xml:space="preserve"> </w:t>
      </w:r>
      <w:r w:rsidRPr="00363419">
        <w:rPr>
          <w:color w:val="000000"/>
          <w:sz w:val="20"/>
          <w:szCs w:val="20"/>
        </w:rPr>
        <w:t>under</w:t>
      </w:r>
      <w:r w:rsidRPr="00363419">
        <w:rPr>
          <w:color w:val="000000"/>
          <w:spacing w:val="-3"/>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influence</w:t>
      </w:r>
      <w:r w:rsidRPr="00363419">
        <w:rPr>
          <w:color w:val="000000"/>
          <w:spacing w:val="-4"/>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alcohol</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drugs</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consuming</w:t>
      </w:r>
      <w:r w:rsidRPr="00363419">
        <w:rPr>
          <w:color w:val="000000"/>
          <w:spacing w:val="-5"/>
          <w:sz w:val="20"/>
          <w:szCs w:val="20"/>
        </w:rPr>
        <w:t xml:space="preserve"> </w:t>
      </w:r>
      <w:r w:rsidRPr="00363419">
        <w:rPr>
          <w:color w:val="000000"/>
          <w:sz w:val="20"/>
          <w:szCs w:val="20"/>
        </w:rPr>
        <w:t>alcohol</w:t>
      </w:r>
      <w:r w:rsidRPr="00363419">
        <w:rPr>
          <w:color w:val="000000"/>
          <w:spacing w:val="4"/>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drugs</w:t>
      </w:r>
      <w:r w:rsidRPr="00363419">
        <w:rPr>
          <w:color w:val="000000"/>
          <w:spacing w:val="-5"/>
          <w:sz w:val="20"/>
          <w:szCs w:val="20"/>
        </w:rPr>
        <w:t xml:space="preserve"> </w:t>
      </w:r>
      <w:r w:rsidRPr="00363419">
        <w:rPr>
          <w:color w:val="000000"/>
          <w:sz w:val="20"/>
          <w:szCs w:val="20"/>
        </w:rPr>
        <w:t>on</w:t>
      </w:r>
      <w:r w:rsidRPr="00363419">
        <w:rPr>
          <w:color w:val="000000"/>
          <w:spacing w:val="-5"/>
          <w:sz w:val="20"/>
          <w:szCs w:val="20"/>
        </w:rPr>
        <w:t xml:space="preserve"> </w:t>
      </w:r>
      <w:r w:rsidRPr="00363419">
        <w:rPr>
          <w:color w:val="000000"/>
          <w:sz w:val="20"/>
          <w:szCs w:val="20"/>
        </w:rPr>
        <w:t>the Employer’s</w:t>
      </w:r>
      <w:r w:rsidRPr="00363419">
        <w:rPr>
          <w:color w:val="000000"/>
          <w:spacing w:val="-20"/>
          <w:sz w:val="20"/>
          <w:szCs w:val="20"/>
        </w:rPr>
        <w:t xml:space="preserve"> </w:t>
      </w:r>
      <w:r w:rsidRPr="00363419">
        <w:rPr>
          <w:color w:val="000000"/>
          <w:sz w:val="20"/>
          <w:szCs w:val="20"/>
        </w:rPr>
        <w:t>premises;</w:t>
      </w:r>
    </w:p>
    <w:p w14:paraId="4A7BEA34" w14:textId="77777777" w:rsidR="00A42EB2" w:rsidRDefault="009F6D5C" w:rsidP="00A42EB2">
      <w:pPr>
        <w:numPr>
          <w:ilvl w:val="2"/>
          <w:numId w:val="6"/>
        </w:numPr>
        <w:rPr>
          <w:color w:val="000000"/>
          <w:sz w:val="20"/>
          <w:szCs w:val="20"/>
        </w:rPr>
      </w:pPr>
      <w:r w:rsidRPr="00363419">
        <w:rPr>
          <w:color w:val="000000"/>
          <w:sz w:val="20"/>
          <w:szCs w:val="20"/>
        </w:rPr>
        <w:t>damage to the Employer’s</w:t>
      </w:r>
      <w:r w:rsidRPr="00363419">
        <w:rPr>
          <w:color w:val="000000"/>
          <w:spacing w:val="-25"/>
          <w:sz w:val="20"/>
          <w:szCs w:val="20"/>
        </w:rPr>
        <w:t xml:space="preserve"> </w:t>
      </w:r>
      <w:r w:rsidRPr="00363419">
        <w:rPr>
          <w:color w:val="000000"/>
          <w:sz w:val="20"/>
          <w:szCs w:val="20"/>
        </w:rPr>
        <w:t>property;</w:t>
      </w:r>
    </w:p>
    <w:p w14:paraId="0ED4B3C5" w14:textId="77777777" w:rsidR="00A42EB2" w:rsidRDefault="009F6D5C" w:rsidP="00A42EB2">
      <w:pPr>
        <w:numPr>
          <w:ilvl w:val="2"/>
          <w:numId w:val="6"/>
        </w:numPr>
        <w:rPr>
          <w:color w:val="000000"/>
          <w:sz w:val="20"/>
          <w:szCs w:val="20"/>
        </w:rPr>
      </w:pPr>
      <w:r w:rsidRPr="00A42EB2">
        <w:rPr>
          <w:color w:val="000000"/>
          <w:sz w:val="20"/>
          <w:szCs w:val="20"/>
        </w:rPr>
        <w:t>introducing</w:t>
      </w:r>
      <w:r w:rsidRPr="00A42EB2">
        <w:rPr>
          <w:color w:val="000000"/>
          <w:spacing w:val="-6"/>
          <w:sz w:val="20"/>
          <w:szCs w:val="20"/>
        </w:rPr>
        <w:t xml:space="preserve"> </w:t>
      </w:r>
      <w:r w:rsidRPr="00A42EB2">
        <w:rPr>
          <w:color w:val="000000"/>
          <w:sz w:val="20"/>
          <w:szCs w:val="20"/>
        </w:rPr>
        <w:t>new</w:t>
      </w:r>
      <w:r w:rsidRPr="00A42EB2">
        <w:rPr>
          <w:color w:val="000000"/>
          <w:spacing w:val="-8"/>
          <w:sz w:val="20"/>
          <w:szCs w:val="20"/>
        </w:rPr>
        <w:t xml:space="preserve"> </w:t>
      </w:r>
      <w:r w:rsidRPr="00A42EB2">
        <w:rPr>
          <w:color w:val="000000"/>
          <w:sz w:val="20"/>
          <w:szCs w:val="20"/>
        </w:rPr>
        <w:t>software</w:t>
      </w:r>
      <w:r w:rsidRPr="00A42EB2">
        <w:rPr>
          <w:color w:val="000000"/>
          <w:spacing w:val="-5"/>
          <w:sz w:val="20"/>
          <w:szCs w:val="20"/>
        </w:rPr>
        <w:t xml:space="preserve"> </w:t>
      </w:r>
      <w:r w:rsidRPr="00A42EB2">
        <w:rPr>
          <w:color w:val="000000"/>
          <w:sz w:val="20"/>
          <w:szCs w:val="20"/>
        </w:rPr>
        <w:t>on</w:t>
      </w:r>
      <w:r w:rsidRPr="00A42EB2">
        <w:rPr>
          <w:color w:val="000000"/>
          <w:spacing w:val="-6"/>
          <w:sz w:val="20"/>
          <w:szCs w:val="20"/>
        </w:rPr>
        <w:t xml:space="preserve"> </w:t>
      </w:r>
      <w:r w:rsidRPr="00A42EB2">
        <w:rPr>
          <w:color w:val="000000"/>
          <w:sz w:val="20"/>
          <w:szCs w:val="20"/>
        </w:rPr>
        <w:t>to</w:t>
      </w:r>
      <w:r w:rsidRPr="00A42EB2">
        <w:rPr>
          <w:color w:val="000000"/>
          <w:spacing w:val="-4"/>
          <w:sz w:val="20"/>
          <w:szCs w:val="20"/>
        </w:rPr>
        <w:t xml:space="preserve"> </w:t>
      </w:r>
      <w:r w:rsidRPr="00A42EB2">
        <w:rPr>
          <w:color w:val="000000"/>
          <w:sz w:val="20"/>
          <w:szCs w:val="20"/>
        </w:rPr>
        <w:t>one</w:t>
      </w:r>
      <w:r w:rsidRPr="00A42EB2">
        <w:rPr>
          <w:color w:val="000000"/>
          <w:spacing w:val="-5"/>
          <w:sz w:val="20"/>
          <w:szCs w:val="20"/>
        </w:rPr>
        <w:t xml:space="preserve"> </w:t>
      </w:r>
      <w:r w:rsidRPr="00A42EB2">
        <w:rPr>
          <w:color w:val="000000"/>
          <w:sz w:val="20"/>
          <w:szCs w:val="20"/>
        </w:rPr>
        <w:t>of</w:t>
      </w:r>
      <w:r w:rsidRPr="00A42EB2">
        <w:rPr>
          <w:color w:val="000000"/>
          <w:spacing w:val="-6"/>
          <w:sz w:val="20"/>
          <w:szCs w:val="20"/>
        </w:rPr>
        <w:t xml:space="preserve"> </w:t>
      </w:r>
      <w:r w:rsidRPr="00A42EB2">
        <w:rPr>
          <w:color w:val="000000"/>
          <w:sz w:val="20"/>
          <w:szCs w:val="20"/>
        </w:rPr>
        <w:t>the</w:t>
      </w:r>
      <w:r w:rsidRPr="00A42EB2">
        <w:rPr>
          <w:color w:val="000000"/>
          <w:spacing w:val="-5"/>
          <w:sz w:val="20"/>
          <w:szCs w:val="20"/>
        </w:rPr>
        <w:t xml:space="preserve"> </w:t>
      </w:r>
      <w:r w:rsidRPr="00A42EB2">
        <w:rPr>
          <w:color w:val="000000"/>
          <w:sz w:val="20"/>
          <w:szCs w:val="20"/>
        </w:rPr>
        <w:t>Employer’s</w:t>
      </w:r>
      <w:r w:rsidRPr="00A42EB2">
        <w:rPr>
          <w:color w:val="000000"/>
          <w:spacing w:val="-6"/>
          <w:sz w:val="20"/>
          <w:szCs w:val="20"/>
        </w:rPr>
        <w:t xml:space="preserve"> </w:t>
      </w:r>
      <w:r w:rsidRPr="00A42EB2">
        <w:rPr>
          <w:color w:val="000000"/>
          <w:sz w:val="20"/>
          <w:szCs w:val="20"/>
        </w:rPr>
        <w:t>computers</w:t>
      </w:r>
      <w:r w:rsidRPr="00A42EB2">
        <w:rPr>
          <w:color w:val="000000"/>
          <w:spacing w:val="-6"/>
          <w:sz w:val="20"/>
          <w:szCs w:val="20"/>
        </w:rPr>
        <w:t xml:space="preserve"> </w:t>
      </w:r>
      <w:r w:rsidRPr="00A42EB2">
        <w:rPr>
          <w:color w:val="000000"/>
          <w:sz w:val="20"/>
          <w:szCs w:val="20"/>
        </w:rPr>
        <w:t>without</w:t>
      </w:r>
      <w:r w:rsidRPr="00A42EB2">
        <w:rPr>
          <w:color w:val="000000"/>
          <w:spacing w:val="-6"/>
          <w:sz w:val="20"/>
          <w:szCs w:val="20"/>
        </w:rPr>
        <w:t xml:space="preserve"> </w:t>
      </w:r>
      <w:r w:rsidRPr="00A42EB2">
        <w:rPr>
          <w:color w:val="000000"/>
          <w:sz w:val="20"/>
          <w:szCs w:val="20"/>
        </w:rPr>
        <w:t>the</w:t>
      </w:r>
      <w:r w:rsidRPr="00A42EB2">
        <w:rPr>
          <w:color w:val="000000"/>
          <w:spacing w:val="-5"/>
          <w:sz w:val="20"/>
          <w:szCs w:val="20"/>
        </w:rPr>
        <w:t xml:space="preserve"> </w:t>
      </w:r>
      <w:r w:rsidRPr="00A42EB2">
        <w:rPr>
          <w:color w:val="000000"/>
          <w:sz w:val="20"/>
          <w:szCs w:val="20"/>
        </w:rPr>
        <w:t>prior</w:t>
      </w:r>
      <w:r w:rsidRPr="00A42EB2">
        <w:rPr>
          <w:color w:val="000000"/>
          <w:spacing w:val="-5"/>
          <w:sz w:val="20"/>
          <w:szCs w:val="20"/>
        </w:rPr>
        <w:t xml:space="preserve"> </w:t>
      </w:r>
      <w:r w:rsidRPr="00A42EB2">
        <w:rPr>
          <w:color w:val="000000"/>
          <w:sz w:val="20"/>
          <w:szCs w:val="20"/>
        </w:rPr>
        <w:t>consent</w:t>
      </w:r>
      <w:r w:rsidRPr="00A42EB2">
        <w:rPr>
          <w:color w:val="000000"/>
          <w:spacing w:val="-6"/>
          <w:sz w:val="20"/>
          <w:szCs w:val="20"/>
        </w:rPr>
        <w:t xml:space="preserve"> </w:t>
      </w:r>
      <w:r w:rsidRPr="00A42EB2">
        <w:rPr>
          <w:color w:val="000000"/>
          <w:sz w:val="20"/>
          <w:szCs w:val="20"/>
        </w:rPr>
        <w:t>of</w:t>
      </w:r>
      <w:r w:rsidRPr="00A42EB2">
        <w:rPr>
          <w:color w:val="000000"/>
          <w:spacing w:val="-6"/>
          <w:sz w:val="20"/>
          <w:szCs w:val="20"/>
        </w:rPr>
        <w:t xml:space="preserve"> </w:t>
      </w:r>
      <w:r w:rsidRPr="00A42EB2">
        <w:rPr>
          <w:color w:val="000000"/>
          <w:sz w:val="20"/>
          <w:szCs w:val="20"/>
        </w:rPr>
        <w:t>the Employer</w:t>
      </w:r>
      <w:r w:rsidRPr="00A42EB2">
        <w:rPr>
          <w:color w:val="000000"/>
          <w:spacing w:val="-3"/>
          <w:sz w:val="20"/>
          <w:szCs w:val="20"/>
        </w:rPr>
        <w:t xml:space="preserve"> </w:t>
      </w:r>
      <w:r w:rsidRPr="00A42EB2">
        <w:rPr>
          <w:color w:val="000000"/>
          <w:sz w:val="20"/>
          <w:szCs w:val="20"/>
        </w:rPr>
        <w:t>or</w:t>
      </w:r>
      <w:r w:rsidRPr="00A42EB2">
        <w:rPr>
          <w:color w:val="000000"/>
          <w:spacing w:val="-4"/>
          <w:sz w:val="20"/>
          <w:szCs w:val="20"/>
        </w:rPr>
        <w:t xml:space="preserve"> </w:t>
      </w:r>
      <w:r w:rsidRPr="00A42EB2">
        <w:rPr>
          <w:color w:val="000000"/>
          <w:sz w:val="20"/>
          <w:szCs w:val="20"/>
        </w:rPr>
        <w:t>transferring</w:t>
      </w:r>
      <w:r w:rsidRPr="00A42EB2">
        <w:rPr>
          <w:color w:val="000000"/>
          <w:spacing w:val="-5"/>
          <w:sz w:val="20"/>
          <w:szCs w:val="20"/>
        </w:rPr>
        <w:t xml:space="preserve"> </w:t>
      </w:r>
      <w:r w:rsidRPr="00A42EB2">
        <w:rPr>
          <w:color w:val="000000"/>
          <w:sz w:val="20"/>
          <w:szCs w:val="20"/>
        </w:rPr>
        <w:t>confidential</w:t>
      </w:r>
      <w:r w:rsidRPr="00A42EB2">
        <w:rPr>
          <w:color w:val="000000"/>
          <w:spacing w:val="-5"/>
          <w:sz w:val="20"/>
          <w:szCs w:val="20"/>
        </w:rPr>
        <w:t xml:space="preserve"> </w:t>
      </w:r>
      <w:r w:rsidRPr="00A42EB2">
        <w:rPr>
          <w:color w:val="000000"/>
          <w:sz w:val="20"/>
          <w:szCs w:val="20"/>
        </w:rPr>
        <w:t>information</w:t>
      </w:r>
      <w:r w:rsidRPr="00A42EB2">
        <w:rPr>
          <w:color w:val="000000"/>
          <w:spacing w:val="-5"/>
          <w:sz w:val="20"/>
          <w:szCs w:val="20"/>
        </w:rPr>
        <w:t xml:space="preserve"> </w:t>
      </w:r>
      <w:r w:rsidRPr="00A42EB2">
        <w:rPr>
          <w:color w:val="000000"/>
          <w:sz w:val="20"/>
          <w:szCs w:val="20"/>
        </w:rPr>
        <w:t>on</w:t>
      </w:r>
      <w:r w:rsidRPr="00A42EB2">
        <w:rPr>
          <w:color w:val="000000"/>
          <w:spacing w:val="-5"/>
          <w:sz w:val="20"/>
          <w:szCs w:val="20"/>
        </w:rPr>
        <w:t xml:space="preserve"> </w:t>
      </w:r>
      <w:r w:rsidRPr="00A42EB2">
        <w:rPr>
          <w:color w:val="000000"/>
          <w:sz w:val="20"/>
          <w:szCs w:val="20"/>
        </w:rPr>
        <w:t>to</w:t>
      </w:r>
      <w:r w:rsidRPr="00A42EB2">
        <w:rPr>
          <w:color w:val="000000"/>
          <w:spacing w:val="-3"/>
          <w:sz w:val="20"/>
          <w:szCs w:val="20"/>
        </w:rPr>
        <w:t xml:space="preserve"> </w:t>
      </w:r>
      <w:r w:rsidRPr="00A42EB2">
        <w:rPr>
          <w:color w:val="000000"/>
          <w:sz w:val="20"/>
          <w:szCs w:val="20"/>
        </w:rPr>
        <w:t>a</w:t>
      </w:r>
      <w:r w:rsidRPr="00A42EB2">
        <w:rPr>
          <w:color w:val="000000"/>
          <w:spacing w:val="-4"/>
          <w:sz w:val="20"/>
          <w:szCs w:val="20"/>
        </w:rPr>
        <w:t xml:space="preserve"> </w:t>
      </w:r>
      <w:r w:rsidRPr="00A42EB2">
        <w:rPr>
          <w:color w:val="000000"/>
          <w:sz w:val="20"/>
          <w:szCs w:val="20"/>
        </w:rPr>
        <w:t>computer</w:t>
      </w:r>
      <w:r w:rsidRPr="00A42EB2">
        <w:rPr>
          <w:color w:val="000000"/>
          <w:spacing w:val="-3"/>
          <w:sz w:val="20"/>
          <w:szCs w:val="20"/>
        </w:rPr>
        <w:t xml:space="preserve"> </w:t>
      </w:r>
      <w:r w:rsidRPr="00A42EB2">
        <w:rPr>
          <w:color w:val="000000"/>
          <w:sz w:val="20"/>
          <w:szCs w:val="20"/>
        </w:rPr>
        <w:t>which</w:t>
      </w:r>
      <w:r w:rsidRPr="00A42EB2">
        <w:rPr>
          <w:color w:val="000000"/>
          <w:spacing w:val="-5"/>
          <w:sz w:val="20"/>
          <w:szCs w:val="20"/>
        </w:rPr>
        <w:t xml:space="preserve"> </w:t>
      </w:r>
      <w:r w:rsidRPr="00A42EB2">
        <w:rPr>
          <w:color w:val="000000"/>
          <w:sz w:val="20"/>
          <w:szCs w:val="20"/>
        </w:rPr>
        <w:t>does</w:t>
      </w:r>
      <w:r w:rsidRPr="00A42EB2">
        <w:rPr>
          <w:color w:val="000000"/>
          <w:spacing w:val="-5"/>
          <w:sz w:val="20"/>
          <w:szCs w:val="20"/>
        </w:rPr>
        <w:t xml:space="preserve"> </w:t>
      </w:r>
      <w:r w:rsidRPr="00A42EB2">
        <w:rPr>
          <w:color w:val="000000"/>
          <w:sz w:val="20"/>
          <w:szCs w:val="20"/>
        </w:rPr>
        <w:t>not</w:t>
      </w:r>
      <w:r w:rsidRPr="00A42EB2">
        <w:rPr>
          <w:color w:val="000000"/>
          <w:spacing w:val="-5"/>
          <w:sz w:val="20"/>
          <w:szCs w:val="20"/>
        </w:rPr>
        <w:t xml:space="preserve"> </w:t>
      </w:r>
      <w:r w:rsidRPr="00A42EB2">
        <w:rPr>
          <w:color w:val="000000"/>
          <w:sz w:val="20"/>
          <w:szCs w:val="20"/>
        </w:rPr>
        <w:t>belong</w:t>
      </w:r>
      <w:r w:rsidRPr="00A42EB2">
        <w:rPr>
          <w:color w:val="000000"/>
          <w:spacing w:val="2"/>
          <w:sz w:val="20"/>
          <w:szCs w:val="20"/>
        </w:rPr>
        <w:t xml:space="preserve"> </w:t>
      </w:r>
      <w:r w:rsidRPr="00A42EB2">
        <w:rPr>
          <w:color w:val="000000"/>
          <w:sz w:val="20"/>
          <w:szCs w:val="20"/>
        </w:rPr>
        <w:t>to</w:t>
      </w:r>
      <w:r w:rsidRPr="00A42EB2">
        <w:rPr>
          <w:color w:val="000000"/>
          <w:spacing w:val="-3"/>
          <w:sz w:val="20"/>
          <w:szCs w:val="20"/>
        </w:rPr>
        <w:t xml:space="preserve"> </w:t>
      </w:r>
      <w:r w:rsidRPr="00A42EB2">
        <w:rPr>
          <w:color w:val="000000"/>
          <w:sz w:val="20"/>
          <w:szCs w:val="20"/>
        </w:rPr>
        <w:t>the Employer;</w:t>
      </w:r>
    </w:p>
    <w:p w14:paraId="11014F1B" w14:textId="77777777" w:rsidR="00A42EB2" w:rsidRDefault="009F6D5C" w:rsidP="00363419">
      <w:pPr>
        <w:numPr>
          <w:ilvl w:val="2"/>
          <w:numId w:val="6"/>
        </w:numPr>
        <w:rPr>
          <w:color w:val="000000"/>
          <w:sz w:val="20"/>
          <w:szCs w:val="20"/>
        </w:rPr>
      </w:pPr>
      <w:r w:rsidRPr="00A42EB2">
        <w:rPr>
          <w:color w:val="000000"/>
          <w:sz w:val="20"/>
          <w:szCs w:val="20"/>
        </w:rPr>
        <w:t>theft or dishonest</w:t>
      </w:r>
      <w:r w:rsidRPr="00A42EB2">
        <w:rPr>
          <w:color w:val="000000"/>
          <w:spacing w:val="-20"/>
          <w:sz w:val="20"/>
          <w:szCs w:val="20"/>
        </w:rPr>
        <w:t xml:space="preserve"> </w:t>
      </w:r>
      <w:r w:rsidRPr="00A42EB2">
        <w:rPr>
          <w:color w:val="000000"/>
          <w:sz w:val="20"/>
          <w:szCs w:val="20"/>
        </w:rPr>
        <w:t>behaviour;</w:t>
      </w:r>
    </w:p>
    <w:p w14:paraId="7A447DAC" w14:textId="77777777" w:rsidR="00A42EB2" w:rsidRDefault="009F6D5C" w:rsidP="00363419">
      <w:pPr>
        <w:numPr>
          <w:ilvl w:val="2"/>
          <w:numId w:val="6"/>
        </w:numPr>
        <w:rPr>
          <w:color w:val="000000"/>
          <w:sz w:val="20"/>
          <w:szCs w:val="20"/>
        </w:rPr>
      </w:pPr>
      <w:r w:rsidRPr="00A42EB2">
        <w:rPr>
          <w:color w:val="000000"/>
          <w:sz w:val="20"/>
          <w:szCs w:val="20"/>
        </w:rPr>
        <w:t>breach</w:t>
      </w:r>
      <w:r w:rsidRPr="00A42EB2">
        <w:rPr>
          <w:color w:val="000000"/>
          <w:spacing w:val="-4"/>
          <w:sz w:val="20"/>
          <w:szCs w:val="20"/>
        </w:rPr>
        <w:t xml:space="preserve"> </w:t>
      </w:r>
      <w:r w:rsidRPr="00A42EB2">
        <w:rPr>
          <w:color w:val="000000"/>
          <w:sz w:val="20"/>
          <w:szCs w:val="20"/>
        </w:rPr>
        <w:t>of</w:t>
      </w:r>
      <w:r w:rsidRPr="00A42EB2">
        <w:rPr>
          <w:color w:val="000000"/>
          <w:spacing w:val="-5"/>
          <w:sz w:val="20"/>
          <w:szCs w:val="20"/>
        </w:rPr>
        <w:t xml:space="preserve"> </w:t>
      </w:r>
      <w:r w:rsidRPr="00A42EB2">
        <w:rPr>
          <w:color w:val="000000"/>
          <w:sz w:val="20"/>
          <w:szCs w:val="20"/>
        </w:rPr>
        <w:t>the</w:t>
      </w:r>
      <w:r w:rsidRPr="00A42EB2">
        <w:rPr>
          <w:color w:val="000000"/>
          <w:spacing w:val="-3"/>
          <w:sz w:val="20"/>
          <w:szCs w:val="20"/>
        </w:rPr>
        <w:t xml:space="preserve"> </w:t>
      </w:r>
      <w:r w:rsidRPr="00A42EB2">
        <w:rPr>
          <w:color w:val="000000"/>
          <w:sz w:val="20"/>
          <w:szCs w:val="20"/>
        </w:rPr>
        <w:t>Health</w:t>
      </w:r>
      <w:r w:rsidRPr="00A42EB2">
        <w:rPr>
          <w:color w:val="000000"/>
          <w:spacing w:val="-5"/>
          <w:sz w:val="20"/>
          <w:szCs w:val="20"/>
        </w:rPr>
        <w:t xml:space="preserve"> </w:t>
      </w:r>
      <w:r w:rsidRPr="00A42EB2">
        <w:rPr>
          <w:color w:val="000000"/>
          <w:sz w:val="20"/>
          <w:szCs w:val="20"/>
        </w:rPr>
        <w:t>and</w:t>
      </w:r>
      <w:r w:rsidRPr="00A42EB2">
        <w:rPr>
          <w:color w:val="000000"/>
          <w:spacing w:val="-2"/>
          <w:sz w:val="20"/>
          <w:szCs w:val="20"/>
        </w:rPr>
        <w:t xml:space="preserve"> </w:t>
      </w:r>
      <w:r w:rsidRPr="00A42EB2">
        <w:rPr>
          <w:color w:val="000000"/>
          <w:sz w:val="20"/>
          <w:szCs w:val="20"/>
        </w:rPr>
        <w:t>Safety</w:t>
      </w:r>
      <w:r w:rsidRPr="00A42EB2">
        <w:rPr>
          <w:color w:val="000000"/>
          <w:spacing w:val="-7"/>
          <w:sz w:val="20"/>
          <w:szCs w:val="20"/>
        </w:rPr>
        <w:t xml:space="preserve"> </w:t>
      </w:r>
      <w:r w:rsidRPr="00A42EB2">
        <w:rPr>
          <w:color w:val="000000"/>
          <w:sz w:val="20"/>
          <w:szCs w:val="20"/>
        </w:rPr>
        <w:t>etc</w:t>
      </w:r>
      <w:r w:rsidRPr="00A42EB2">
        <w:rPr>
          <w:color w:val="000000"/>
          <w:spacing w:val="-3"/>
          <w:sz w:val="20"/>
          <w:szCs w:val="20"/>
        </w:rPr>
        <w:t xml:space="preserve"> </w:t>
      </w:r>
      <w:r w:rsidRPr="00A42EB2">
        <w:rPr>
          <w:color w:val="000000"/>
          <w:sz w:val="20"/>
          <w:szCs w:val="20"/>
        </w:rPr>
        <w:t>Act</w:t>
      </w:r>
      <w:r w:rsidRPr="00A42EB2">
        <w:rPr>
          <w:color w:val="000000"/>
          <w:spacing w:val="-3"/>
          <w:sz w:val="20"/>
          <w:szCs w:val="20"/>
        </w:rPr>
        <w:t xml:space="preserve"> </w:t>
      </w:r>
      <w:r w:rsidRPr="00A42EB2">
        <w:rPr>
          <w:color w:val="000000"/>
          <w:sz w:val="20"/>
          <w:szCs w:val="20"/>
        </w:rPr>
        <w:t>1974,</w:t>
      </w:r>
      <w:r w:rsidRPr="00A42EB2">
        <w:rPr>
          <w:color w:val="000000"/>
          <w:spacing w:val="-3"/>
          <w:sz w:val="20"/>
          <w:szCs w:val="20"/>
        </w:rPr>
        <w:t xml:space="preserve"> </w:t>
      </w:r>
      <w:r w:rsidRPr="00A42EB2">
        <w:rPr>
          <w:color w:val="000000"/>
          <w:sz w:val="20"/>
          <w:szCs w:val="20"/>
        </w:rPr>
        <w:t>or</w:t>
      </w:r>
      <w:r w:rsidRPr="00A42EB2">
        <w:rPr>
          <w:color w:val="000000"/>
          <w:spacing w:val="-3"/>
          <w:sz w:val="20"/>
          <w:szCs w:val="20"/>
        </w:rPr>
        <w:t xml:space="preserve"> </w:t>
      </w:r>
      <w:r w:rsidRPr="00A42EB2">
        <w:rPr>
          <w:color w:val="000000"/>
          <w:sz w:val="20"/>
          <w:szCs w:val="20"/>
        </w:rPr>
        <w:t>other</w:t>
      </w:r>
      <w:r w:rsidRPr="00A42EB2">
        <w:rPr>
          <w:color w:val="000000"/>
          <w:spacing w:val="-2"/>
          <w:sz w:val="20"/>
          <w:szCs w:val="20"/>
        </w:rPr>
        <w:t xml:space="preserve"> </w:t>
      </w:r>
      <w:r w:rsidRPr="00A42EB2">
        <w:rPr>
          <w:color w:val="000000"/>
          <w:sz w:val="20"/>
          <w:szCs w:val="20"/>
        </w:rPr>
        <w:t>related</w:t>
      </w:r>
      <w:r w:rsidRPr="00A42EB2">
        <w:rPr>
          <w:color w:val="000000"/>
          <w:spacing w:val="-2"/>
          <w:sz w:val="20"/>
          <w:szCs w:val="20"/>
        </w:rPr>
        <w:t xml:space="preserve"> </w:t>
      </w:r>
      <w:r w:rsidRPr="00A42EB2">
        <w:rPr>
          <w:color w:val="000000"/>
          <w:sz w:val="20"/>
          <w:szCs w:val="20"/>
        </w:rPr>
        <w:t>legislation</w:t>
      </w:r>
      <w:r w:rsidRPr="00A42EB2">
        <w:rPr>
          <w:color w:val="000000"/>
          <w:spacing w:val="-4"/>
          <w:sz w:val="20"/>
          <w:szCs w:val="20"/>
        </w:rPr>
        <w:t xml:space="preserve"> </w:t>
      </w:r>
      <w:r w:rsidRPr="00A42EB2">
        <w:rPr>
          <w:color w:val="000000"/>
          <w:sz w:val="20"/>
          <w:szCs w:val="20"/>
        </w:rPr>
        <w:t>or</w:t>
      </w:r>
      <w:r w:rsidRPr="00A42EB2">
        <w:rPr>
          <w:color w:val="000000"/>
          <w:spacing w:val="-3"/>
          <w:sz w:val="20"/>
          <w:szCs w:val="20"/>
        </w:rPr>
        <w:t xml:space="preserve"> </w:t>
      </w:r>
      <w:r w:rsidRPr="00A42EB2">
        <w:rPr>
          <w:color w:val="000000"/>
          <w:sz w:val="20"/>
          <w:szCs w:val="20"/>
        </w:rPr>
        <w:t>regulations;</w:t>
      </w:r>
    </w:p>
    <w:p w14:paraId="30961889" w14:textId="77777777" w:rsidR="00A42EB2" w:rsidRDefault="009F6D5C" w:rsidP="00363419">
      <w:pPr>
        <w:numPr>
          <w:ilvl w:val="2"/>
          <w:numId w:val="6"/>
        </w:numPr>
        <w:rPr>
          <w:color w:val="000000"/>
          <w:sz w:val="20"/>
          <w:szCs w:val="20"/>
        </w:rPr>
      </w:pPr>
      <w:r w:rsidRPr="00A42EB2">
        <w:rPr>
          <w:color w:val="000000"/>
          <w:sz w:val="20"/>
          <w:szCs w:val="20"/>
        </w:rPr>
        <w:t>breach of the Employer’s smoking</w:t>
      </w:r>
      <w:r w:rsidRPr="00A42EB2">
        <w:rPr>
          <w:color w:val="000000"/>
          <w:spacing w:val="-35"/>
          <w:sz w:val="20"/>
          <w:szCs w:val="20"/>
        </w:rPr>
        <w:t xml:space="preserve"> </w:t>
      </w:r>
      <w:r w:rsidRPr="00A42EB2">
        <w:rPr>
          <w:color w:val="000000"/>
          <w:sz w:val="20"/>
          <w:szCs w:val="20"/>
        </w:rPr>
        <w:t>policy;</w:t>
      </w:r>
    </w:p>
    <w:p w14:paraId="09380CB9" w14:textId="77777777" w:rsidR="00A42EB2" w:rsidRDefault="009F6D5C" w:rsidP="00363419">
      <w:pPr>
        <w:numPr>
          <w:ilvl w:val="2"/>
          <w:numId w:val="6"/>
        </w:numPr>
        <w:rPr>
          <w:color w:val="000000"/>
          <w:sz w:val="20"/>
          <w:szCs w:val="20"/>
        </w:rPr>
      </w:pPr>
      <w:r w:rsidRPr="00A42EB2">
        <w:rPr>
          <w:color w:val="000000"/>
          <w:sz w:val="20"/>
          <w:szCs w:val="20"/>
        </w:rPr>
        <w:t>rude,</w:t>
      </w:r>
      <w:r w:rsidRPr="00A42EB2">
        <w:rPr>
          <w:color w:val="000000"/>
          <w:spacing w:val="-4"/>
          <w:sz w:val="20"/>
          <w:szCs w:val="20"/>
        </w:rPr>
        <w:t xml:space="preserve"> </w:t>
      </w:r>
      <w:r w:rsidRPr="00A42EB2">
        <w:rPr>
          <w:color w:val="000000"/>
          <w:sz w:val="20"/>
          <w:szCs w:val="20"/>
        </w:rPr>
        <w:t>threatening</w:t>
      </w:r>
      <w:r w:rsidRPr="00A42EB2">
        <w:rPr>
          <w:color w:val="000000"/>
          <w:spacing w:val="-6"/>
          <w:sz w:val="20"/>
          <w:szCs w:val="20"/>
        </w:rPr>
        <w:t xml:space="preserve"> </w:t>
      </w:r>
      <w:r w:rsidRPr="00A42EB2">
        <w:rPr>
          <w:color w:val="000000"/>
          <w:sz w:val="20"/>
          <w:szCs w:val="20"/>
        </w:rPr>
        <w:t>or</w:t>
      </w:r>
      <w:r w:rsidRPr="00A42EB2">
        <w:rPr>
          <w:color w:val="000000"/>
          <w:spacing w:val="-5"/>
          <w:sz w:val="20"/>
          <w:szCs w:val="20"/>
        </w:rPr>
        <w:t xml:space="preserve"> </w:t>
      </w:r>
      <w:r w:rsidRPr="00A42EB2">
        <w:rPr>
          <w:color w:val="000000"/>
          <w:sz w:val="20"/>
          <w:szCs w:val="20"/>
        </w:rPr>
        <w:t>violent</w:t>
      </w:r>
      <w:r w:rsidRPr="00A42EB2">
        <w:rPr>
          <w:color w:val="000000"/>
          <w:spacing w:val="-6"/>
          <w:sz w:val="20"/>
          <w:szCs w:val="20"/>
        </w:rPr>
        <w:t xml:space="preserve"> </w:t>
      </w:r>
      <w:r w:rsidRPr="00A42EB2">
        <w:rPr>
          <w:color w:val="000000"/>
          <w:sz w:val="20"/>
          <w:szCs w:val="20"/>
        </w:rPr>
        <w:t>behaviour</w:t>
      </w:r>
      <w:r w:rsidRPr="00A42EB2">
        <w:rPr>
          <w:color w:val="000000"/>
          <w:spacing w:val="-5"/>
          <w:sz w:val="20"/>
          <w:szCs w:val="20"/>
        </w:rPr>
        <w:t xml:space="preserve"> </w:t>
      </w:r>
      <w:r w:rsidRPr="00A42EB2">
        <w:rPr>
          <w:color w:val="000000"/>
          <w:sz w:val="20"/>
          <w:szCs w:val="20"/>
        </w:rPr>
        <w:t>towards</w:t>
      </w:r>
      <w:r w:rsidRPr="00A42EB2">
        <w:rPr>
          <w:color w:val="000000"/>
          <w:spacing w:val="-6"/>
          <w:sz w:val="20"/>
          <w:szCs w:val="20"/>
        </w:rPr>
        <w:t xml:space="preserve"> </w:t>
      </w:r>
      <w:r w:rsidRPr="00A42EB2">
        <w:rPr>
          <w:color w:val="000000"/>
          <w:sz w:val="20"/>
          <w:szCs w:val="20"/>
        </w:rPr>
        <w:t>another</w:t>
      </w:r>
      <w:r w:rsidRPr="00A42EB2">
        <w:rPr>
          <w:color w:val="000000"/>
          <w:spacing w:val="-4"/>
          <w:sz w:val="20"/>
          <w:szCs w:val="20"/>
        </w:rPr>
        <w:t xml:space="preserve"> </w:t>
      </w:r>
      <w:r w:rsidRPr="00A42EB2">
        <w:rPr>
          <w:color w:val="000000"/>
          <w:sz w:val="20"/>
          <w:szCs w:val="20"/>
        </w:rPr>
        <w:t>employee</w:t>
      </w:r>
      <w:r w:rsidRPr="00A42EB2">
        <w:rPr>
          <w:color w:val="000000"/>
          <w:spacing w:val="-5"/>
          <w:sz w:val="20"/>
          <w:szCs w:val="20"/>
        </w:rPr>
        <w:t xml:space="preserve"> </w:t>
      </w:r>
      <w:r w:rsidRPr="00A42EB2">
        <w:rPr>
          <w:color w:val="000000"/>
          <w:sz w:val="20"/>
          <w:szCs w:val="20"/>
        </w:rPr>
        <w:t>or</w:t>
      </w:r>
      <w:r w:rsidRPr="00A42EB2">
        <w:rPr>
          <w:color w:val="000000"/>
          <w:spacing w:val="-5"/>
          <w:sz w:val="20"/>
          <w:szCs w:val="20"/>
        </w:rPr>
        <w:t xml:space="preserve"> </w:t>
      </w:r>
      <w:r w:rsidRPr="00A42EB2">
        <w:rPr>
          <w:color w:val="000000"/>
          <w:sz w:val="20"/>
          <w:szCs w:val="20"/>
        </w:rPr>
        <w:t>member</w:t>
      </w:r>
      <w:r w:rsidRPr="00A42EB2">
        <w:rPr>
          <w:color w:val="000000"/>
          <w:spacing w:val="-4"/>
          <w:sz w:val="20"/>
          <w:szCs w:val="20"/>
        </w:rPr>
        <w:t xml:space="preserve"> </w:t>
      </w:r>
      <w:r w:rsidRPr="00A42EB2">
        <w:rPr>
          <w:color w:val="000000"/>
          <w:sz w:val="20"/>
          <w:szCs w:val="20"/>
        </w:rPr>
        <w:t>of</w:t>
      </w:r>
      <w:r w:rsidRPr="00A42EB2">
        <w:rPr>
          <w:color w:val="000000"/>
          <w:spacing w:val="1"/>
          <w:sz w:val="20"/>
          <w:szCs w:val="20"/>
        </w:rPr>
        <w:t xml:space="preserve"> </w:t>
      </w:r>
      <w:r w:rsidRPr="00A42EB2">
        <w:rPr>
          <w:color w:val="000000"/>
          <w:sz w:val="20"/>
          <w:szCs w:val="20"/>
        </w:rPr>
        <w:t>the</w:t>
      </w:r>
      <w:r w:rsidRPr="00A42EB2">
        <w:rPr>
          <w:color w:val="000000"/>
          <w:spacing w:val="-5"/>
          <w:sz w:val="20"/>
          <w:szCs w:val="20"/>
        </w:rPr>
        <w:t xml:space="preserve"> </w:t>
      </w:r>
      <w:r w:rsidRPr="00A42EB2">
        <w:rPr>
          <w:color w:val="000000"/>
          <w:sz w:val="20"/>
          <w:szCs w:val="20"/>
        </w:rPr>
        <w:t>public.</w:t>
      </w:r>
    </w:p>
    <w:p w14:paraId="464CDD96" w14:textId="77777777" w:rsidR="009F6D5C" w:rsidRPr="00A42EB2" w:rsidRDefault="009F6D5C" w:rsidP="00363419">
      <w:pPr>
        <w:numPr>
          <w:ilvl w:val="2"/>
          <w:numId w:val="6"/>
        </w:numPr>
        <w:rPr>
          <w:color w:val="000000"/>
          <w:sz w:val="20"/>
          <w:szCs w:val="20"/>
        </w:rPr>
      </w:pPr>
      <w:r w:rsidRPr="00A42EB2">
        <w:rPr>
          <w:color w:val="000000"/>
          <w:sz w:val="20"/>
          <w:szCs w:val="20"/>
        </w:rPr>
        <w:t>breaches</w:t>
      </w:r>
      <w:r w:rsidRPr="00A42EB2">
        <w:rPr>
          <w:color w:val="000000"/>
          <w:spacing w:val="-6"/>
          <w:sz w:val="20"/>
          <w:szCs w:val="20"/>
        </w:rPr>
        <w:t xml:space="preserve"> </w:t>
      </w:r>
      <w:r w:rsidRPr="00A42EB2">
        <w:rPr>
          <w:color w:val="000000"/>
          <w:sz w:val="20"/>
          <w:szCs w:val="20"/>
        </w:rPr>
        <w:t>of</w:t>
      </w:r>
      <w:r w:rsidRPr="00A42EB2">
        <w:rPr>
          <w:color w:val="000000"/>
          <w:spacing w:val="-7"/>
          <w:sz w:val="20"/>
          <w:szCs w:val="20"/>
        </w:rPr>
        <w:t xml:space="preserve"> </w:t>
      </w:r>
      <w:r w:rsidRPr="00A42EB2">
        <w:rPr>
          <w:color w:val="000000"/>
          <w:sz w:val="20"/>
          <w:szCs w:val="20"/>
        </w:rPr>
        <w:t>trust</w:t>
      </w:r>
      <w:r w:rsidRPr="00A42EB2">
        <w:rPr>
          <w:color w:val="000000"/>
          <w:spacing w:val="-6"/>
          <w:sz w:val="20"/>
          <w:szCs w:val="20"/>
        </w:rPr>
        <w:t xml:space="preserve"> </w:t>
      </w:r>
      <w:r w:rsidRPr="00A42EB2">
        <w:rPr>
          <w:color w:val="000000"/>
          <w:sz w:val="20"/>
          <w:szCs w:val="20"/>
        </w:rPr>
        <w:t>or</w:t>
      </w:r>
      <w:r w:rsidRPr="00A42EB2">
        <w:rPr>
          <w:color w:val="000000"/>
          <w:spacing w:val="-6"/>
          <w:sz w:val="20"/>
          <w:szCs w:val="20"/>
        </w:rPr>
        <w:t xml:space="preserve"> </w:t>
      </w:r>
      <w:r w:rsidRPr="00A42EB2">
        <w:rPr>
          <w:color w:val="000000"/>
          <w:sz w:val="20"/>
          <w:szCs w:val="20"/>
        </w:rPr>
        <w:t>unauthorised</w:t>
      </w:r>
      <w:r w:rsidRPr="00A42EB2">
        <w:rPr>
          <w:color w:val="000000"/>
          <w:spacing w:val="-5"/>
          <w:sz w:val="20"/>
          <w:szCs w:val="20"/>
        </w:rPr>
        <w:t xml:space="preserve"> </w:t>
      </w:r>
      <w:r w:rsidRPr="00A42EB2">
        <w:rPr>
          <w:color w:val="000000"/>
          <w:sz w:val="20"/>
          <w:szCs w:val="20"/>
        </w:rPr>
        <w:t>disclosure</w:t>
      </w:r>
      <w:r w:rsidRPr="00A42EB2">
        <w:rPr>
          <w:color w:val="000000"/>
          <w:spacing w:val="-6"/>
          <w:sz w:val="20"/>
          <w:szCs w:val="20"/>
        </w:rPr>
        <w:t xml:space="preserve"> </w:t>
      </w:r>
      <w:r w:rsidRPr="00A42EB2">
        <w:rPr>
          <w:color w:val="000000"/>
          <w:sz w:val="20"/>
          <w:szCs w:val="20"/>
        </w:rPr>
        <w:t>of</w:t>
      </w:r>
      <w:r w:rsidRPr="00A42EB2">
        <w:rPr>
          <w:color w:val="000000"/>
          <w:spacing w:val="-7"/>
          <w:sz w:val="20"/>
          <w:szCs w:val="20"/>
        </w:rPr>
        <w:t xml:space="preserve"> </w:t>
      </w:r>
      <w:r w:rsidRPr="00A42EB2">
        <w:rPr>
          <w:color w:val="000000"/>
          <w:sz w:val="20"/>
          <w:szCs w:val="20"/>
        </w:rPr>
        <w:t>information.</w:t>
      </w:r>
    </w:p>
    <w:p w14:paraId="0DDDAF2B" w14:textId="77777777" w:rsidR="009F6D5C" w:rsidRPr="00363419" w:rsidRDefault="009F6D5C" w:rsidP="00363419">
      <w:pPr>
        <w:rPr>
          <w:sz w:val="20"/>
          <w:szCs w:val="20"/>
        </w:rPr>
      </w:pPr>
    </w:p>
    <w:p w14:paraId="0C95B8C6" w14:textId="77777777" w:rsidR="009F6D5C" w:rsidRPr="00363419" w:rsidRDefault="009F6D5C" w:rsidP="00A42EB2">
      <w:pPr>
        <w:numPr>
          <w:ilvl w:val="0"/>
          <w:numId w:val="6"/>
        </w:numPr>
        <w:rPr>
          <w:b/>
          <w:bCs/>
        </w:rPr>
      </w:pPr>
      <w:r w:rsidRPr="00363419">
        <w:rPr>
          <w:b/>
          <w:bCs/>
        </w:rPr>
        <w:t>Appeals</w:t>
      </w:r>
    </w:p>
    <w:p w14:paraId="66DE4797" w14:textId="77777777" w:rsidR="009F6D5C" w:rsidRPr="00363419" w:rsidRDefault="009F6D5C" w:rsidP="00A42EB2">
      <w:pPr>
        <w:numPr>
          <w:ilvl w:val="1"/>
          <w:numId w:val="6"/>
        </w:numPr>
        <w:rPr>
          <w:color w:val="000000"/>
          <w:sz w:val="20"/>
          <w:szCs w:val="20"/>
        </w:rPr>
      </w:pPr>
      <w:r w:rsidRPr="00363419">
        <w:rPr>
          <w:color w:val="000000"/>
          <w:sz w:val="20"/>
          <w:szCs w:val="20"/>
        </w:rPr>
        <w:t>You may appeal against any disciplinary action taken against you within five days of being notified of the decision. At the</w:t>
      </w:r>
      <w:r w:rsidRPr="00363419">
        <w:rPr>
          <w:color w:val="000000"/>
          <w:spacing w:val="-4"/>
          <w:sz w:val="20"/>
          <w:szCs w:val="20"/>
        </w:rPr>
        <w:t xml:space="preserve"> </w:t>
      </w:r>
      <w:r w:rsidRPr="00363419">
        <w:rPr>
          <w:color w:val="000000"/>
          <w:sz w:val="20"/>
          <w:szCs w:val="20"/>
        </w:rPr>
        <w:t>appeal</w:t>
      </w:r>
      <w:r w:rsidRPr="00363419">
        <w:rPr>
          <w:color w:val="000000"/>
          <w:spacing w:val="-5"/>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may</w:t>
      </w:r>
      <w:r w:rsidRPr="00363419">
        <w:rPr>
          <w:color w:val="000000"/>
          <w:spacing w:val="-7"/>
          <w:sz w:val="20"/>
          <w:szCs w:val="20"/>
        </w:rPr>
        <w:t xml:space="preserve"> </w:t>
      </w:r>
      <w:r w:rsidRPr="00363419">
        <w:rPr>
          <w:color w:val="000000"/>
          <w:sz w:val="20"/>
          <w:szCs w:val="20"/>
        </w:rPr>
        <w:t>be</w:t>
      </w:r>
      <w:r w:rsidRPr="00363419">
        <w:rPr>
          <w:color w:val="000000"/>
          <w:spacing w:val="-4"/>
          <w:sz w:val="20"/>
          <w:szCs w:val="20"/>
        </w:rPr>
        <w:t xml:space="preserve"> </w:t>
      </w:r>
      <w:r w:rsidRPr="00363419">
        <w:rPr>
          <w:color w:val="000000"/>
          <w:sz w:val="20"/>
          <w:szCs w:val="20"/>
        </w:rPr>
        <w:t>accompanied</w:t>
      </w:r>
      <w:r w:rsidRPr="00363419">
        <w:rPr>
          <w:color w:val="000000"/>
          <w:spacing w:val="-3"/>
          <w:sz w:val="20"/>
          <w:szCs w:val="20"/>
        </w:rPr>
        <w:t xml:space="preserve"> </w:t>
      </w:r>
      <w:r w:rsidRPr="00363419">
        <w:rPr>
          <w:color w:val="000000"/>
          <w:sz w:val="20"/>
          <w:szCs w:val="20"/>
        </w:rPr>
        <w:t>by</w:t>
      </w:r>
      <w:r w:rsidRPr="00363419">
        <w:rPr>
          <w:color w:val="000000"/>
          <w:spacing w:val="-8"/>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z w:val="20"/>
          <w:szCs w:val="20"/>
        </w:rPr>
        <w:t>work</w:t>
      </w:r>
      <w:r w:rsidRPr="00363419">
        <w:rPr>
          <w:color w:val="000000"/>
          <w:spacing w:val="-5"/>
          <w:sz w:val="20"/>
          <w:szCs w:val="20"/>
        </w:rPr>
        <w:t xml:space="preserve"> </w:t>
      </w:r>
      <w:r w:rsidRPr="00363419">
        <w:rPr>
          <w:color w:val="000000"/>
          <w:sz w:val="20"/>
          <w:szCs w:val="20"/>
        </w:rPr>
        <w:t>colleague,</w:t>
      </w:r>
      <w:r w:rsidRPr="00363419">
        <w:rPr>
          <w:color w:val="000000"/>
          <w:spacing w:val="-4"/>
          <w:sz w:val="20"/>
          <w:szCs w:val="20"/>
        </w:rPr>
        <w:t xml:space="preserve"> </w:t>
      </w:r>
      <w:r w:rsidRPr="00363419">
        <w:rPr>
          <w:color w:val="000000"/>
          <w:spacing w:val="-3"/>
          <w:sz w:val="20"/>
          <w:szCs w:val="20"/>
        </w:rPr>
        <w:t xml:space="preserve">who </w:t>
      </w:r>
      <w:r w:rsidRPr="00363419">
        <w:rPr>
          <w:color w:val="000000"/>
          <w:sz w:val="20"/>
          <w:szCs w:val="20"/>
        </w:rPr>
        <w:t>may</w:t>
      </w:r>
      <w:r w:rsidRPr="00363419">
        <w:rPr>
          <w:color w:val="000000"/>
          <w:spacing w:val="-7"/>
          <w:sz w:val="20"/>
          <w:szCs w:val="20"/>
        </w:rPr>
        <w:t xml:space="preserve"> </w:t>
      </w:r>
      <w:r w:rsidRPr="00363419">
        <w:rPr>
          <w:color w:val="000000"/>
          <w:sz w:val="20"/>
          <w:szCs w:val="20"/>
        </w:rPr>
        <w:t>speak</w:t>
      </w:r>
      <w:r w:rsidRPr="00363419">
        <w:rPr>
          <w:color w:val="000000"/>
          <w:spacing w:val="-5"/>
          <w:sz w:val="20"/>
          <w:szCs w:val="20"/>
        </w:rPr>
        <w:t xml:space="preserve"> </w:t>
      </w:r>
      <w:r w:rsidRPr="00363419">
        <w:rPr>
          <w:color w:val="000000"/>
          <w:sz w:val="20"/>
          <w:szCs w:val="20"/>
        </w:rPr>
        <w:t>on</w:t>
      </w:r>
      <w:r w:rsidRPr="00363419">
        <w:rPr>
          <w:color w:val="000000"/>
          <w:spacing w:val="-5"/>
          <w:sz w:val="20"/>
          <w:szCs w:val="20"/>
        </w:rPr>
        <w:t xml:space="preserve"> </w:t>
      </w:r>
      <w:r w:rsidRPr="00363419">
        <w:rPr>
          <w:color w:val="000000"/>
          <w:sz w:val="20"/>
          <w:szCs w:val="20"/>
        </w:rPr>
        <w:t>your</w:t>
      </w:r>
      <w:r w:rsidRPr="00363419">
        <w:rPr>
          <w:color w:val="000000"/>
          <w:spacing w:val="-4"/>
          <w:sz w:val="20"/>
          <w:szCs w:val="20"/>
        </w:rPr>
        <w:t xml:space="preserve"> </w:t>
      </w:r>
      <w:r w:rsidRPr="00363419">
        <w:rPr>
          <w:color w:val="000000"/>
          <w:sz w:val="20"/>
          <w:szCs w:val="20"/>
        </w:rPr>
        <w:t>behalf,</w:t>
      </w:r>
      <w:r w:rsidRPr="00363419">
        <w:rPr>
          <w:color w:val="000000"/>
          <w:spacing w:val="-4"/>
          <w:sz w:val="20"/>
          <w:szCs w:val="20"/>
        </w:rPr>
        <w:t xml:space="preserve"> </w:t>
      </w:r>
      <w:r w:rsidRPr="00363419">
        <w:rPr>
          <w:color w:val="000000"/>
          <w:sz w:val="20"/>
          <w:szCs w:val="20"/>
        </w:rPr>
        <w:t>but</w:t>
      </w:r>
      <w:r w:rsidRPr="00363419">
        <w:rPr>
          <w:color w:val="000000"/>
          <w:spacing w:val="-5"/>
          <w:sz w:val="20"/>
          <w:szCs w:val="20"/>
        </w:rPr>
        <w:t xml:space="preserve"> </w:t>
      </w:r>
      <w:r w:rsidRPr="00363419">
        <w:rPr>
          <w:color w:val="000000"/>
          <w:sz w:val="20"/>
          <w:szCs w:val="20"/>
        </w:rPr>
        <w:t>may</w:t>
      </w:r>
      <w:r w:rsidRPr="00363419">
        <w:rPr>
          <w:color w:val="000000"/>
          <w:spacing w:val="-7"/>
          <w:sz w:val="20"/>
          <w:szCs w:val="20"/>
        </w:rPr>
        <w:t xml:space="preserve"> </w:t>
      </w:r>
      <w:r w:rsidRPr="00363419">
        <w:rPr>
          <w:color w:val="000000"/>
          <w:sz w:val="20"/>
          <w:szCs w:val="20"/>
        </w:rPr>
        <w:t>not</w:t>
      </w:r>
      <w:r w:rsidRPr="00363419">
        <w:rPr>
          <w:color w:val="000000"/>
          <w:spacing w:val="-5"/>
          <w:sz w:val="20"/>
          <w:szCs w:val="20"/>
        </w:rPr>
        <w:t xml:space="preserve"> </w:t>
      </w:r>
      <w:r w:rsidRPr="00363419">
        <w:rPr>
          <w:color w:val="000000"/>
          <w:sz w:val="20"/>
          <w:szCs w:val="20"/>
        </w:rPr>
        <w:t>answer</w:t>
      </w:r>
      <w:r w:rsidRPr="00363419">
        <w:rPr>
          <w:color w:val="000000"/>
          <w:spacing w:val="-3"/>
          <w:sz w:val="20"/>
          <w:szCs w:val="20"/>
        </w:rPr>
        <w:t xml:space="preserve"> </w:t>
      </w:r>
      <w:r w:rsidRPr="00363419">
        <w:rPr>
          <w:color w:val="000000"/>
          <w:sz w:val="20"/>
          <w:szCs w:val="20"/>
        </w:rPr>
        <w:t>questions on your behalf. If no appeal is lodged either orally or in writing within five days of notification of the decision to you, you are deemed to have accepted the</w:t>
      </w:r>
      <w:r w:rsidRPr="00363419">
        <w:rPr>
          <w:color w:val="000000"/>
          <w:spacing w:val="-21"/>
          <w:sz w:val="20"/>
          <w:szCs w:val="20"/>
        </w:rPr>
        <w:t xml:space="preserve"> </w:t>
      </w:r>
      <w:r w:rsidRPr="00363419">
        <w:rPr>
          <w:color w:val="000000"/>
          <w:sz w:val="20"/>
          <w:szCs w:val="20"/>
        </w:rPr>
        <w:t>decision</w:t>
      </w:r>
    </w:p>
    <w:p w14:paraId="786D4684" w14:textId="77777777" w:rsidR="009F6D5C" w:rsidRPr="00363419" w:rsidRDefault="009F6D5C" w:rsidP="00363419">
      <w:pPr>
        <w:rPr>
          <w:color w:val="000000"/>
          <w:sz w:val="20"/>
          <w:szCs w:val="20"/>
        </w:rPr>
        <w:sectPr w:rsidR="009F6D5C" w:rsidRPr="00363419" w:rsidSect="003B60AB">
          <w:headerReference w:type="default" r:id="rId9"/>
          <w:footerReference w:type="default" r:id="rId10"/>
          <w:pgSz w:w="11910" w:h="16850"/>
          <w:pgMar w:top="1701" w:right="567" w:bottom="851" w:left="851" w:header="284" w:footer="522" w:gutter="0"/>
          <w:cols w:space="720" w:equalWidth="0">
            <w:col w:w="10323"/>
          </w:cols>
          <w:noEndnote/>
        </w:sectPr>
      </w:pPr>
    </w:p>
    <w:p w14:paraId="13372DEB" w14:textId="77777777" w:rsidR="009F6D5C" w:rsidRPr="00363419" w:rsidRDefault="00126C5F" w:rsidP="00363419">
      <w:pPr>
        <w:rPr>
          <w:b/>
          <w:bCs/>
        </w:rPr>
      </w:pPr>
      <w:r w:rsidRPr="00363419">
        <w:rPr>
          <w:b/>
          <w:bCs/>
        </w:rPr>
        <w:lastRenderedPageBreak/>
        <w:t xml:space="preserve">Schedule 2 - </w:t>
      </w:r>
      <w:r>
        <w:rPr>
          <w:b/>
          <w:bCs/>
        </w:rPr>
        <w:t>G</w:t>
      </w:r>
      <w:r w:rsidRPr="00363419">
        <w:rPr>
          <w:b/>
          <w:bCs/>
        </w:rPr>
        <w:t>rievance</w:t>
      </w:r>
      <w:r w:rsidR="009F6D5C" w:rsidRPr="00363419">
        <w:rPr>
          <w:b/>
          <w:bCs/>
        </w:rPr>
        <w:t xml:space="preserve"> </w:t>
      </w:r>
      <w:r w:rsidRPr="00363419">
        <w:rPr>
          <w:b/>
          <w:bCs/>
        </w:rPr>
        <w:t>procedure</w:t>
      </w:r>
    </w:p>
    <w:p w14:paraId="46E93C81" w14:textId="77777777" w:rsidR="009F6D5C" w:rsidRPr="00363419" w:rsidRDefault="009F6D5C" w:rsidP="00363419">
      <w:pPr>
        <w:rPr>
          <w:sz w:val="20"/>
          <w:szCs w:val="20"/>
        </w:rPr>
      </w:pPr>
      <w:r w:rsidRPr="00363419">
        <w:rPr>
          <w:sz w:val="20"/>
          <w:szCs w:val="20"/>
        </w:rPr>
        <w:t>This</w:t>
      </w:r>
      <w:r w:rsidRPr="00363419">
        <w:rPr>
          <w:spacing w:val="-4"/>
          <w:sz w:val="20"/>
          <w:szCs w:val="20"/>
        </w:rPr>
        <w:t xml:space="preserve"> </w:t>
      </w:r>
      <w:r w:rsidRPr="00363419">
        <w:rPr>
          <w:sz w:val="20"/>
          <w:szCs w:val="20"/>
        </w:rPr>
        <w:t>procedure</w:t>
      </w:r>
      <w:r w:rsidRPr="00363419">
        <w:rPr>
          <w:spacing w:val="-3"/>
          <w:sz w:val="20"/>
          <w:szCs w:val="20"/>
        </w:rPr>
        <w:t xml:space="preserve"> </w:t>
      </w:r>
      <w:r w:rsidRPr="00363419">
        <w:rPr>
          <w:sz w:val="20"/>
          <w:szCs w:val="20"/>
        </w:rPr>
        <w:t>does</w:t>
      </w:r>
      <w:r w:rsidRPr="00363419">
        <w:rPr>
          <w:spacing w:val="-4"/>
          <w:sz w:val="20"/>
          <w:szCs w:val="20"/>
        </w:rPr>
        <w:t xml:space="preserve"> </w:t>
      </w:r>
      <w:r w:rsidRPr="00363419">
        <w:rPr>
          <w:sz w:val="20"/>
          <w:szCs w:val="20"/>
        </w:rPr>
        <w:t>not</w:t>
      </w:r>
      <w:r w:rsidRPr="00363419">
        <w:rPr>
          <w:spacing w:val="-3"/>
          <w:sz w:val="20"/>
          <w:szCs w:val="20"/>
        </w:rPr>
        <w:t xml:space="preserve"> </w:t>
      </w:r>
      <w:r w:rsidRPr="00363419">
        <w:rPr>
          <w:sz w:val="20"/>
          <w:szCs w:val="20"/>
        </w:rPr>
        <w:t>form</w:t>
      </w:r>
      <w:r w:rsidRPr="00363419">
        <w:rPr>
          <w:spacing w:val="-8"/>
          <w:sz w:val="20"/>
          <w:szCs w:val="20"/>
        </w:rPr>
        <w:t xml:space="preserve"> </w:t>
      </w:r>
      <w:r w:rsidRPr="00363419">
        <w:rPr>
          <w:sz w:val="20"/>
          <w:szCs w:val="20"/>
        </w:rPr>
        <w:t>part</w:t>
      </w:r>
      <w:r w:rsidRPr="00363419">
        <w:rPr>
          <w:spacing w:val="-3"/>
          <w:sz w:val="20"/>
          <w:szCs w:val="20"/>
        </w:rPr>
        <w:t xml:space="preserve"> </w:t>
      </w:r>
      <w:r w:rsidRPr="00363419">
        <w:rPr>
          <w:sz w:val="20"/>
          <w:szCs w:val="20"/>
        </w:rPr>
        <w:t>of</w:t>
      </w:r>
      <w:r w:rsidRPr="00363419">
        <w:rPr>
          <w:spacing w:val="-3"/>
          <w:sz w:val="20"/>
          <w:szCs w:val="20"/>
        </w:rPr>
        <w:t xml:space="preserve"> </w:t>
      </w:r>
      <w:r w:rsidRPr="00363419">
        <w:rPr>
          <w:sz w:val="20"/>
          <w:szCs w:val="20"/>
        </w:rPr>
        <w:t>your</w:t>
      </w:r>
      <w:r w:rsidRPr="00363419">
        <w:rPr>
          <w:spacing w:val="-3"/>
          <w:sz w:val="20"/>
          <w:szCs w:val="20"/>
        </w:rPr>
        <w:t xml:space="preserve"> </w:t>
      </w:r>
      <w:r w:rsidRPr="00363419">
        <w:rPr>
          <w:sz w:val="20"/>
          <w:szCs w:val="20"/>
        </w:rPr>
        <w:t>terms</w:t>
      </w:r>
      <w:r w:rsidRPr="00363419">
        <w:rPr>
          <w:spacing w:val="-4"/>
          <w:sz w:val="20"/>
          <w:szCs w:val="20"/>
        </w:rPr>
        <w:t xml:space="preserve"> </w:t>
      </w:r>
      <w:r w:rsidRPr="00363419">
        <w:rPr>
          <w:sz w:val="20"/>
          <w:szCs w:val="20"/>
        </w:rPr>
        <w:t>and</w:t>
      </w:r>
      <w:r w:rsidRPr="00363419">
        <w:rPr>
          <w:spacing w:val="-4"/>
          <w:sz w:val="20"/>
          <w:szCs w:val="20"/>
        </w:rPr>
        <w:t xml:space="preserve"> </w:t>
      </w:r>
      <w:r w:rsidRPr="00363419">
        <w:rPr>
          <w:sz w:val="20"/>
          <w:szCs w:val="20"/>
        </w:rPr>
        <w:t>conditions</w:t>
      </w:r>
      <w:r w:rsidRPr="00363419">
        <w:rPr>
          <w:spacing w:val="-4"/>
          <w:sz w:val="20"/>
          <w:szCs w:val="20"/>
        </w:rPr>
        <w:t xml:space="preserve"> </w:t>
      </w:r>
      <w:r w:rsidRPr="00363419">
        <w:rPr>
          <w:sz w:val="20"/>
          <w:szCs w:val="20"/>
        </w:rPr>
        <w:t>of</w:t>
      </w:r>
      <w:r w:rsidRPr="00363419">
        <w:rPr>
          <w:spacing w:val="-3"/>
          <w:sz w:val="20"/>
          <w:szCs w:val="20"/>
        </w:rPr>
        <w:t xml:space="preserve"> </w:t>
      </w:r>
      <w:r w:rsidRPr="00363419">
        <w:rPr>
          <w:sz w:val="20"/>
          <w:szCs w:val="20"/>
        </w:rPr>
        <w:t>employment</w:t>
      </w:r>
    </w:p>
    <w:p w14:paraId="7CC2FA2D" w14:textId="77777777" w:rsidR="009F6D5C" w:rsidRPr="00363419" w:rsidRDefault="009F6D5C" w:rsidP="00363419">
      <w:pPr>
        <w:rPr>
          <w:sz w:val="20"/>
          <w:szCs w:val="20"/>
        </w:rPr>
      </w:pPr>
    </w:p>
    <w:p w14:paraId="5F047DF7" w14:textId="77777777" w:rsidR="009F6D5C" w:rsidRPr="00363419" w:rsidRDefault="009F6D5C" w:rsidP="00363419">
      <w:pPr>
        <w:rPr>
          <w:sz w:val="20"/>
          <w:szCs w:val="20"/>
        </w:rPr>
      </w:pPr>
      <w:r w:rsidRPr="00363419">
        <w:rPr>
          <w:sz w:val="20"/>
          <w:szCs w:val="20"/>
        </w:rPr>
        <w:t>In</w:t>
      </w:r>
      <w:r w:rsidRPr="00363419">
        <w:rPr>
          <w:spacing w:val="-5"/>
          <w:sz w:val="20"/>
          <w:szCs w:val="20"/>
        </w:rPr>
        <w:t xml:space="preserve"> </w:t>
      </w:r>
      <w:r w:rsidRPr="00363419">
        <w:rPr>
          <w:sz w:val="20"/>
          <w:szCs w:val="20"/>
        </w:rPr>
        <w:t>the</w:t>
      </w:r>
      <w:r w:rsidRPr="00363419">
        <w:rPr>
          <w:spacing w:val="-4"/>
          <w:sz w:val="20"/>
          <w:szCs w:val="20"/>
        </w:rPr>
        <w:t xml:space="preserve"> </w:t>
      </w:r>
      <w:r w:rsidRPr="00363419">
        <w:rPr>
          <w:sz w:val="20"/>
          <w:szCs w:val="20"/>
        </w:rPr>
        <w:t>event</w:t>
      </w:r>
      <w:r w:rsidRPr="00363419">
        <w:rPr>
          <w:spacing w:val="-5"/>
          <w:sz w:val="20"/>
          <w:szCs w:val="20"/>
        </w:rPr>
        <w:t xml:space="preserve"> </w:t>
      </w:r>
      <w:r w:rsidRPr="00363419">
        <w:rPr>
          <w:sz w:val="20"/>
          <w:szCs w:val="20"/>
        </w:rPr>
        <w:t>that</w:t>
      </w:r>
      <w:r w:rsidRPr="00363419">
        <w:rPr>
          <w:spacing w:val="-4"/>
          <w:sz w:val="20"/>
          <w:szCs w:val="20"/>
        </w:rPr>
        <w:t xml:space="preserve"> </w:t>
      </w:r>
      <w:r w:rsidRPr="00363419">
        <w:rPr>
          <w:sz w:val="20"/>
          <w:szCs w:val="20"/>
        </w:rPr>
        <w:t>an</w:t>
      </w:r>
      <w:r w:rsidRPr="00363419">
        <w:rPr>
          <w:spacing w:val="-5"/>
          <w:sz w:val="20"/>
          <w:szCs w:val="20"/>
        </w:rPr>
        <w:t xml:space="preserve"> </w:t>
      </w:r>
      <w:r w:rsidRPr="00363419">
        <w:rPr>
          <w:sz w:val="20"/>
          <w:szCs w:val="20"/>
        </w:rPr>
        <w:t>employee</w:t>
      </w:r>
      <w:r w:rsidRPr="00363419">
        <w:rPr>
          <w:spacing w:val="-4"/>
          <w:sz w:val="20"/>
          <w:szCs w:val="20"/>
        </w:rPr>
        <w:t xml:space="preserve"> </w:t>
      </w:r>
      <w:r w:rsidRPr="00363419">
        <w:rPr>
          <w:sz w:val="20"/>
          <w:szCs w:val="20"/>
        </w:rPr>
        <w:t>has</w:t>
      </w:r>
      <w:r w:rsidRPr="00363419">
        <w:rPr>
          <w:spacing w:val="-5"/>
          <w:sz w:val="20"/>
          <w:szCs w:val="20"/>
        </w:rPr>
        <w:t xml:space="preserve"> </w:t>
      </w:r>
      <w:r w:rsidRPr="00363419">
        <w:rPr>
          <w:sz w:val="20"/>
          <w:szCs w:val="20"/>
        </w:rPr>
        <w:t>a</w:t>
      </w:r>
      <w:r w:rsidRPr="00363419">
        <w:rPr>
          <w:spacing w:val="-4"/>
          <w:sz w:val="20"/>
          <w:szCs w:val="20"/>
        </w:rPr>
        <w:t xml:space="preserve"> </w:t>
      </w:r>
      <w:r w:rsidRPr="00363419">
        <w:rPr>
          <w:sz w:val="20"/>
          <w:szCs w:val="20"/>
        </w:rPr>
        <w:t>grievance</w:t>
      </w:r>
      <w:r w:rsidRPr="00363419">
        <w:rPr>
          <w:spacing w:val="-4"/>
          <w:sz w:val="20"/>
          <w:szCs w:val="20"/>
        </w:rPr>
        <w:t xml:space="preserve"> </w:t>
      </w:r>
      <w:r w:rsidRPr="00363419">
        <w:rPr>
          <w:sz w:val="20"/>
          <w:szCs w:val="20"/>
        </w:rPr>
        <w:t>against</w:t>
      </w:r>
      <w:r w:rsidRPr="00363419">
        <w:rPr>
          <w:spacing w:val="-5"/>
          <w:sz w:val="20"/>
          <w:szCs w:val="20"/>
        </w:rPr>
        <w:t xml:space="preserve"> </w:t>
      </w:r>
      <w:r w:rsidRPr="00363419">
        <w:rPr>
          <w:sz w:val="20"/>
          <w:szCs w:val="20"/>
        </w:rPr>
        <w:t>their</w:t>
      </w:r>
      <w:r w:rsidRPr="00363419">
        <w:rPr>
          <w:spacing w:val="-3"/>
          <w:sz w:val="20"/>
          <w:szCs w:val="20"/>
        </w:rPr>
        <w:t xml:space="preserve"> </w:t>
      </w:r>
      <w:r w:rsidRPr="00363419">
        <w:rPr>
          <w:sz w:val="20"/>
          <w:szCs w:val="20"/>
        </w:rPr>
        <w:t>employer,</w:t>
      </w:r>
      <w:r w:rsidRPr="00363419">
        <w:rPr>
          <w:spacing w:val="-4"/>
          <w:sz w:val="20"/>
          <w:szCs w:val="20"/>
        </w:rPr>
        <w:t xml:space="preserve"> </w:t>
      </w:r>
      <w:r w:rsidRPr="00363419">
        <w:rPr>
          <w:sz w:val="20"/>
          <w:szCs w:val="20"/>
        </w:rPr>
        <w:t>the</w:t>
      </w:r>
      <w:r w:rsidRPr="00363419">
        <w:rPr>
          <w:spacing w:val="-4"/>
          <w:sz w:val="20"/>
          <w:szCs w:val="20"/>
        </w:rPr>
        <w:t xml:space="preserve"> </w:t>
      </w:r>
      <w:r w:rsidRPr="00363419">
        <w:rPr>
          <w:sz w:val="20"/>
          <w:szCs w:val="20"/>
        </w:rPr>
        <w:t>issue</w:t>
      </w:r>
      <w:r w:rsidRPr="00363419">
        <w:rPr>
          <w:spacing w:val="-4"/>
          <w:sz w:val="20"/>
          <w:szCs w:val="20"/>
        </w:rPr>
        <w:t xml:space="preserve"> </w:t>
      </w:r>
      <w:r w:rsidRPr="00363419">
        <w:rPr>
          <w:sz w:val="20"/>
          <w:szCs w:val="20"/>
        </w:rPr>
        <w:t>should</w:t>
      </w:r>
      <w:r w:rsidRPr="00363419">
        <w:rPr>
          <w:spacing w:val="-3"/>
          <w:sz w:val="20"/>
          <w:szCs w:val="20"/>
        </w:rPr>
        <w:t xml:space="preserve"> </w:t>
      </w:r>
      <w:r w:rsidRPr="00363419">
        <w:rPr>
          <w:sz w:val="20"/>
          <w:szCs w:val="20"/>
        </w:rPr>
        <w:t>be</w:t>
      </w:r>
      <w:r w:rsidRPr="00363419">
        <w:rPr>
          <w:spacing w:val="-4"/>
          <w:sz w:val="20"/>
          <w:szCs w:val="20"/>
        </w:rPr>
        <w:t xml:space="preserve"> </w:t>
      </w:r>
      <w:r w:rsidRPr="00363419">
        <w:rPr>
          <w:sz w:val="20"/>
          <w:szCs w:val="20"/>
        </w:rPr>
        <w:t>raised</w:t>
      </w:r>
      <w:r w:rsidRPr="00363419">
        <w:rPr>
          <w:spacing w:val="-3"/>
          <w:sz w:val="20"/>
          <w:szCs w:val="20"/>
        </w:rPr>
        <w:t xml:space="preserve"> </w:t>
      </w:r>
      <w:r w:rsidRPr="00363419">
        <w:rPr>
          <w:sz w:val="20"/>
          <w:szCs w:val="20"/>
        </w:rPr>
        <w:t>with</w:t>
      </w:r>
      <w:r w:rsidRPr="00363419">
        <w:rPr>
          <w:spacing w:val="-6"/>
          <w:sz w:val="20"/>
          <w:szCs w:val="20"/>
        </w:rPr>
        <w:t xml:space="preserve"> </w:t>
      </w:r>
      <w:r w:rsidRPr="00363419">
        <w:rPr>
          <w:sz w:val="20"/>
          <w:szCs w:val="20"/>
        </w:rPr>
        <w:t>the</w:t>
      </w:r>
      <w:r w:rsidRPr="00363419">
        <w:rPr>
          <w:spacing w:val="-4"/>
          <w:sz w:val="20"/>
          <w:szCs w:val="20"/>
        </w:rPr>
        <w:t xml:space="preserve"> </w:t>
      </w:r>
      <w:r w:rsidRPr="00363419">
        <w:rPr>
          <w:sz w:val="20"/>
          <w:szCs w:val="20"/>
        </w:rPr>
        <w:t>manager</w:t>
      </w:r>
      <w:r w:rsidRPr="00363419">
        <w:rPr>
          <w:spacing w:val="-3"/>
          <w:sz w:val="20"/>
          <w:szCs w:val="20"/>
        </w:rPr>
        <w:t xml:space="preserve"> </w:t>
      </w:r>
      <w:r w:rsidRPr="00363419">
        <w:rPr>
          <w:sz w:val="20"/>
          <w:szCs w:val="20"/>
        </w:rPr>
        <w:t>so</w:t>
      </w:r>
      <w:r w:rsidRPr="00363419">
        <w:rPr>
          <w:spacing w:val="-3"/>
          <w:sz w:val="20"/>
          <w:szCs w:val="20"/>
        </w:rPr>
        <w:t xml:space="preserve"> </w:t>
      </w:r>
      <w:r w:rsidRPr="00363419">
        <w:rPr>
          <w:sz w:val="20"/>
          <w:szCs w:val="20"/>
        </w:rPr>
        <w:t>that</w:t>
      </w:r>
      <w:r w:rsidRPr="00363419">
        <w:rPr>
          <w:spacing w:val="-4"/>
          <w:sz w:val="20"/>
          <w:szCs w:val="20"/>
        </w:rPr>
        <w:t xml:space="preserve"> </w:t>
      </w:r>
      <w:r w:rsidRPr="00363419">
        <w:rPr>
          <w:sz w:val="20"/>
          <w:szCs w:val="20"/>
        </w:rPr>
        <w:t>it can</w:t>
      </w:r>
      <w:r w:rsidRPr="00363419">
        <w:rPr>
          <w:spacing w:val="-6"/>
          <w:sz w:val="20"/>
          <w:szCs w:val="20"/>
        </w:rPr>
        <w:t xml:space="preserve"> </w:t>
      </w:r>
      <w:r w:rsidRPr="00363419">
        <w:rPr>
          <w:sz w:val="20"/>
          <w:szCs w:val="20"/>
        </w:rPr>
        <w:t>be</w:t>
      </w:r>
      <w:r w:rsidRPr="00363419">
        <w:rPr>
          <w:spacing w:val="-5"/>
          <w:sz w:val="20"/>
          <w:szCs w:val="20"/>
        </w:rPr>
        <w:t xml:space="preserve"> </w:t>
      </w:r>
      <w:r w:rsidRPr="00363419">
        <w:rPr>
          <w:sz w:val="20"/>
          <w:szCs w:val="20"/>
        </w:rPr>
        <w:t>resolved</w:t>
      </w:r>
      <w:r w:rsidRPr="00363419">
        <w:rPr>
          <w:spacing w:val="-4"/>
          <w:sz w:val="20"/>
          <w:szCs w:val="20"/>
        </w:rPr>
        <w:t xml:space="preserve"> </w:t>
      </w:r>
      <w:r w:rsidRPr="00363419">
        <w:rPr>
          <w:sz w:val="20"/>
          <w:szCs w:val="20"/>
        </w:rPr>
        <w:t>immediately</w:t>
      </w:r>
      <w:r w:rsidRPr="00363419">
        <w:rPr>
          <w:spacing w:val="-8"/>
          <w:sz w:val="20"/>
          <w:szCs w:val="20"/>
        </w:rPr>
        <w:t xml:space="preserve"> </w:t>
      </w:r>
      <w:r w:rsidRPr="00363419">
        <w:rPr>
          <w:sz w:val="20"/>
          <w:szCs w:val="20"/>
        </w:rPr>
        <w:t>by</w:t>
      </w:r>
      <w:r w:rsidRPr="00363419">
        <w:rPr>
          <w:spacing w:val="-8"/>
          <w:sz w:val="20"/>
          <w:szCs w:val="20"/>
        </w:rPr>
        <w:t xml:space="preserve"> </w:t>
      </w:r>
      <w:r w:rsidRPr="00363419">
        <w:rPr>
          <w:sz w:val="20"/>
          <w:szCs w:val="20"/>
        </w:rPr>
        <w:t>direct</w:t>
      </w:r>
      <w:r w:rsidRPr="00363419">
        <w:rPr>
          <w:spacing w:val="-6"/>
          <w:sz w:val="20"/>
          <w:szCs w:val="20"/>
        </w:rPr>
        <w:t xml:space="preserve"> </w:t>
      </w:r>
      <w:r w:rsidRPr="00363419">
        <w:rPr>
          <w:sz w:val="20"/>
          <w:szCs w:val="20"/>
        </w:rPr>
        <w:t>discussion.</w:t>
      </w:r>
      <w:r w:rsidRPr="00363419">
        <w:rPr>
          <w:spacing w:val="-5"/>
          <w:sz w:val="20"/>
          <w:szCs w:val="20"/>
        </w:rPr>
        <w:t xml:space="preserve"> </w:t>
      </w:r>
      <w:r w:rsidRPr="00363419">
        <w:rPr>
          <w:sz w:val="20"/>
          <w:szCs w:val="20"/>
        </w:rPr>
        <w:t>If</w:t>
      </w:r>
      <w:r w:rsidRPr="00363419">
        <w:rPr>
          <w:spacing w:val="-6"/>
          <w:sz w:val="20"/>
          <w:szCs w:val="20"/>
        </w:rPr>
        <w:t xml:space="preserve"> </w:t>
      </w:r>
      <w:r w:rsidRPr="00363419">
        <w:rPr>
          <w:sz w:val="20"/>
          <w:szCs w:val="20"/>
        </w:rPr>
        <w:t>this</w:t>
      </w:r>
      <w:r w:rsidRPr="00363419">
        <w:rPr>
          <w:spacing w:val="-6"/>
          <w:sz w:val="20"/>
          <w:szCs w:val="20"/>
        </w:rPr>
        <w:t xml:space="preserve"> </w:t>
      </w:r>
      <w:r w:rsidRPr="00363419">
        <w:rPr>
          <w:sz w:val="20"/>
          <w:szCs w:val="20"/>
        </w:rPr>
        <w:t>is</w:t>
      </w:r>
      <w:r w:rsidRPr="00363419">
        <w:rPr>
          <w:spacing w:val="-6"/>
          <w:sz w:val="20"/>
          <w:szCs w:val="20"/>
        </w:rPr>
        <w:t xml:space="preserve"> </w:t>
      </w:r>
      <w:r w:rsidRPr="00363419">
        <w:rPr>
          <w:sz w:val="20"/>
          <w:szCs w:val="20"/>
        </w:rPr>
        <w:t>unsuccessful</w:t>
      </w:r>
      <w:r w:rsidRPr="00363419">
        <w:rPr>
          <w:spacing w:val="-6"/>
          <w:sz w:val="20"/>
          <w:szCs w:val="20"/>
        </w:rPr>
        <w:t xml:space="preserve"> </w:t>
      </w:r>
      <w:r w:rsidRPr="00363419">
        <w:rPr>
          <w:sz w:val="20"/>
          <w:szCs w:val="20"/>
        </w:rPr>
        <w:t>then</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employee</w:t>
      </w:r>
      <w:r w:rsidRPr="00363419">
        <w:rPr>
          <w:spacing w:val="-5"/>
          <w:sz w:val="20"/>
          <w:szCs w:val="20"/>
        </w:rPr>
        <w:t xml:space="preserve"> </w:t>
      </w:r>
      <w:r w:rsidRPr="00363419">
        <w:rPr>
          <w:sz w:val="20"/>
          <w:szCs w:val="20"/>
        </w:rPr>
        <w:t>has</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statutory</w:t>
      </w:r>
      <w:r w:rsidRPr="00363419">
        <w:rPr>
          <w:spacing w:val="-8"/>
          <w:sz w:val="20"/>
          <w:szCs w:val="20"/>
        </w:rPr>
        <w:t xml:space="preserve"> </w:t>
      </w:r>
      <w:r w:rsidRPr="00363419">
        <w:rPr>
          <w:sz w:val="20"/>
          <w:szCs w:val="20"/>
        </w:rPr>
        <w:t>right</w:t>
      </w:r>
      <w:r w:rsidRPr="00363419">
        <w:rPr>
          <w:spacing w:val="-6"/>
          <w:sz w:val="20"/>
          <w:szCs w:val="20"/>
        </w:rPr>
        <w:t xml:space="preserve"> </w:t>
      </w:r>
      <w:r w:rsidRPr="00363419">
        <w:rPr>
          <w:sz w:val="20"/>
          <w:szCs w:val="20"/>
        </w:rPr>
        <w:t>to</w:t>
      </w:r>
      <w:r w:rsidRPr="00363419">
        <w:rPr>
          <w:spacing w:val="-4"/>
          <w:sz w:val="20"/>
          <w:szCs w:val="20"/>
        </w:rPr>
        <w:t xml:space="preserve"> </w:t>
      </w:r>
      <w:r w:rsidRPr="00363419">
        <w:rPr>
          <w:sz w:val="20"/>
          <w:szCs w:val="20"/>
        </w:rPr>
        <w:t>follow the formal grievance procedure set out</w:t>
      </w:r>
      <w:r w:rsidRPr="00363419">
        <w:rPr>
          <w:spacing w:val="-30"/>
          <w:sz w:val="20"/>
          <w:szCs w:val="20"/>
        </w:rPr>
        <w:t xml:space="preserve"> </w:t>
      </w:r>
      <w:r w:rsidRPr="00363419">
        <w:rPr>
          <w:sz w:val="20"/>
          <w:szCs w:val="20"/>
        </w:rPr>
        <w:t>below.</w:t>
      </w:r>
    </w:p>
    <w:p w14:paraId="4A61630B" w14:textId="77777777" w:rsidR="009F6D5C" w:rsidRPr="00363419" w:rsidRDefault="009F6D5C" w:rsidP="00363419">
      <w:pPr>
        <w:rPr>
          <w:sz w:val="20"/>
          <w:szCs w:val="20"/>
        </w:rPr>
      </w:pPr>
    </w:p>
    <w:p w14:paraId="15216F92" w14:textId="77777777" w:rsidR="009F6D5C" w:rsidRPr="00363419" w:rsidRDefault="009F6D5C" w:rsidP="00275272">
      <w:pPr>
        <w:numPr>
          <w:ilvl w:val="0"/>
          <w:numId w:val="8"/>
        </w:numPr>
        <w:rPr>
          <w:b/>
          <w:bCs/>
        </w:rPr>
      </w:pPr>
      <w:r w:rsidRPr="00363419">
        <w:rPr>
          <w:b/>
          <w:bCs/>
        </w:rPr>
        <w:t>Step 1 - Statement of grievance</w:t>
      </w:r>
    </w:p>
    <w:p w14:paraId="3EC1EDF6" w14:textId="77777777" w:rsidR="009F6D5C" w:rsidRPr="00363419" w:rsidRDefault="009F6D5C" w:rsidP="00363419">
      <w:pPr>
        <w:rPr>
          <w:sz w:val="20"/>
          <w:szCs w:val="20"/>
        </w:rPr>
      </w:pPr>
      <w:r w:rsidRPr="00363419">
        <w:rPr>
          <w:sz w:val="20"/>
          <w:szCs w:val="20"/>
        </w:rPr>
        <w:t>The</w:t>
      </w:r>
      <w:r w:rsidRPr="00363419">
        <w:rPr>
          <w:spacing w:val="-4"/>
          <w:sz w:val="20"/>
          <w:szCs w:val="20"/>
        </w:rPr>
        <w:t xml:space="preserve"> </w:t>
      </w:r>
      <w:r w:rsidRPr="00363419">
        <w:rPr>
          <w:sz w:val="20"/>
          <w:szCs w:val="20"/>
        </w:rPr>
        <w:t>employee</w:t>
      </w:r>
      <w:r w:rsidRPr="00363419">
        <w:rPr>
          <w:spacing w:val="-4"/>
          <w:sz w:val="20"/>
          <w:szCs w:val="20"/>
        </w:rPr>
        <w:t xml:space="preserve"> </w:t>
      </w:r>
      <w:r w:rsidRPr="00363419">
        <w:rPr>
          <w:sz w:val="20"/>
          <w:szCs w:val="20"/>
        </w:rPr>
        <w:t>must</w:t>
      </w:r>
      <w:r w:rsidRPr="00363419">
        <w:rPr>
          <w:spacing w:val="-5"/>
          <w:sz w:val="20"/>
          <w:szCs w:val="20"/>
        </w:rPr>
        <w:t xml:space="preserve"> </w:t>
      </w:r>
      <w:r w:rsidRPr="00363419">
        <w:rPr>
          <w:sz w:val="20"/>
          <w:szCs w:val="20"/>
        </w:rPr>
        <w:t>set</w:t>
      </w:r>
      <w:r w:rsidRPr="00363419">
        <w:rPr>
          <w:spacing w:val="-5"/>
          <w:sz w:val="20"/>
          <w:szCs w:val="20"/>
        </w:rPr>
        <w:t xml:space="preserve"> </w:t>
      </w:r>
      <w:r w:rsidRPr="00363419">
        <w:rPr>
          <w:sz w:val="20"/>
          <w:szCs w:val="20"/>
        </w:rPr>
        <w:t>out</w:t>
      </w:r>
      <w:r w:rsidRPr="00363419">
        <w:rPr>
          <w:spacing w:val="-5"/>
          <w:sz w:val="20"/>
          <w:szCs w:val="20"/>
        </w:rPr>
        <w:t xml:space="preserve"> </w:t>
      </w:r>
      <w:r w:rsidRPr="00363419">
        <w:rPr>
          <w:sz w:val="20"/>
          <w:szCs w:val="20"/>
        </w:rPr>
        <w:t>the</w:t>
      </w:r>
      <w:r w:rsidRPr="00363419">
        <w:rPr>
          <w:spacing w:val="-4"/>
          <w:sz w:val="20"/>
          <w:szCs w:val="20"/>
        </w:rPr>
        <w:t xml:space="preserve"> </w:t>
      </w:r>
      <w:r w:rsidRPr="00363419">
        <w:rPr>
          <w:sz w:val="20"/>
          <w:szCs w:val="20"/>
        </w:rPr>
        <w:t>grievance</w:t>
      </w:r>
      <w:r w:rsidRPr="00363419">
        <w:rPr>
          <w:spacing w:val="-4"/>
          <w:sz w:val="20"/>
          <w:szCs w:val="20"/>
        </w:rPr>
        <w:t xml:space="preserve"> </w:t>
      </w:r>
      <w:r w:rsidRPr="00363419">
        <w:rPr>
          <w:sz w:val="20"/>
          <w:szCs w:val="20"/>
        </w:rPr>
        <w:t>in</w:t>
      </w:r>
      <w:r w:rsidRPr="00363419">
        <w:rPr>
          <w:spacing w:val="-6"/>
          <w:sz w:val="20"/>
          <w:szCs w:val="20"/>
        </w:rPr>
        <w:t xml:space="preserve"> </w:t>
      </w:r>
      <w:r w:rsidRPr="00363419">
        <w:rPr>
          <w:sz w:val="20"/>
          <w:szCs w:val="20"/>
        </w:rPr>
        <w:t>writing</w:t>
      </w:r>
      <w:r w:rsidRPr="00363419">
        <w:rPr>
          <w:spacing w:val="-5"/>
          <w:sz w:val="20"/>
          <w:szCs w:val="20"/>
        </w:rPr>
        <w:t xml:space="preserve"> </w:t>
      </w:r>
      <w:r w:rsidRPr="00363419">
        <w:rPr>
          <w:sz w:val="20"/>
          <w:szCs w:val="20"/>
        </w:rPr>
        <w:t>and</w:t>
      </w:r>
      <w:r w:rsidRPr="00363419">
        <w:rPr>
          <w:spacing w:val="-3"/>
          <w:sz w:val="20"/>
          <w:szCs w:val="20"/>
        </w:rPr>
        <w:t xml:space="preserve"> </w:t>
      </w:r>
      <w:r w:rsidRPr="00363419">
        <w:rPr>
          <w:sz w:val="20"/>
          <w:szCs w:val="20"/>
        </w:rPr>
        <w:t>send</w:t>
      </w:r>
      <w:r w:rsidRPr="00363419">
        <w:rPr>
          <w:spacing w:val="-3"/>
          <w:sz w:val="20"/>
          <w:szCs w:val="20"/>
        </w:rPr>
        <w:t xml:space="preserve"> </w:t>
      </w:r>
      <w:r w:rsidRPr="00363419">
        <w:rPr>
          <w:sz w:val="20"/>
          <w:szCs w:val="20"/>
        </w:rPr>
        <w:t>the</w:t>
      </w:r>
      <w:r w:rsidRPr="00363419">
        <w:rPr>
          <w:spacing w:val="-4"/>
          <w:sz w:val="20"/>
          <w:szCs w:val="20"/>
        </w:rPr>
        <w:t xml:space="preserve"> </w:t>
      </w:r>
      <w:r w:rsidRPr="00363419">
        <w:rPr>
          <w:sz w:val="20"/>
          <w:szCs w:val="20"/>
        </w:rPr>
        <w:t>statement</w:t>
      </w:r>
      <w:r w:rsidRPr="00363419">
        <w:rPr>
          <w:spacing w:val="-5"/>
          <w:sz w:val="20"/>
          <w:szCs w:val="20"/>
        </w:rPr>
        <w:t xml:space="preserve"> </w:t>
      </w:r>
      <w:r w:rsidRPr="00363419">
        <w:rPr>
          <w:sz w:val="20"/>
          <w:szCs w:val="20"/>
        </w:rPr>
        <w:t>or</w:t>
      </w:r>
      <w:r w:rsidRPr="00363419">
        <w:rPr>
          <w:spacing w:val="-4"/>
          <w:sz w:val="20"/>
          <w:szCs w:val="20"/>
        </w:rPr>
        <w:t xml:space="preserve"> </w:t>
      </w:r>
      <w:r w:rsidRPr="00363419">
        <w:rPr>
          <w:sz w:val="20"/>
          <w:szCs w:val="20"/>
        </w:rPr>
        <w:t>a</w:t>
      </w:r>
      <w:r w:rsidRPr="00363419">
        <w:rPr>
          <w:spacing w:val="-4"/>
          <w:sz w:val="20"/>
          <w:szCs w:val="20"/>
        </w:rPr>
        <w:t xml:space="preserve"> </w:t>
      </w:r>
      <w:r w:rsidRPr="00363419">
        <w:rPr>
          <w:sz w:val="20"/>
          <w:szCs w:val="20"/>
        </w:rPr>
        <w:t>copy</w:t>
      </w:r>
      <w:r w:rsidRPr="00363419">
        <w:rPr>
          <w:spacing w:val="-8"/>
          <w:sz w:val="20"/>
          <w:szCs w:val="20"/>
        </w:rPr>
        <w:t xml:space="preserve"> </w:t>
      </w:r>
      <w:r w:rsidRPr="00363419">
        <w:rPr>
          <w:sz w:val="20"/>
          <w:szCs w:val="20"/>
        </w:rPr>
        <w:t>of</w:t>
      </w:r>
      <w:r w:rsidRPr="00363419">
        <w:rPr>
          <w:spacing w:val="-6"/>
          <w:sz w:val="20"/>
          <w:szCs w:val="20"/>
        </w:rPr>
        <w:t xml:space="preserve"> </w:t>
      </w:r>
      <w:r w:rsidRPr="00363419">
        <w:rPr>
          <w:sz w:val="20"/>
          <w:szCs w:val="20"/>
        </w:rPr>
        <w:t>it</w:t>
      </w:r>
      <w:r w:rsidRPr="00363419">
        <w:rPr>
          <w:spacing w:val="-5"/>
          <w:sz w:val="20"/>
          <w:szCs w:val="20"/>
        </w:rPr>
        <w:t xml:space="preserve"> </w:t>
      </w:r>
      <w:r w:rsidRPr="00363419">
        <w:rPr>
          <w:sz w:val="20"/>
          <w:szCs w:val="20"/>
        </w:rPr>
        <w:t>to</w:t>
      </w:r>
      <w:r w:rsidRPr="00363419">
        <w:rPr>
          <w:spacing w:val="3"/>
          <w:sz w:val="20"/>
          <w:szCs w:val="20"/>
        </w:rPr>
        <w:t xml:space="preserve"> </w:t>
      </w:r>
      <w:r w:rsidRPr="00363419">
        <w:rPr>
          <w:sz w:val="20"/>
          <w:szCs w:val="20"/>
        </w:rPr>
        <w:t>the</w:t>
      </w:r>
      <w:r w:rsidRPr="00363419">
        <w:rPr>
          <w:spacing w:val="-4"/>
          <w:sz w:val="20"/>
          <w:szCs w:val="20"/>
        </w:rPr>
        <w:t xml:space="preserve"> </w:t>
      </w:r>
      <w:r w:rsidRPr="00363419">
        <w:rPr>
          <w:sz w:val="20"/>
          <w:szCs w:val="20"/>
        </w:rPr>
        <w:t>line</w:t>
      </w:r>
      <w:r w:rsidRPr="00363419">
        <w:rPr>
          <w:spacing w:val="-4"/>
          <w:sz w:val="20"/>
          <w:szCs w:val="20"/>
        </w:rPr>
        <w:t xml:space="preserve"> </w:t>
      </w:r>
      <w:r w:rsidRPr="00363419">
        <w:rPr>
          <w:sz w:val="20"/>
          <w:szCs w:val="20"/>
        </w:rPr>
        <w:t>manager.</w:t>
      </w:r>
    </w:p>
    <w:p w14:paraId="30D2B981" w14:textId="77777777" w:rsidR="009F6D5C" w:rsidRPr="00363419" w:rsidRDefault="009F6D5C" w:rsidP="00363419">
      <w:pPr>
        <w:rPr>
          <w:sz w:val="20"/>
          <w:szCs w:val="20"/>
        </w:rPr>
      </w:pPr>
    </w:p>
    <w:p w14:paraId="1F235A1D" w14:textId="77777777" w:rsidR="009F6D5C" w:rsidRPr="00363419" w:rsidRDefault="009F6D5C" w:rsidP="00275272">
      <w:pPr>
        <w:numPr>
          <w:ilvl w:val="0"/>
          <w:numId w:val="8"/>
        </w:numPr>
        <w:rPr>
          <w:b/>
          <w:bCs/>
        </w:rPr>
      </w:pPr>
      <w:r w:rsidRPr="00363419">
        <w:rPr>
          <w:b/>
          <w:bCs/>
        </w:rPr>
        <w:t>Step 2 - Meeting</w:t>
      </w:r>
    </w:p>
    <w:p w14:paraId="2A44D29E" w14:textId="77777777" w:rsidR="009F6D5C" w:rsidRPr="00363419" w:rsidRDefault="009F6D5C" w:rsidP="00363419">
      <w:pPr>
        <w:rPr>
          <w:sz w:val="20"/>
          <w:szCs w:val="20"/>
        </w:rPr>
      </w:pPr>
      <w:r w:rsidRPr="00363419">
        <w:rPr>
          <w:sz w:val="20"/>
          <w:szCs w:val="20"/>
        </w:rPr>
        <w:t>A</w:t>
      </w:r>
      <w:r w:rsidRPr="00363419">
        <w:rPr>
          <w:spacing w:val="-7"/>
          <w:sz w:val="20"/>
          <w:szCs w:val="20"/>
        </w:rPr>
        <w:t xml:space="preserve"> </w:t>
      </w:r>
      <w:r w:rsidRPr="00363419">
        <w:rPr>
          <w:sz w:val="20"/>
          <w:szCs w:val="20"/>
        </w:rPr>
        <w:t>manager</w:t>
      </w:r>
      <w:r w:rsidRPr="00363419">
        <w:rPr>
          <w:spacing w:val="-4"/>
          <w:sz w:val="20"/>
          <w:szCs w:val="20"/>
        </w:rPr>
        <w:t xml:space="preserve"> </w:t>
      </w:r>
      <w:r w:rsidRPr="00363419">
        <w:rPr>
          <w:sz w:val="20"/>
          <w:szCs w:val="20"/>
        </w:rPr>
        <w:t>(who</w:t>
      </w:r>
      <w:r w:rsidRPr="00363419">
        <w:rPr>
          <w:spacing w:val="-4"/>
          <w:sz w:val="20"/>
          <w:szCs w:val="20"/>
        </w:rPr>
        <w:t xml:space="preserve"> </w:t>
      </w:r>
      <w:r w:rsidRPr="00363419">
        <w:rPr>
          <w:sz w:val="20"/>
          <w:szCs w:val="20"/>
        </w:rPr>
        <w:t>might</w:t>
      </w:r>
      <w:r w:rsidRPr="00363419">
        <w:rPr>
          <w:spacing w:val="-6"/>
          <w:sz w:val="20"/>
          <w:szCs w:val="20"/>
        </w:rPr>
        <w:t xml:space="preserve"> </w:t>
      </w:r>
      <w:r w:rsidRPr="00363419">
        <w:rPr>
          <w:sz w:val="20"/>
          <w:szCs w:val="20"/>
        </w:rPr>
        <w:t>not</w:t>
      </w:r>
      <w:r w:rsidRPr="00363419">
        <w:rPr>
          <w:spacing w:val="-6"/>
          <w:sz w:val="20"/>
          <w:szCs w:val="20"/>
        </w:rPr>
        <w:t xml:space="preserve"> </w:t>
      </w:r>
      <w:r w:rsidRPr="00363419">
        <w:rPr>
          <w:sz w:val="20"/>
          <w:szCs w:val="20"/>
        </w:rPr>
        <w:t>be</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same</w:t>
      </w:r>
      <w:r w:rsidRPr="00363419">
        <w:rPr>
          <w:spacing w:val="-5"/>
          <w:sz w:val="20"/>
          <w:szCs w:val="20"/>
        </w:rPr>
        <w:t xml:space="preserve"> </w:t>
      </w:r>
      <w:r w:rsidRPr="00363419">
        <w:rPr>
          <w:sz w:val="20"/>
          <w:szCs w:val="20"/>
        </w:rPr>
        <w:t>manager</w:t>
      </w:r>
      <w:r w:rsidRPr="00363419">
        <w:rPr>
          <w:spacing w:val="-4"/>
          <w:sz w:val="20"/>
          <w:szCs w:val="20"/>
        </w:rPr>
        <w:t xml:space="preserve"> </w:t>
      </w:r>
      <w:r w:rsidRPr="00363419">
        <w:rPr>
          <w:sz w:val="20"/>
          <w:szCs w:val="20"/>
        </w:rPr>
        <w:t>to</w:t>
      </w:r>
      <w:r w:rsidRPr="00363419">
        <w:rPr>
          <w:spacing w:val="-4"/>
          <w:sz w:val="20"/>
          <w:szCs w:val="20"/>
        </w:rPr>
        <w:t xml:space="preserve"> </w:t>
      </w:r>
      <w:r w:rsidRPr="00363419">
        <w:rPr>
          <w:sz w:val="20"/>
          <w:szCs w:val="20"/>
        </w:rPr>
        <w:t>whom</w:t>
      </w:r>
      <w:r w:rsidRPr="00363419">
        <w:rPr>
          <w:spacing w:val="-9"/>
          <w:sz w:val="20"/>
          <w:szCs w:val="20"/>
        </w:rPr>
        <w:t xml:space="preserve"> </w:t>
      </w:r>
      <w:r w:rsidRPr="00363419">
        <w:rPr>
          <w:sz w:val="20"/>
          <w:szCs w:val="20"/>
        </w:rPr>
        <w:t>the</w:t>
      </w:r>
      <w:r w:rsidRPr="00363419">
        <w:rPr>
          <w:spacing w:val="-5"/>
          <w:sz w:val="20"/>
          <w:szCs w:val="20"/>
        </w:rPr>
        <w:t xml:space="preserve"> </w:t>
      </w:r>
      <w:r w:rsidRPr="00363419">
        <w:rPr>
          <w:sz w:val="20"/>
          <w:szCs w:val="20"/>
        </w:rPr>
        <w:t>grievance</w:t>
      </w:r>
      <w:r w:rsidRPr="00363419">
        <w:rPr>
          <w:spacing w:val="-5"/>
          <w:sz w:val="20"/>
          <w:szCs w:val="20"/>
        </w:rPr>
        <w:t xml:space="preserve"> </w:t>
      </w:r>
      <w:r w:rsidRPr="00363419">
        <w:rPr>
          <w:sz w:val="20"/>
          <w:szCs w:val="20"/>
        </w:rPr>
        <w:t>was</w:t>
      </w:r>
      <w:r w:rsidRPr="00363419">
        <w:rPr>
          <w:spacing w:val="-6"/>
          <w:sz w:val="20"/>
          <w:szCs w:val="20"/>
        </w:rPr>
        <w:t xml:space="preserve"> </w:t>
      </w:r>
      <w:r w:rsidRPr="00363419">
        <w:rPr>
          <w:sz w:val="20"/>
          <w:szCs w:val="20"/>
        </w:rPr>
        <w:t>addressed)</w:t>
      </w:r>
      <w:r w:rsidRPr="00363419">
        <w:rPr>
          <w:spacing w:val="-5"/>
          <w:sz w:val="20"/>
          <w:szCs w:val="20"/>
        </w:rPr>
        <w:t xml:space="preserve"> </w:t>
      </w:r>
      <w:r w:rsidRPr="00363419">
        <w:rPr>
          <w:sz w:val="20"/>
          <w:szCs w:val="20"/>
        </w:rPr>
        <w:t>must</w:t>
      </w:r>
      <w:r w:rsidRPr="00363419">
        <w:rPr>
          <w:spacing w:val="-6"/>
          <w:sz w:val="20"/>
          <w:szCs w:val="20"/>
        </w:rPr>
        <w:t xml:space="preserve"> </w:t>
      </w:r>
      <w:r w:rsidRPr="00363419">
        <w:rPr>
          <w:sz w:val="20"/>
          <w:szCs w:val="20"/>
        </w:rPr>
        <w:t>invite</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employee</w:t>
      </w:r>
      <w:r w:rsidRPr="00363419">
        <w:rPr>
          <w:spacing w:val="-5"/>
          <w:sz w:val="20"/>
          <w:szCs w:val="20"/>
        </w:rPr>
        <w:t xml:space="preserve"> </w:t>
      </w:r>
      <w:r w:rsidRPr="00363419">
        <w:rPr>
          <w:sz w:val="20"/>
          <w:szCs w:val="20"/>
        </w:rPr>
        <w:t>to</w:t>
      </w:r>
      <w:r w:rsidRPr="00363419">
        <w:rPr>
          <w:spacing w:val="-4"/>
          <w:sz w:val="20"/>
          <w:szCs w:val="20"/>
        </w:rPr>
        <w:t xml:space="preserve"> </w:t>
      </w:r>
      <w:r w:rsidRPr="00363419">
        <w:rPr>
          <w:sz w:val="20"/>
          <w:szCs w:val="20"/>
        </w:rPr>
        <w:t>attend</w:t>
      </w:r>
      <w:r w:rsidRPr="00363419">
        <w:rPr>
          <w:spacing w:val="-4"/>
          <w:sz w:val="20"/>
          <w:szCs w:val="20"/>
        </w:rPr>
        <w:t xml:space="preserve"> </w:t>
      </w:r>
      <w:r w:rsidRPr="00363419">
        <w:rPr>
          <w:sz w:val="20"/>
          <w:szCs w:val="20"/>
        </w:rPr>
        <w:t>a meeting to discuss the</w:t>
      </w:r>
      <w:r w:rsidRPr="00363419">
        <w:rPr>
          <w:spacing w:val="-25"/>
          <w:sz w:val="20"/>
          <w:szCs w:val="20"/>
        </w:rPr>
        <w:t xml:space="preserve"> </w:t>
      </w:r>
      <w:r w:rsidRPr="00363419">
        <w:rPr>
          <w:sz w:val="20"/>
          <w:szCs w:val="20"/>
        </w:rPr>
        <w:t>grievance.</w:t>
      </w:r>
    </w:p>
    <w:p w14:paraId="2D50C733" w14:textId="77777777" w:rsidR="009F6D5C" w:rsidRPr="00363419" w:rsidRDefault="009F6D5C" w:rsidP="00363419">
      <w:pPr>
        <w:rPr>
          <w:sz w:val="20"/>
          <w:szCs w:val="20"/>
        </w:rPr>
      </w:pPr>
    </w:p>
    <w:p w14:paraId="0EF6B42A" w14:textId="77777777" w:rsidR="009F6D5C" w:rsidRPr="00363419" w:rsidRDefault="009F6D5C" w:rsidP="00D444FE">
      <w:pPr>
        <w:numPr>
          <w:ilvl w:val="1"/>
          <w:numId w:val="8"/>
        </w:numPr>
        <w:rPr>
          <w:sz w:val="20"/>
          <w:szCs w:val="20"/>
        </w:rPr>
      </w:pPr>
      <w:r w:rsidRPr="00363419">
        <w:rPr>
          <w:sz w:val="20"/>
          <w:szCs w:val="20"/>
        </w:rPr>
        <w:t>The meeting must not take place</w:t>
      </w:r>
      <w:r w:rsidRPr="00363419">
        <w:rPr>
          <w:spacing w:val="-34"/>
          <w:sz w:val="20"/>
          <w:szCs w:val="20"/>
        </w:rPr>
        <w:t xml:space="preserve"> </w:t>
      </w:r>
      <w:r w:rsidRPr="00363419">
        <w:rPr>
          <w:sz w:val="20"/>
          <w:szCs w:val="20"/>
        </w:rPr>
        <w:t>unless:</w:t>
      </w:r>
    </w:p>
    <w:p w14:paraId="296A716C" w14:textId="77777777" w:rsidR="00275272" w:rsidRDefault="009F6D5C" w:rsidP="00275272">
      <w:pPr>
        <w:numPr>
          <w:ilvl w:val="1"/>
          <w:numId w:val="8"/>
        </w:numPr>
        <w:rPr>
          <w:color w:val="000000"/>
          <w:sz w:val="20"/>
          <w:szCs w:val="20"/>
        </w:rPr>
      </w:pPr>
      <w:r w:rsidRPr="00363419">
        <w:rPr>
          <w:color w:val="000000"/>
          <w:sz w:val="20"/>
          <w:szCs w:val="20"/>
        </w:rPr>
        <w:t>the</w:t>
      </w:r>
      <w:r w:rsidRPr="00363419">
        <w:rPr>
          <w:color w:val="000000"/>
          <w:spacing w:val="-6"/>
          <w:sz w:val="20"/>
          <w:szCs w:val="20"/>
        </w:rPr>
        <w:t xml:space="preserve"> </w:t>
      </w:r>
      <w:r w:rsidRPr="00363419">
        <w:rPr>
          <w:color w:val="000000"/>
          <w:sz w:val="20"/>
          <w:szCs w:val="20"/>
        </w:rPr>
        <w:t>employee</w:t>
      </w:r>
      <w:r w:rsidRPr="00363419">
        <w:rPr>
          <w:color w:val="000000"/>
          <w:spacing w:val="-6"/>
          <w:sz w:val="20"/>
          <w:szCs w:val="20"/>
        </w:rPr>
        <w:t xml:space="preserve"> </w:t>
      </w:r>
      <w:r w:rsidRPr="00363419">
        <w:rPr>
          <w:color w:val="000000"/>
          <w:sz w:val="20"/>
          <w:szCs w:val="20"/>
        </w:rPr>
        <w:t>has</w:t>
      </w:r>
      <w:r w:rsidRPr="00363419">
        <w:rPr>
          <w:color w:val="000000"/>
          <w:spacing w:val="-7"/>
          <w:sz w:val="20"/>
          <w:szCs w:val="20"/>
        </w:rPr>
        <w:t xml:space="preserve"> </w:t>
      </w:r>
      <w:r w:rsidRPr="00363419">
        <w:rPr>
          <w:color w:val="000000"/>
          <w:sz w:val="20"/>
          <w:szCs w:val="20"/>
        </w:rPr>
        <w:t>informed</w:t>
      </w:r>
      <w:r w:rsidRPr="00363419">
        <w:rPr>
          <w:color w:val="000000"/>
          <w:spacing w:val="-5"/>
          <w:sz w:val="20"/>
          <w:szCs w:val="20"/>
        </w:rPr>
        <w:t xml:space="preserve"> </w:t>
      </w:r>
      <w:r w:rsidRPr="00363419">
        <w:rPr>
          <w:color w:val="000000"/>
          <w:sz w:val="20"/>
          <w:szCs w:val="20"/>
        </w:rPr>
        <w:t>the</w:t>
      </w:r>
      <w:r w:rsidRPr="00363419">
        <w:rPr>
          <w:color w:val="000000"/>
          <w:spacing w:val="-6"/>
          <w:sz w:val="20"/>
          <w:szCs w:val="20"/>
        </w:rPr>
        <w:t xml:space="preserve"> </w:t>
      </w:r>
      <w:r w:rsidRPr="00363419">
        <w:rPr>
          <w:color w:val="000000"/>
          <w:sz w:val="20"/>
          <w:szCs w:val="20"/>
        </w:rPr>
        <w:t>manager</w:t>
      </w:r>
      <w:r w:rsidRPr="00363419">
        <w:rPr>
          <w:color w:val="000000"/>
          <w:spacing w:val="-5"/>
          <w:sz w:val="20"/>
          <w:szCs w:val="20"/>
        </w:rPr>
        <w:t xml:space="preserve"> </w:t>
      </w:r>
      <w:r w:rsidRPr="00363419">
        <w:rPr>
          <w:color w:val="000000"/>
          <w:sz w:val="20"/>
          <w:szCs w:val="20"/>
        </w:rPr>
        <w:t>what</w:t>
      </w:r>
      <w:r w:rsidRPr="00363419">
        <w:rPr>
          <w:color w:val="000000"/>
          <w:spacing w:val="-6"/>
          <w:sz w:val="20"/>
          <w:szCs w:val="20"/>
        </w:rPr>
        <w:t xml:space="preserve"> </w:t>
      </w:r>
      <w:r w:rsidRPr="00363419">
        <w:rPr>
          <w:color w:val="000000"/>
          <w:sz w:val="20"/>
          <w:szCs w:val="20"/>
        </w:rPr>
        <w:t>the</w:t>
      </w:r>
      <w:r w:rsidRPr="00363419">
        <w:rPr>
          <w:color w:val="000000"/>
          <w:spacing w:val="-6"/>
          <w:sz w:val="20"/>
          <w:szCs w:val="20"/>
        </w:rPr>
        <w:t xml:space="preserve"> </w:t>
      </w:r>
      <w:r w:rsidRPr="00363419">
        <w:rPr>
          <w:color w:val="000000"/>
          <w:sz w:val="20"/>
          <w:szCs w:val="20"/>
        </w:rPr>
        <w:t>basis</w:t>
      </w:r>
      <w:r w:rsidRPr="00363419">
        <w:rPr>
          <w:color w:val="000000"/>
          <w:spacing w:val="-7"/>
          <w:sz w:val="20"/>
          <w:szCs w:val="20"/>
        </w:rPr>
        <w:t xml:space="preserve"> </w:t>
      </w:r>
      <w:r w:rsidRPr="00363419">
        <w:rPr>
          <w:color w:val="000000"/>
          <w:sz w:val="20"/>
          <w:szCs w:val="20"/>
        </w:rPr>
        <w:t>for</w:t>
      </w:r>
      <w:r w:rsidRPr="00363419">
        <w:rPr>
          <w:color w:val="000000"/>
          <w:spacing w:val="-6"/>
          <w:sz w:val="20"/>
          <w:szCs w:val="20"/>
        </w:rPr>
        <w:t xml:space="preserve"> </w:t>
      </w:r>
      <w:r w:rsidRPr="00363419">
        <w:rPr>
          <w:color w:val="000000"/>
          <w:sz w:val="20"/>
          <w:szCs w:val="20"/>
        </w:rPr>
        <w:t>the</w:t>
      </w:r>
      <w:r w:rsidRPr="00363419">
        <w:rPr>
          <w:color w:val="000000"/>
          <w:spacing w:val="-6"/>
          <w:sz w:val="20"/>
          <w:szCs w:val="20"/>
        </w:rPr>
        <w:t xml:space="preserve"> </w:t>
      </w:r>
      <w:r w:rsidRPr="00363419">
        <w:rPr>
          <w:color w:val="000000"/>
          <w:sz w:val="20"/>
          <w:szCs w:val="20"/>
        </w:rPr>
        <w:t>grievance</w:t>
      </w:r>
      <w:r w:rsidRPr="00363419">
        <w:rPr>
          <w:color w:val="000000"/>
          <w:spacing w:val="-6"/>
          <w:sz w:val="20"/>
          <w:szCs w:val="20"/>
        </w:rPr>
        <w:t xml:space="preserve"> </w:t>
      </w:r>
      <w:r w:rsidRPr="00363419">
        <w:rPr>
          <w:color w:val="000000"/>
          <w:sz w:val="20"/>
          <w:szCs w:val="20"/>
        </w:rPr>
        <w:t>was</w:t>
      </w:r>
      <w:r w:rsidRPr="00363419">
        <w:rPr>
          <w:color w:val="000000"/>
          <w:spacing w:val="-7"/>
          <w:sz w:val="20"/>
          <w:szCs w:val="20"/>
        </w:rPr>
        <w:t xml:space="preserve"> </w:t>
      </w:r>
      <w:r w:rsidRPr="00363419">
        <w:rPr>
          <w:color w:val="000000"/>
          <w:sz w:val="20"/>
          <w:szCs w:val="20"/>
        </w:rPr>
        <w:t>when</w:t>
      </w:r>
      <w:r w:rsidRPr="00363419">
        <w:rPr>
          <w:color w:val="000000"/>
          <w:spacing w:val="-7"/>
          <w:sz w:val="20"/>
          <w:szCs w:val="20"/>
        </w:rPr>
        <w:t xml:space="preserve"> </w:t>
      </w:r>
      <w:r w:rsidRPr="00363419">
        <w:rPr>
          <w:color w:val="000000"/>
          <w:sz w:val="20"/>
          <w:szCs w:val="20"/>
        </w:rPr>
        <w:t>they</w:t>
      </w:r>
      <w:r w:rsidRPr="00363419">
        <w:rPr>
          <w:color w:val="000000"/>
          <w:spacing w:val="-8"/>
          <w:sz w:val="20"/>
          <w:szCs w:val="20"/>
        </w:rPr>
        <w:t xml:space="preserve"> </w:t>
      </w:r>
      <w:r w:rsidRPr="00363419">
        <w:rPr>
          <w:color w:val="000000"/>
          <w:sz w:val="20"/>
          <w:szCs w:val="20"/>
        </w:rPr>
        <w:t>made</w:t>
      </w:r>
      <w:r w:rsidRPr="00363419">
        <w:rPr>
          <w:color w:val="000000"/>
          <w:spacing w:val="-6"/>
          <w:sz w:val="20"/>
          <w:szCs w:val="20"/>
        </w:rPr>
        <w:t xml:space="preserve"> </w:t>
      </w:r>
      <w:r w:rsidRPr="00363419">
        <w:rPr>
          <w:color w:val="000000"/>
          <w:sz w:val="20"/>
          <w:szCs w:val="20"/>
        </w:rPr>
        <w:t>the</w:t>
      </w:r>
      <w:r w:rsidRPr="00363419">
        <w:rPr>
          <w:color w:val="000000"/>
          <w:spacing w:val="-6"/>
          <w:sz w:val="20"/>
          <w:szCs w:val="20"/>
        </w:rPr>
        <w:t xml:space="preserve"> </w:t>
      </w:r>
      <w:r w:rsidRPr="00363419">
        <w:rPr>
          <w:color w:val="000000"/>
          <w:sz w:val="20"/>
          <w:szCs w:val="20"/>
        </w:rPr>
        <w:t>statement</w:t>
      </w:r>
      <w:r w:rsidRPr="00363419">
        <w:rPr>
          <w:color w:val="000000"/>
          <w:spacing w:val="-7"/>
          <w:sz w:val="20"/>
          <w:szCs w:val="20"/>
        </w:rPr>
        <w:t xml:space="preserve"> </w:t>
      </w:r>
      <w:r w:rsidRPr="00363419">
        <w:rPr>
          <w:color w:val="000000"/>
          <w:sz w:val="20"/>
          <w:szCs w:val="20"/>
        </w:rPr>
        <w:t>under</w:t>
      </w:r>
      <w:r w:rsidRPr="00363419">
        <w:rPr>
          <w:color w:val="000000"/>
          <w:spacing w:val="-5"/>
          <w:sz w:val="20"/>
          <w:szCs w:val="20"/>
        </w:rPr>
        <w:t xml:space="preserve"> </w:t>
      </w:r>
      <w:r w:rsidRPr="00363419">
        <w:rPr>
          <w:color w:val="000000"/>
          <w:sz w:val="20"/>
          <w:szCs w:val="20"/>
        </w:rPr>
        <w:t>Step 1;</w:t>
      </w:r>
      <w:r w:rsidRPr="00363419">
        <w:rPr>
          <w:color w:val="000000"/>
          <w:spacing w:val="-4"/>
          <w:sz w:val="20"/>
          <w:szCs w:val="20"/>
        </w:rPr>
        <w:t xml:space="preserve"> </w:t>
      </w:r>
      <w:r w:rsidRPr="00363419">
        <w:rPr>
          <w:color w:val="000000"/>
          <w:sz w:val="20"/>
          <w:szCs w:val="20"/>
        </w:rPr>
        <w:t>and</w:t>
      </w:r>
    </w:p>
    <w:p w14:paraId="738DFE9E" w14:textId="77777777" w:rsidR="00572EFE" w:rsidRDefault="009F6D5C" w:rsidP="00572EFE">
      <w:pPr>
        <w:numPr>
          <w:ilvl w:val="1"/>
          <w:numId w:val="8"/>
        </w:numPr>
        <w:rPr>
          <w:color w:val="000000"/>
          <w:sz w:val="20"/>
          <w:szCs w:val="20"/>
        </w:rPr>
      </w:pPr>
      <w:r w:rsidRPr="00275272">
        <w:rPr>
          <w:color w:val="000000"/>
          <w:sz w:val="20"/>
          <w:szCs w:val="20"/>
        </w:rPr>
        <w:t>the</w:t>
      </w:r>
      <w:r w:rsidRPr="00275272">
        <w:rPr>
          <w:color w:val="000000"/>
          <w:spacing w:val="-4"/>
          <w:sz w:val="20"/>
          <w:szCs w:val="20"/>
        </w:rPr>
        <w:t xml:space="preserve"> </w:t>
      </w:r>
      <w:r w:rsidRPr="00275272">
        <w:rPr>
          <w:color w:val="000000"/>
          <w:sz w:val="20"/>
          <w:szCs w:val="20"/>
        </w:rPr>
        <w:t>manager</w:t>
      </w:r>
      <w:r w:rsidRPr="00275272">
        <w:rPr>
          <w:color w:val="000000"/>
          <w:spacing w:val="-3"/>
          <w:sz w:val="20"/>
          <w:szCs w:val="20"/>
        </w:rPr>
        <w:t xml:space="preserve"> </w:t>
      </w:r>
      <w:r w:rsidRPr="00275272">
        <w:rPr>
          <w:color w:val="000000"/>
          <w:sz w:val="20"/>
          <w:szCs w:val="20"/>
        </w:rPr>
        <w:t>has</w:t>
      </w:r>
      <w:r w:rsidRPr="00275272">
        <w:rPr>
          <w:color w:val="000000"/>
          <w:spacing w:val="-5"/>
          <w:sz w:val="20"/>
          <w:szCs w:val="20"/>
        </w:rPr>
        <w:t xml:space="preserve"> </w:t>
      </w:r>
      <w:r w:rsidRPr="00275272">
        <w:rPr>
          <w:color w:val="000000"/>
          <w:sz w:val="20"/>
          <w:szCs w:val="20"/>
        </w:rPr>
        <w:t>had</w:t>
      </w:r>
      <w:r w:rsidRPr="00275272">
        <w:rPr>
          <w:color w:val="000000"/>
          <w:spacing w:val="-3"/>
          <w:sz w:val="20"/>
          <w:szCs w:val="20"/>
        </w:rPr>
        <w:t xml:space="preserve"> </w:t>
      </w:r>
      <w:r w:rsidRPr="00275272">
        <w:rPr>
          <w:color w:val="000000"/>
          <w:sz w:val="20"/>
          <w:szCs w:val="20"/>
        </w:rPr>
        <w:t>a</w:t>
      </w:r>
      <w:r w:rsidRPr="00275272">
        <w:rPr>
          <w:color w:val="000000"/>
          <w:spacing w:val="-4"/>
          <w:sz w:val="20"/>
          <w:szCs w:val="20"/>
        </w:rPr>
        <w:t xml:space="preserve"> </w:t>
      </w:r>
      <w:r w:rsidRPr="00275272">
        <w:rPr>
          <w:color w:val="000000"/>
          <w:sz w:val="20"/>
          <w:szCs w:val="20"/>
        </w:rPr>
        <w:t>reasonable</w:t>
      </w:r>
      <w:r w:rsidRPr="00275272">
        <w:rPr>
          <w:color w:val="000000"/>
          <w:spacing w:val="-4"/>
          <w:sz w:val="20"/>
          <w:szCs w:val="20"/>
        </w:rPr>
        <w:t xml:space="preserve"> </w:t>
      </w:r>
      <w:r w:rsidRPr="00275272">
        <w:rPr>
          <w:color w:val="000000"/>
          <w:sz w:val="20"/>
          <w:szCs w:val="20"/>
        </w:rPr>
        <w:t>opportunity</w:t>
      </w:r>
      <w:r w:rsidRPr="00275272">
        <w:rPr>
          <w:color w:val="000000"/>
          <w:spacing w:val="-8"/>
          <w:sz w:val="20"/>
          <w:szCs w:val="20"/>
        </w:rPr>
        <w:t xml:space="preserve"> </w:t>
      </w:r>
      <w:r w:rsidRPr="00275272">
        <w:rPr>
          <w:color w:val="000000"/>
          <w:sz w:val="20"/>
          <w:szCs w:val="20"/>
        </w:rPr>
        <w:t>to</w:t>
      </w:r>
      <w:r w:rsidRPr="00275272">
        <w:rPr>
          <w:color w:val="000000"/>
          <w:spacing w:val="-3"/>
          <w:sz w:val="20"/>
          <w:szCs w:val="20"/>
        </w:rPr>
        <w:t xml:space="preserve"> </w:t>
      </w:r>
      <w:r w:rsidRPr="00275272">
        <w:rPr>
          <w:color w:val="000000"/>
          <w:sz w:val="20"/>
          <w:szCs w:val="20"/>
        </w:rPr>
        <w:t>consider</w:t>
      </w:r>
      <w:r w:rsidRPr="00275272">
        <w:rPr>
          <w:color w:val="000000"/>
          <w:spacing w:val="-3"/>
          <w:sz w:val="20"/>
          <w:szCs w:val="20"/>
        </w:rPr>
        <w:t xml:space="preserve"> </w:t>
      </w:r>
      <w:r w:rsidRPr="00275272">
        <w:rPr>
          <w:color w:val="000000"/>
          <w:sz w:val="20"/>
          <w:szCs w:val="20"/>
        </w:rPr>
        <w:t>its</w:t>
      </w:r>
      <w:r w:rsidRPr="00275272">
        <w:rPr>
          <w:color w:val="000000"/>
          <w:spacing w:val="-5"/>
          <w:sz w:val="20"/>
          <w:szCs w:val="20"/>
        </w:rPr>
        <w:t xml:space="preserve"> </w:t>
      </w:r>
      <w:r w:rsidRPr="00275272">
        <w:rPr>
          <w:color w:val="000000"/>
          <w:sz w:val="20"/>
          <w:szCs w:val="20"/>
        </w:rPr>
        <w:t>response</w:t>
      </w:r>
      <w:r w:rsidRPr="00275272">
        <w:rPr>
          <w:color w:val="000000"/>
          <w:spacing w:val="-4"/>
          <w:sz w:val="20"/>
          <w:szCs w:val="20"/>
        </w:rPr>
        <w:t xml:space="preserve"> </w:t>
      </w:r>
      <w:r w:rsidRPr="00275272">
        <w:rPr>
          <w:color w:val="000000"/>
          <w:sz w:val="20"/>
          <w:szCs w:val="20"/>
        </w:rPr>
        <w:t>to</w:t>
      </w:r>
      <w:r w:rsidRPr="00275272">
        <w:rPr>
          <w:color w:val="000000"/>
          <w:spacing w:val="-3"/>
          <w:sz w:val="20"/>
          <w:szCs w:val="20"/>
        </w:rPr>
        <w:t xml:space="preserve"> </w:t>
      </w:r>
      <w:r w:rsidRPr="00275272">
        <w:rPr>
          <w:color w:val="000000"/>
          <w:sz w:val="20"/>
          <w:szCs w:val="20"/>
        </w:rPr>
        <w:t>that</w:t>
      </w:r>
      <w:r w:rsidRPr="00275272">
        <w:rPr>
          <w:color w:val="000000"/>
          <w:spacing w:val="-4"/>
          <w:sz w:val="20"/>
          <w:szCs w:val="20"/>
        </w:rPr>
        <w:t xml:space="preserve"> </w:t>
      </w:r>
      <w:r w:rsidRPr="00275272">
        <w:rPr>
          <w:color w:val="000000"/>
          <w:sz w:val="20"/>
          <w:szCs w:val="20"/>
        </w:rPr>
        <w:t>information;</w:t>
      </w:r>
    </w:p>
    <w:p w14:paraId="296DF10E" w14:textId="77777777" w:rsidR="00572EFE" w:rsidRDefault="009F6D5C" w:rsidP="00572EFE">
      <w:pPr>
        <w:numPr>
          <w:ilvl w:val="1"/>
          <w:numId w:val="8"/>
        </w:numPr>
        <w:rPr>
          <w:color w:val="000000"/>
          <w:sz w:val="20"/>
          <w:szCs w:val="20"/>
        </w:rPr>
      </w:pPr>
      <w:r w:rsidRPr="00572EFE">
        <w:rPr>
          <w:sz w:val="20"/>
          <w:szCs w:val="20"/>
        </w:rPr>
        <w:t>The</w:t>
      </w:r>
      <w:r w:rsidRPr="00572EFE">
        <w:rPr>
          <w:color w:val="000000"/>
          <w:spacing w:val="-5"/>
          <w:sz w:val="20"/>
          <w:szCs w:val="20"/>
        </w:rPr>
        <w:t xml:space="preserve"> </w:t>
      </w:r>
      <w:r w:rsidRPr="00572EFE">
        <w:rPr>
          <w:color w:val="000000"/>
          <w:sz w:val="20"/>
          <w:szCs w:val="20"/>
        </w:rPr>
        <w:t>employee</w:t>
      </w:r>
      <w:r w:rsidRPr="00572EFE">
        <w:rPr>
          <w:color w:val="000000"/>
          <w:spacing w:val="-5"/>
          <w:sz w:val="20"/>
          <w:szCs w:val="20"/>
        </w:rPr>
        <w:t xml:space="preserve"> </w:t>
      </w:r>
      <w:r w:rsidRPr="00572EFE">
        <w:rPr>
          <w:color w:val="000000"/>
          <w:sz w:val="20"/>
          <w:szCs w:val="20"/>
        </w:rPr>
        <w:t>must</w:t>
      </w:r>
      <w:r w:rsidRPr="00572EFE">
        <w:rPr>
          <w:color w:val="000000"/>
          <w:spacing w:val="-6"/>
          <w:sz w:val="20"/>
          <w:szCs w:val="20"/>
        </w:rPr>
        <w:t xml:space="preserve"> </w:t>
      </w:r>
      <w:r w:rsidRPr="00572EFE">
        <w:rPr>
          <w:color w:val="000000"/>
          <w:sz w:val="20"/>
          <w:szCs w:val="20"/>
        </w:rPr>
        <w:t>take</w:t>
      </w:r>
      <w:r w:rsidRPr="00572EFE">
        <w:rPr>
          <w:color w:val="000000"/>
          <w:spacing w:val="-5"/>
          <w:sz w:val="20"/>
          <w:szCs w:val="20"/>
        </w:rPr>
        <w:t xml:space="preserve"> </w:t>
      </w:r>
      <w:r w:rsidRPr="00572EFE">
        <w:rPr>
          <w:color w:val="000000"/>
          <w:sz w:val="20"/>
          <w:szCs w:val="20"/>
        </w:rPr>
        <w:t>all</w:t>
      </w:r>
      <w:r w:rsidRPr="00572EFE">
        <w:rPr>
          <w:color w:val="000000"/>
          <w:spacing w:val="-5"/>
          <w:sz w:val="20"/>
          <w:szCs w:val="20"/>
        </w:rPr>
        <w:t xml:space="preserve"> </w:t>
      </w:r>
      <w:r w:rsidRPr="00572EFE">
        <w:rPr>
          <w:color w:val="000000"/>
          <w:sz w:val="20"/>
          <w:szCs w:val="20"/>
        </w:rPr>
        <w:t>reasonable</w:t>
      </w:r>
      <w:r w:rsidRPr="00572EFE">
        <w:rPr>
          <w:color w:val="000000"/>
          <w:spacing w:val="-5"/>
          <w:sz w:val="20"/>
          <w:szCs w:val="20"/>
        </w:rPr>
        <w:t xml:space="preserve"> </w:t>
      </w:r>
      <w:r w:rsidRPr="00572EFE">
        <w:rPr>
          <w:color w:val="000000"/>
          <w:sz w:val="20"/>
          <w:szCs w:val="20"/>
        </w:rPr>
        <w:t>steps</w:t>
      </w:r>
      <w:r w:rsidRPr="00572EFE">
        <w:rPr>
          <w:color w:val="000000"/>
          <w:spacing w:val="-6"/>
          <w:sz w:val="20"/>
          <w:szCs w:val="20"/>
        </w:rPr>
        <w:t xml:space="preserve"> </w:t>
      </w:r>
      <w:r w:rsidRPr="00572EFE">
        <w:rPr>
          <w:color w:val="000000"/>
          <w:sz w:val="20"/>
          <w:szCs w:val="20"/>
        </w:rPr>
        <w:t>to</w:t>
      </w:r>
      <w:r w:rsidRPr="00572EFE">
        <w:rPr>
          <w:color w:val="000000"/>
          <w:spacing w:val="-4"/>
          <w:sz w:val="20"/>
          <w:szCs w:val="20"/>
        </w:rPr>
        <w:t xml:space="preserve"> </w:t>
      </w:r>
      <w:r w:rsidRPr="00572EFE">
        <w:rPr>
          <w:color w:val="000000"/>
          <w:sz w:val="20"/>
          <w:szCs w:val="20"/>
        </w:rPr>
        <w:t>attend</w:t>
      </w:r>
      <w:r w:rsidRPr="00572EFE">
        <w:rPr>
          <w:color w:val="000000"/>
          <w:spacing w:val="-4"/>
          <w:sz w:val="20"/>
          <w:szCs w:val="20"/>
        </w:rPr>
        <w:t xml:space="preserve"> </w:t>
      </w:r>
      <w:r w:rsidRPr="00572EFE">
        <w:rPr>
          <w:color w:val="000000"/>
          <w:sz w:val="20"/>
          <w:szCs w:val="20"/>
        </w:rPr>
        <w:t>the</w:t>
      </w:r>
      <w:r w:rsidRPr="00572EFE">
        <w:rPr>
          <w:color w:val="000000"/>
          <w:spacing w:val="-5"/>
          <w:sz w:val="20"/>
          <w:szCs w:val="20"/>
        </w:rPr>
        <w:t xml:space="preserve"> </w:t>
      </w:r>
      <w:r w:rsidRPr="00572EFE">
        <w:rPr>
          <w:color w:val="000000"/>
          <w:sz w:val="20"/>
          <w:szCs w:val="20"/>
        </w:rPr>
        <w:t>meeting.</w:t>
      </w:r>
    </w:p>
    <w:p w14:paraId="79C57116" w14:textId="77777777" w:rsidR="00572EFE" w:rsidRDefault="009F6D5C" w:rsidP="00572EFE">
      <w:pPr>
        <w:numPr>
          <w:ilvl w:val="1"/>
          <w:numId w:val="8"/>
        </w:numPr>
        <w:rPr>
          <w:color w:val="000000"/>
          <w:sz w:val="20"/>
          <w:szCs w:val="20"/>
        </w:rPr>
      </w:pPr>
      <w:r w:rsidRPr="00572EFE">
        <w:rPr>
          <w:sz w:val="20"/>
          <w:szCs w:val="20"/>
        </w:rPr>
        <w:t>After</w:t>
      </w:r>
      <w:r w:rsidRPr="00572EFE">
        <w:rPr>
          <w:spacing w:val="-4"/>
          <w:sz w:val="20"/>
          <w:szCs w:val="20"/>
        </w:rPr>
        <w:t xml:space="preserve"> </w:t>
      </w:r>
      <w:r w:rsidRPr="00572EFE">
        <w:rPr>
          <w:sz w:val="20"/>
          <w:szCs w:val="20"/>
        </w:rPr>
        <w:t>the</w:t>
      </w:r>
      <w:r w:rsidRPr="00572EFE">
        <w:rPr>
          <w:spacing w:val="-5"/>
          <w:sz w:val="20"/>
          <w:szCs w:val="20"/>
        </w:rPr>
        <w:t xml:space="preserve"> </w:t>
      </w:r>
      <w:r w:rsidRPr="00572EFE">
        <w:rPr>
          <w:sz w:val="20"/>
          <w:szCs w:val="20"/>
        </w:rPr>
        <w:t>meeting,</w:t>
      </w:r>
      <w:r w:rsidRPr="00572EFE">
        <w:rPr>
          <w:spacing w:val="-5"/>
          <w:sz w:val="20"/>
          <w:szCs w:val="20"/>
        </w:rPr>
        <w:t xml:space="preserve"> </w:t>
      </w:r>
      <w:r w:rsidRPr="00572EFE">
        <w:rPr>
          <w:sz w:val="20"/>
          <w:szCs w:val="20"/>
        </w:rPr>
        <w:t>the</w:t>
      </w:r>
      <w:r w:rsidRPr="00572EFE">
        <w:rPr>
          <w:spacing w:val="-5"/>
          <w:sz w:val="20"/>
          <w:szCs w:val="20"/>
        </w:rPr>
        <w:t xml:space="preserve"> </w:t>
      </w:r>
      <w:r w:rsidRPr="00572EFE">
        <w:rPr>
          <w:sz w:val="20"/>
          <w:szCs w:val="20"/>
        </w:rPr>
        <w:t>manager</w:t>
      </w:r>
      <w:r w:rsidRPr="00572EFE">
        <w:rPr>
          <w:spacing w:val="-4"/>
          <w:sz w:val="20"/>
          <w:szCs w:val="20"/>
        </w:rPr>
        <w:t xml:space="preserve"> </w:t>
      </w:r>
      <w:r w:rsidRPr="00572EFE">
        <w:rPr>
          <w:sz w:val="20"/>
          <w:szCs w:val="20"/>
        </w:rPr>
        <w:t>must</w:t>
      </w:r>
      <w:r w:rsidRPr="00572EFE">
        <w:rPr>
          <w:spacing w:val="-6"/>
          <w:sz w:val="20"/>
          <w:szCs w:val="20"/>
        </w:rPr>
        <w:t xml:space="preserve"> </w:t>
      </w:r>
      <w:r w:rsidRPr="00572EFE">
        <w:rPr>
          <w:sz w:val="20"/>
          <w:szCs w:val="20"/>
        </w:rPr>
        <w:t>inform</w:t>
      </w:r>
      <w:r w:rsidRPr="00572EFE">
        <w:rPr>
          <w:spacing w:val="-9"/>
          <w:sz w:val="20"/>
          <w:szCs w:val="20"/>
        </w:rPr>
        <w:t xml:space="preserve"> </w:t>
      </w:r>
      <w:r w:rsidRPr="00572EFE">
        <w:rPr>
          <w:sz w:val="20"/>
          <w:szCs w:val="20"/>
        </w:rPr>
        <w:t>the</w:t>
      </w:r>
      <w:r w:rsidRPr="00572EFE">
        <w:rPr>
          <w:spacing w:val="-5"/>
          <w:sz w:val="20"/>
          <w:szCs w:val="20"/>
        </w:rPr>
        <w:t xml:space="preserve"> </w:t>
      </w:r>
      <w:r w:rsidRPr="00572EFE">
        <w:rPr>
          <w:sz w:val="20"/>
          <w:szCs w:val="20"/>
        </w:rPr>
        <w:t>employee</w:t>
      </w:r>
      <w:r w:rsidRPr="00572EFE">
        <w:rPr>
          <w:spacing w:val="-5"/>
          <w:sz w:val="20"/>
          <w:szCs w:val="20"/>
        </w:rPr>
        <w:t xml:space="preserve"> </w:t>
      </w:r>
      <w:r w:rsidRPr="00572EFE">
        <w:rPr>
          <w:sz w:val="20"/>
          <w:szCs w:val="20"/>
        </w:rPr>
        <w:t>of</w:t>
      </w:r>
      <w:r w:rsidRPr="00572EFE">
        <w:rPr>
          <w:spacing w:val="-7"/>
          <w:sz w:val="20"/>
          <w:szCs w:val="20"/>
        </w:rPr>
        <w:t xml:space="preserve"> </w:t>
      </w:r>
      <w:r w:rsidRPr="00572EFE">
        <w:rPr>
          <w:sz w:val="20"/>
          <w:szCs w:val="20"/>
        </w:rPr>
        <w:t>its</w:t>
      </w:r>
      <w:r w:rsidRPr="00572EFE">
        <w:rPr>
          <w:spacing w:val="-6"/>
          <w:sz w:val="20"/>
          <w:szCs w:val="20"/>
        </w:rPr>
        <w:t xml:space="preserve"> </w:t>
      </w:r>
      <w:r w:rsidRPr="00572EFE">
        <w:rPr>
          <w:sz w:val="20"/>
          <w:szCs w:val="20"/>
        </w:rPr>
        <w:t>decision</w:t>
      </w:r>
      <w:r w:rsidRPr="00572EFE">
        <w:rPr>
          <w:spacing w:val="-6"/>
          <w:sz w:val="20"/>
          <w:szCs w:val="20"/>
        </w:rPr>
        <w:t xml:space="preserve"> </w:t>
      </w:r>
      <w:r w:rsidRPr="00572EFE">
        <w:rPr>
          <w:sz w:val="20"/>
          <w:szCs w:val="20"/>
        </w:rPr>
        <w:t>in</w:t>
      </w:r>
      <w:r w:rsidRPr="00572EFE">
        <w:rPr>
          <w:spacing w:val="-7"/>
          <w:sz w:val="20"/>
          <w:szCs w:val="20"/>
        </w:rPr>
        <w:t xml:space="preserve"> </w:t>
      </w:r>
      <w:r w:rsidRPr="00572EFE">
        <w:rPr>
          <w:sz w:val="20"/>
          <w:szCs w:val="20"/>
        </w:rPr>
        <w:t>response</w:t>
      </w:r>
      <w:r w:rsidRPr="00572EFE">
        <w:rPr>
          <w:spacing w:val="-5"/>
          <w:sz w:val="20"/>
          <w:szCs w:val="20"/>
        </w:rPr>
        <w:t xml:space="preserve"> </w:t>
      </w:r>
      <w:r w:rsidRPr="00572EFE">
        <w:rPr>
          <w:sz w:val="20"/>
          <w:szCs w:val="20"/>
        </w:rPr>
        <w:t>to</w:t>
      </w:r>
      <w:r w:rsidRPr="00572EFE">
        <w:rPr>
          <w:spacing w:val="-4"/>
          <w:sz w:val="20"/>
          <w:szCs w:val="20"/>
        </w:rPr>
        <w:t xml:space="preserve"> </w:t>
      </w:r>
      <w:r w:rsidRPr="00572EFE">
        <w:rPr>
          <w:sz w:val="20"/>
          <w:szCs w:val="20"/>
        </w:rPr>
        <w:t>the</w:t>
      </w:r>
      <w:r w:rsidRPr="00572EFE">
        <w:rPr>
          <w:spacing w:val="-5"/>
          <w:sz w:val="20"/>
          <w:szCs w:val="20"/>
        </w:rPr>
        <w:t xml:space="preserve"> </w:t>
      </w:r>
      <w:r w:rsidRPr="00572EFE">
        <w:rPr>
          <w:sz w:val="20"/>
          <w:szCs w:val="20"/>
        </w:rPr>
        <w:t>grievance</w:t>
      </w:r>
      <w:r w:rsidRPr="00572EFE">
        <w:rPr>
          <w:spacing w:val="-5"/>
          <w:sz w:val="20"/>
          <w:szCs w:val="20"/>
        </w:rPr>
        <w:t xml:space="preserve"> </w:t>
      </w:r>
      <w:r w:rsidRPr="00572EFE">
        <w:rPr>
          <w:sz w:val="20"/>
          <w:szCs w:val="20"/>
        </w:rPr>
        <w:t>and</w:t>
      </w:r>
      <w:r w:rsidRPr="00572EFE">
        <w:rPr>
          <w:spacing w:val="-4"/>
          <w:sz w:val="20"/>
          <w:szCs w:val="20"/>
        </w:rPr>
        <w:t xml:space="preserve"> </w:t>
      </w:r>
      <w:r w:rsidRPr="00572EFE">
        <w:rPr>
          <w:sz w:val="20"/>
          <w:szCs w:val="20"/>
        </w:rPr>
        <w:t>notify</w:t>
      </w:r>
      <w:r w:rsidRPr="00572EFE">
        <w:rPr>
          <w:spacing w:val="-9"/>
          <w:sz w:val="20"/>
          <w:szCs w:val="20"/>
        </w:rPr>
        <w:t xml:space="preserve"> </w:t>
      </w:r>
      <w:r w:rsidRPr="00572EFE">
        <w:rPr>
          <w:sz w:val="20"/>
          <w:szCs w:val="20"/>
        </w:rPr>
        <w:t>the employee</w:t>
      </w:r>
      <w:r w:rsidRPr="00572EFE">
        <w:rPr>
          <w:spacing w:val="-4"/>
          <w:sz w:val="20"/>
          <w:szCs w:val="20"/>
        </w:rPr>
        <w:t xml:space="preserve"> </w:t>
      </w:r>
      <w:r w:rsidRPr="00572EFE">
        <w:rPr>
          <w:sz w:val="20"/>
          <w:szCs w:val="20"/>
        </w:rPr>
        <w:t>of</w:t>
      </w:r>
      <w:r w:rsidRPr="00572EFE">
        <w:rPr>
          <w:spacing w:val="-6"/>
          <w:sz w:val="20"/>
          <w:szCs w:val="20"/>
        </w:rPr>
        <w:t xml:space="preserve"> </w:t>
      </w:r>
      <w:r w:rsidRPr="00572EFE">
        <w:rPr>
          <w:sz w:val="20"/>
          <w:szCs w:val="20"/>
        </w:rPr>
        <w:t>the</w:t>
      </w:r>
      <w:r w:rsidRPr="00572EFE">
        <w:rPr>
          <w:spacing w:val="-4"/>
          <w:sz w:val="20"/>
          <w:szCs w:val="20"/>
        </w:rPr>
        <w:t xml:space="preserve"> </w:t>
      </w:r>
      <w:r w:rsidRPr="00572EFE">
        <w:rPr>
          <w:sz w:val="20"/>
          <w:szCs w:val="20"/>
        </w:rPr>
        <w:t>right</w:t>
      </w:r>
      <w:r w:rsidRPr="00572EFE">
        <w:rPr>
          <w:spacing w:val="-5"/>
          <w:sz w:val="20"/>
          <w:szCs w:val="20"/>
        </w:rPr>
        <w:t xml:space="preserve"> </w:t>
      </w:r>
      <w:r w:rsidRPr="00572EFE">
        <w:rPr>
          <w:sz w:val="20"/>
          <w:szCs w:val="20"/>
        </w:rPr>
        <w:t>of</w:t>
      </w:r>
      <w:r w:rsidRPr="00572EFE">
        <w:rPr>
          <w:spacing w:val="-6"/>
          <w:sz w:val="20"/>
          <w:szCs w:val="20"/>
        </w:rPr>
        <w:t xml:space="preserve"> </w:t>
      </w:r>
      <w:r w:rsidRPr="00572EFE">
        <w:rPr>
          <w:sz w:val="20"/>
          <w:szCs w:val="20"/>
        </w:rPr>
        <w:t>appeal</w:t>
      </w:r>
      <w:r w:rsidRPr="00572EFE">
        <w:rPr>
          <w:spacing w:val="-5"/>
          <w:sz w:val="20"/>
          <w:szCs w:val="20"/>
        </w:rPr>
        <w:t xml:space="preserve"> </w:t>
      </w:r>
      <w:r w:rsidRPr="00572EFE">
        <w:rPr>
          <w:sz w:val="20"/>
          <w:szCs w:val="20"/>
        </w:rPr>
        <w:t>against</w:t>
      </w:r>
      <w:r w:rsidRPr="00572EFE">
        <w:rPr>
          <w:spacing w:val="-5"/>
          <w:sz w:val="20"/>
          <w:szCs w:val="20"/>
        </w:rPr>
        <w:t xml:space="preserve"> </w:t>
      </w:r>
      <w:r w:rsidRPr="00572EFE">
        <w:rPr>
          <w:sz w:val="20"/>
          <w:szCs w:val="20"/>
        </w:rPr>
        <w:t>the</w:t>
      </w:r>
      <w:r w:rsidRPr="00572EFE">
        <w:rPr>
          <w:spacing w:val="-4"/>
          <w:sz w:val="20"/>
          <w:szCs w:val="20"/>
        </w:rPr>
        <w:t xml:space="preserve"> </w:t>
      </w:r>
      <w:r w:rsidRPr="00572EFE">
        <w:rPr>
          <w:sz w:val="20"/>
          <w:szCs w:val="20"/>
        </w:rPr>
        <w:t>decision</w:t>
      </w:r>
      <w:r w:rsidRPr="00572EFE">
        <w:rPr>
          <w:spacing w:val="-5"/>
          <w:sz w:val="20"/>
          <w:szCs w:val="20"/>
        </w:rPr>
        <w:t xml:space="preserve"> </w:t>
      </w:r>
      <w:r w:rsidRPr="00572EFE">
        <w:rPr>
          <w:sz w:val="20"/>
          <w:szCs w:val="20"/>
        </w:rPr>
        <w:t>if</w:t>
      </w:r>
      <w:r w:rsidRPr="00572EFE">
        <w:rPr>
          <w:spacing w:val="-6"/>
          <w:sz w:val="20"/>
          <w:szCs w:val="20"/>
        </w:rPr>
        <w:t xml:space="preserve"> </w:t>
      </w:r>
      <w:r w:rsidRPr="00572EFE">
        <w:rPr>
          <w:sz w:val="20"/>
          <w:szCs w:val="20"/>
        </w:rPr>
        <w:t>he/she</w:t>
      </w:r>
      <w:r w:rsidRPr="00572EFE">
        <w:rPr>
          <w:spacing w:val="-4"/>
          <w:sz w:val="20"/>
          <w:szCs w:val="20"/>
        </w:rPr>
        <w:t xml:space="preserve"> </w:t>
      </w:r>
      <w:r w:rsidRPr="00572EFE">
        <w:rPr>
          <w:sz w:val="20"/>
          <w:szCs w:val="20"/>
        </w:rPr>
        <w:t>is</w:t>
      </w:r>
      <w:r w:rsidRPr="00572EFE">
        <w:rPr>
          <w:spacing w:val="-5"/>
          <w:sz w:val="20"/>
          <w:szCs w:val="20"/>
        </w:rPr>
        <w:t xml:space="preserve"> </w:t>
      </w:r>
      <w:r w:rsidRPr="00572EFE">
        <w:rPr>
          <w:sz w:val="20"/>
          <w:szCs w:val="20"/>
        </w:rPr>
        <w:t>not</w:t>
      </w:r>
      <w:r w:rsidRPr="00572EFE">
        <w:rPr>
          <w:spacing w:val="-5"/>
          <w:sz w:val="20"/>
          <w:szCs w:val="20"/>
        </w:rPr>
        <w:t xml:space="preserve"> </w:t>
      </w:r>
      <w:r w:rsidRPr="00572EFE">
        <w:rPr>
          <w:sz w:val="20"/>
          <w:szCs w:val="20"/>
        </w:rPr>
        <w:t>satisfied</w:t>
      </w:r>
      <w:r w:rsidRPr="00572EFE">
        <w:rPr>
          <w:spacing w:val="-3"/>
          <w:sz w:val="20"/>
          <w:szCs w:val="20"/>
        </w:rPr>
        <w:t xml:space="preserve"> </w:t>
      </w:r>
      <w:r w:rsidRPr="00572EFE">
        <w:rPr>
          <w:sz w:val="20"/>
          <w:szCs w:val="20"/>
        </w:rPr>
        <w:t>with</w:t>
      </w:r>
      <w:r w:rsidRPr="00572EFE">
        <w:rPr>
          <w:spacing w:val="-6"/>
          <w:sz w:val="20"/>
          <w:szCs w:val="20"/>
        </w:rPr>
        <w:t xml:space="preserve"> </w:t>
      </w:r>
      <w:r w:rsidRPr="00572EFE">
        <w:rPr>
          <w:sz w:val="20"/>
          <w:szCs w:val="20"/>
        </w:rPr>
        <w:t>it.</w:t>
      </w:r>
    </w:p>
    <w:p w14:paraId="26905261" w14:textId="77777777" w:rsidR="009F6D5C" w:rsidRPr="00572EFE" w:rsidRDefault="009F6D5C" w:rsidP="00572EFE">
      <w:pPr>
        <w:numPr>
          <w:ilvl w:val="1"/>
          <w:numId w:val="8"/>
        </w:numPr>
        <w:rPr>
          <w:color w:val="000000"/>
          <w:sz w:val="20"/>
          <w:szCs w:val="20"/>
        </w:rPr>
      </w:pPr>
      <w:r w:rsidRPr="00572EFE">
        <w:rPr>
          <w:sz w:val="20"/>
          <w:szCs w:val="20"/>
        </w:rPr>
        <w:t>Employees</w:t>
      </w:r>
      <w:r w:rsidRPr="00572EFE">
        <w:rPr>
          <w:spacing w:val="-6"/>
          <w:sz w:val="20"/>
          <w:szCs w:val="20"/>
        </w:rPr>
        <w:t xml:space="preserve"> </w:t>
      </w:r>
      <w:r w:rsidRPr="00572EFE">
        <w:rPr>
          <w:sz w:val="20"/>
          <w:szCs w:val="20"/>
        </w:rPr>
        <w:t>have</w:t>
      </w:r>
      <w:r w:rsidRPr="00572EFE">
        <w:rPr>
          <w:spacing w:val="-5"/>
          <w:sz w:val="20"/>
          <w:szCs w:val="20"/>
        </w:rPr>
        <w:t xml:space="preserve"> </w:t>
      </w:r>
      <w:r w:rsidRPr="00572EFE">
        <w:rPr>
          <w:sz w:val="20"/>
          <w:szCs w:val="20"/>
        </w:rPr>
        <w:t>the</w:t>
      </w:r>
      <w:r w:rsidRPr="00572EFE">
        <w:rPr>
          <w:spacing w:val="-5"/>
          <w:sz w:val="20"/>
          <w:szCs w:val="20"/>
        </w:rPr>
        <w:t xml:space="preserve"> </w:t>
      </w:r>
      <w:r w:rsidRPr="00572EFE">
        <w:rPr>
          <w:sz w:val="20"/>
          <w:szCs w:val="20"/>
        </w:rPr>
        <w:t>right</w:t>
      </w:r>
      <w:r w:rsidRPr="00572EFE">
        <w:rPr>
          <w:spacing w:val="-6"/>
          <w:sz w:val="20"/>
          <w:szCs w:val="20"/>
        </w:rPr>
        <w:t xml:space="preserve"> </w:t>
      </w:r>
      <w:r w:rsidRPr="00572EFE">
        <w:rPr>
          <w:sz w:val="20"/>
          <w:szCs w:val="20"/>
        </w:rPr>
        <w:t>to</w:t>
      </w:r>
      <w:r w:rsidRPr="00572EFE">
        <w:rPr>
          <w:spacing w:val="-4"/>
          <w:sz w:val="20"/>
          <w:szCs w:val="20"/>
        </w:rPr>
        <w:t xml:space="preserve"> </w:t>
      </w:r>
      <w:r w:rsidRPr="00572EFE">
        <w:rPr>
          <w:sz w:val="20"/>
          <w:szCs w:val="20"/>
        </w:rPr>
        <w:t>be</w:t>
      </w:r>
      <w:r w:rsidRPr="00572EFE">
        <w:rPr>
          <w:spacing w:val="-5"/>
          <w:sz w:val="20"/>
          <w:szCs w:val="20"/>
        </w:rPr>
        <w:t xml:space="preserve"> </w:t>
      </w:r>
      <w:r w:rsidRPr="00572EFE">
        <w:rPr>
          <w:sz w:val="20"/>
          <w:szCs w:val="20"/>
        </w:rPr>
        <w:t>accompanied</w:t>
      </w:r>
      <w:r w:rsidRPr="00572EFE">
        <w:rPr>
          <w:spacing w:val="-4"/>
          <w:sz w:val="20"/>
          <w:szCs w:val="20"/>
        </w:rPr>
        <w:t xml:space="preserve"> </w:t>
      </w:r>
      <w:r w:rsidRPr="00572EFE">
        <w:rPr>
          <w:sz w:val="20"/>
          <w:szCs w:val="20"/>
        </w:rPr>
        <w:t>at</w:t>
      </w:r>
      <w:r w:rsidRPr="00572EFE">
        <w:rPr>
          <w:spacing w:val="-5"/>
          <w:sz w:val="20"/>
          <w:szCs w:val="20"/>
        </w:rPr>
        <w:t xml:space="preserve"> </w:t>
      </w:r>
      <w:r w:rsidRPr="00572EFE">
        <w:rPr>
          <w:sz w:val="20"/>
          <w:szCs w:val="20"/>
        </w:rPr>
        <w:t>the</w:t>
      </w:r>
      <w:r w:rsidRPr="00572EFE">
        <w:rPr>
          <w:spacing w:val="-5"/>
          <w:sz w:val="20"/>
          <w:szCs w:val="20"/>
        </w:rPr>
        <w:t xml:space="preserve"> </w:t>
      </w:r>
      <w:r w:rsidRPr="00572EFE">
        <w:rPr>
          <w:sz w:val="20"/>
          <w:szCs w:val="20"/>
        </w:rPr>
        <w:t>meeting</w:t>
      </w:r>
      <w:r w:rsidRPr="00572EFE">
        <w:rPr>
          <w:spacing w:val="-6"/>
          <w:sz w:val="20"/>
          <w:szCs w:val="20"/>
        </w:rPr>
        <w:t xml:space="preserve"> </w:t>
      </w:r>
      <w:r w:rsidRPr="00572EFE">
        <w:rPr>
          <w:sz w:val="20"/>
          <w:szCs w:val="20"/>
        </w:rPr>
        <w:t>by</w:t>
      </w:r>
      <w:r w:rsidRPr="00572EFE">
        <w:rPr>
          <w:spacing w:val="-8"/>
          <w:sz w:val="20"/>
          <w:szCs w:val="20"/>
        </w:rPr>
        <w:t xml:space="preserve"> </w:t>
      </w:r>
      <w:r w:rsidRPr="00572EFE">
        <w:rPr>
          <w:sz w:val="20"/>
          <w:szCs w:val="20"/>
        </w:rPr>
        <w:t>a</w:t>
      </w:r>
      <w:r w:rsidRPr="00572EFE">
        <w:rPr>
          <w:spacing w:val="-5"/>
          <w:sz w:val="20"/>
          <w:szCs w:val="20"/>
        </w:rPr>
        <w:t xml:space="preserve"> </w:t>
      </w:r>
      <w:r w:rsidRPr="00572EFE">
        <w:rPr>
          <w:sz w:val="20"/>
          <w:szCs w:val="20"/>
        </w:rPr>
        <w:t>work</w:t>
      </w:r>
      <w:r w:rsidRPr="00572EFE">
        <w:rPr>
          <w:spacing w:val="-6"/>
          <w:sz w:val="20"/>
          <w:szCs w:val="20"/>
        </w:rPr>
        <w:t xml:space="preserve"> </w:t>
      </w:r>
      <w:r w:rsidRPr="00572EFE">
        <w:rPr>
          <w:sz w:val="20"/>
          <w:szCs w:val="20"/>
        </w:rPr>
        <w:t>colleague,</w:t>
      </w:r>
      <w:r w:rsidRPr="00572EFE">
        <w:rPr>
          <w:spacing w:val="-4"/>
          <w:sz w:val="20"/>
          <w:szCs w:val="20"/>
        </w:rPr>
        <w:t xml:space="preserve"> </w:t>
      </w:r>
      <w:r w:rsidRPr="00572EFE">
        <w:rPr>
          <w:sz w:val="20"/>
          <w:szCs w:val="20"/>
        </w:rPr>
        <w:t>in</w:t>
      </w:r>
      <w:r w:rsidRPr="00572EFE">
        <w:rPr>
          <w:spacing w:val="-7"/>
          <w:sz w:val="20"/>
          <w:szCs w:val="20"/>
        </w:rPr>
        <w:t xml:space="preserve"> </w:t>
      </w:r>
      <w:r w:rsidRPr="00572EFE">
        <w:rPr>
          <w:sz w:val="20"/>
          <w:szCs w:val="20"/>
        </w:rPr>
        <w:t>accordance</w:t>
      </w:r>
      <w:r w:rsidRPr="00572EFE">
        <w:rPr>
          <w:spacing w:val="-5"/>
          <w:sz w:val="20"/>
          <w:szCs w:val="20"/>
        </w:rPr>
        <w:t xml:space="preserve"> </w:t>
      </w:r>
      <w:r w:rsidRPr="00572EFE">
        <w:rPr>
          <w:sz w:val="20"/>
          <w:szCs w:val="20"/>
        </w:rPr>
        <w:t>with</w:t>
      </w:r>
      <w:r w:rsidRPr="00572EFE">
        <w:rPr>
          <w:spacing w:val="-7"/>
          <w:sz w:val="20"/>
          <w:szCs w:val="20"/>
        </w:rPr>
        <w:t xml:space="preserve"> </w:t>
      </w:r>
      <w:r w:rsidRPr="00572EFE">
        <w:rPr>
          <w:sz w:val="20"/>
          <w:szCs w:val="20"/>
        </w:rPr>
        <w:t>ACAS</w:t>
      </w:r>
      <w:r w:rsidRPr="00572EFE">
        <w:rPr>
          <w:spacing w:val="-6"/>
          <w:sz w:val="20"/>
          <w:szCs w:val="20"/>
        </w:rPr>
        <w:t xml:space="preserve"> </w:t>
      </w:r>
      <w:r w:rsidRPr="00572EFE">
        <w:rPr>
          <w:sz w:val="20"/>
          <w:szCs w:val="20"/>
        </w:rPr>
        <w:t>guidelines.</w:t>
      </w:r>
    </w:p>
    <w:p w14:paraId="09B5109C" w14:textId="77777777" w:rsidR="009F6D5C" w:rsidRPr="00363419" w:rsidRDefault="009F6D5C" w:rsidP="00363419">
      <w:pPr>
        <w:rPr>
          <w:sz w:val="20"/>
          <w:szCs w:val="20"/>
        </w:rPr>
      </w:pPr>
    </w:p>
    <w:p w14:paraId="024ADB16" w14:textId="77777777" w:rsidR="009F6D5C" w:rsidRPr="00363419" w:rsidRDefault="009F6D5C" w:rsidP="00572EFE">
      <w:pPr>
        <w:numPr>
          <w:ilvl w:val="0"/>
          <w:numId w:val="8"/>
        </w:numPr>
        <w:rPr>
          <w:b/>
          <w:bCs/>
        </w:rPr>
      </w:pPr>
      <w:r w:rsidRPr="00363419">
        <w:rPr>
          <w:b/>
          <w:bCs/>
        </w:rPr>
        <w:t>Step 3 - Appeal</w:t>
      </w:r>
    </w:p>
    <w:p w14:paraId="0CC38721" w14:textId="77777777" w:rsidR="00572EFE" w:rsidRDefault="009F6D5C" w:rsidP="00363419">
      <w:pPr>
        <w:numPr>
          <w:ilvl w:val="1"/>
          <w:numId w:val="8"/>
        </w:numPr>
        <w:rPr>
          <w:sz w:val="20"/>
          <w:szCs w:val="20"/>
        </w:rPr>
      </w:pPr>
      <w:r w:rsidRPr="00363419">
        <w:rPr>
          <w:sz w:val="20"/>
          <w:szCs w:val="20"/>
        </w:rPr>
        <w:t>If</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employee</w:t>
      </w:r>
      <w:r w:rsidRPr="00363419">
        <w:rPr>
          <w:spacing w:val="-5"/>
          <w:sz w:val="20"/>
          <w:szCs w:val="20"/>
        </w:rPr>
        <w:t xml:space="preserve"> </w:t>
      </w:r>
      <w:r w:rsidRPr="00363419">
        <w:rPr>
          <w:sz w:val="20"/>
          <w:szCs w:val="20"/>
        </w:rPr>
        <w:t>feels</w:t>
      </w:r>
      <w:r w:rsidRPr="00363419">
        <w:rPr>
          <w:spacing w:val="-5"/>
          <w:sz w:val="20"/>
          <w:szCs w:val="20"/>
        </w:rPr>
        <w:t xml:space="preserve"> </w:t>
      </w:r>
      <w:r w:rsidRPr="00363419">
        <w:rPr>
          <w:sz w:val="20"/>
          <w:szCs w:val="20"/>
        </w:rPr>
        <w:t>their</w:t>
      </w:r>
      <w:r w:rsidRPr="00363419">
        <w:rPr>
          <w:spacing w:val="-4"/>
          <w:sz w:val="20"/>
          <w:szCs w:val="20"/>
        </w:rPr>
        <w:t xml:space="preserve"> </w:t>
      </w:r>
      <w:r w:rsidRPr="00363419">
        <w:rPr>
          <w:sz w:val="20"/>
          <w:szCs w:val="20"/>
        </w:rPr>
        <w:t>grievance</w:t>
      </w:r>
      <w:r w:rsidRPr="00363419">
        <w:rPr>
          <w:spacing w:val="-5"/>
          <w:sz w:val="20"/>
          <w:szCs w:val="20"/>
        </w:rPr>
        <w:t xml:space="preserve"> </w:t>
      </w:r>
      <w:r w:rsidRPr="00363419">
        <w:rPr>
          <w:sz w:val="20"/>
          <w:szCs w:val="20"/>
        </w:rPr>
        <w:t>has</w:t>
      </w:r>
      <w:r w:rsidRPr="00363419">
        <w:rPr>
          <w:spacing w:val="-5"/>
          <w:sz w:val="20"/>
          <w:szCs w:val="20"/>
        </w:rPr>
        <w:t xml:space="preserve"> </w:t>
      </w:r>
      <w:r w:rsidRPr="00363419">
        <w:rPr>
          <w:sz w:val="20"/>
          <w:szCs w:val="20"/>
        </w:rPr>
        <w:t>not</w:t>
      </w:r>
      <w:r w:rsidRPr="00363419">
        <w:rPr>
          <w:spacing w:val="-5"/>
          <w:sz w:val="20"/>
          <w:szCs w:val="20"/>
        </w:rPr>
        <w:t xml:space="preserve"> </w:t>
      </w:r>
      <w:r w:rsidRPr="00363419">
        <w:rPr>
          <w:sz w:val="20"/>
          <w:szCs w:val="20"/>
        </w:rPr>
        <w:t>been</w:t>
      </w:r>
      <w:r w:rsidRPr="00363419">
        <w:rPr>
          <w:spacing w:val="-5"/>
          <w:sz w:val="20"/>
          <w:szCs w:val="20"/>
        </w:rPr>
        <w:t xml:space="preserve"> </w:t>
      </w:r>
      <w:r w:rsidRPr="00363419">
        <w:rPr>
          <w:sz w:val="20"/>
          <w:szCs w:val="20"/>
        </w:rPr>
        <w:t>satisfactorily</w:t>
      </w:r>
      <w:r w:rsidRPr="00363419">
        <w:rPr>
          <w:spacing w:val="-8"/>
          <w:sz w:val="20"/>
          <w:szCs w:val="20"/>
        </w:rPr>
        <w:t xml:space="preserve"> </w:t>
      </w:r>
      <w:r w:rsidRPr="00363419">
        <w:rPr>
          <w:sz w:val="20"/>
          <w:szCs w:val="20"/>
        </w:rPr>
        <w:t>resolved,</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employee</w:t>
      </w:r>
      <w:r w:rsidRPr="00363419">
        <w:rPr>
          <w:spacing w:val="-5"/>
          <w:sz w:val="20"/>
          <w:szCs w:val="20"/>
        </w:rPr>
        <w:t xml:space="preserve"> </w:t>
      </w:r>
      <w:r w:rsidRPr="00363419">
        <w:rPr>
          <w:sz w:val="20"/>
          <w:szCs w:val="20"/>
        </w:rPr>
        <w:t>may</w:t>
      </w:r>
      <w:r w:rsidRPr="00363419">
        <w:rPr>
          <w:spacing w:val="-7"/>
          <w:sz w:val="20"/>
          <w:szCs w:val="20"/>
        </w:rPr>
        <w:t xml:space="preserve"> </w:t>
      </w:r>
      <w:r w:rsidRPr="00363419">
        <w:rPr>
          <w:sz w:val="20"/>
          <w:szCs w:val="20"/>
        </w:rPr>
        <w:t>appeal</w:t>
      </w:r>
      <w:r w:rsidRPr="00363419">
        <w:rPr>
          <w:spacing w:val="-5"/>
          <w:sz w:val="20"/>
          <w:szCs w:val="20"/>
        </w:rPr>
        <w:t xml:space="preserve"> </w:t>
      </w:r>
      <w:r w:rsidRPr="00363419">
        <w:rPr>
          <w:sz w:val="20"/>
          <w:szCs w:val="20"/>
        </w:rPr>
        <w:t>in</w:t>
      </w:r>
      <w:r w:rsidRPr="00363419">
        <w:rPr>
          <w:spacing w:val="-5"/>
          <w:sz w:val="20"/>
          <w:szCs w:val="20"/>
        </w:rPr>
        <w:t xml:space="preserve"> </w:t>
      </w:r>
      <w:r w:rsidRPr="00363419">
        <w:rPr>
          <w:sz w:val="20"/>
          <w:szCs w:val="20"/>
        </w:rPr>
        <w:t>writing</w:t>
      </w:r>
      <w:r w:rsidRPr="00363419">
        <w:rPr>
          <w:spacing w:val="-5"/>
          <w:sz w:val="20"/>
          <w:szCs w:val="20"/>
        </w:rPr>
        <w:t xml:space="preserve"> </w:t>
      </w:r>
      <w:r w:rsidRPr="00363419">
        <w:rPr>
          <w:sz w:val="20"/>
          <w:szCs w:val="20"/>
        </w:rPr>
        <w:t>to</w:t>
      </w:r>
      <w:r w:rsidRPr="00363419">
        <w:rPr>
          <w:spacing w:val="-4"/>
          <w:sz w:val="20"/>
          <w:szCs w:val="20"/>
        </w:rPr>
        <w:t xml:space="preserve"> </w:t>
      </w:r>
      <w:r w:rsidRPr="00363419">
        <w:rPr>
          <w:sz w:val="20"/>
          <w:szCs w:val="20"/>
        </w:rPr>
        <w:t>a</w:t>
      </w:r>
      <w:r w:rsidRPr="00363419">
        <w:rPr>
          <w:spacing w:val="-5"/>
          <w:sz w:val="20"/>
          <w:szCs w:val="20"/>
        </w:rPr>
        <w:t xml:space="preserve"> </w:t>
      </w:r>
      <w:r w:rsidRPr="00363419">
        <w:rPr>
          <w:sz w:val="20"/>
          <w:szCs w:val="20"/>
        </w:rPr>
        <w:t>more senior</w:t>
      </w:r>
      <w:r w:rsidRPr="00363419">
        <w:rPr>
          <w:spacing w:val="-5"/>
          <w:sz w:val="20"/>
          <w:szCs w:val="20"/>
        </w:rPr>
        <w:t xml:space="preserve"> </w:t>
      </w:r>
      <w:r w:rsidRPr="00363419">
        <w:rPr>
          <w:sz w:val="20"/>
          <w:szCs w:val="20"/>
        </w:rPr>
        <w:t>manager</w:t>
      </w:r>
      <w:r w:rsidRPr="00363419">
        <w:rPr>
          <w:spacing w:val="-4"/>
          <w:sz w:val="20"/>
          <w:szCs w:val="20"/>
        </w:rPr>
        <w:t xml:space="preserve"> </w:t>
      </w:r>
      <w:r w:rsidRPr="00363419">
        <w:rPr>
          <w:sz w:val="20"/>
          <w:szCs w:val="20"/>
        </w:rPr>
        <w:t>or</w:t>
      </w:r>
      <w:r w:rsidRPr="00363419">
        <w:rPr>
          <w:spacing w:val="-5"/>
          <w:sz w:val="20"/>
          <w:szCs w:val="20"/>
        </w:rPr>
        <w:t xml:space="preserve"> </w:t>
      </w:r>
      <w:r w:rsidRPr="00363419">
        <w:rPr>
          <w:sz w:val="20"/>
          <w:szCs w:val="20"/>
        </w:rPr>
        <w:t>to</w:t>
      </w:r>
      <w:r w:rsidRPr="00363419">
        <w:rPr>
          <w:spacing w:val="-4"/>
          <w:sz w:val="20"/>
          <w:szCs w:val="20"/>
        </w:rPr>
        <w:t xml:space="preserve"> </w:t>
      </w:r>
      <w:r w:rsidRPr="00363419">
        <w:rPr>
          <w:sz w:val="20"/>
          <w:szCs w:val="20"/>
        </w:rPr>
        <w:t>a</w:t>
      </w:r>
      <w:r w:rsidRPr="00363419">
        <w:rPr>
          <w:spacing w:val="-5"/>
          <w:sz w:val="20"/>
          <w:szCs w:val="20"/>
        </w:rPr>
        <w:t xml:space="preserve"> </w:t>
      </w:r>
      <w:r w:rsidRPr="00363419">
        <w:rPr>
          <w:sz w:val="20"/>
          <w:szCs w:val="20"/>
        </w:rPr>
        <w:t>Director</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Company</w:t>
      </w:r>
      <w:r w:rsidRPr="00363419">
        <w:rPr>
          <w:spacing w:val="-8"/>
          <w:sz w:val="20"/>
          <w:szCs w:val="20"/>
        </w:rPr>
        <w:t xml:space="preserve"> </w:t>
      </w:r>
      <w:r w:rsidRPr="00363419">
        <w:rPr>
          <w:sz w:val="20"/>
          <w:szCs w:val="20"/>
        </w:rPr>
        <w:t>within</w:t>
      </w:r>
      <w:r w:rsidRPr="00363419">
        <w:rPr>
          <w:spacing w:val="-6"/>
          <w:sz w:val="20"/>
          <w:szCs w:val="20"/>
        </w:rPr>
        <w:t xml:space="preserve"> </w:t>
      </w:r>
      <w:r w:rsidRPr="00363419">
        <w:rPr>
          <w:sz w:val="20"/>
          <w:szCs w:val="20"/>
        </w:rPr>
        <w:t>five</w:t>
      </w:r>
      <w:r w:rsidRPr="00363419">
        <w:rPr>
          <w:spacing w:val="-5"/>
          <w:sz w:val="20"/>
          <w:szCs w:val="20"/>
        </w:rPr>
        <w:t xml:space="preserve"> </w:t>
      </w:r>
      <w:r w:rsidRPr="00363419">
        <w:rPr>
          <w:sz w:val="20"/>
          <w:szCs w:val="20"/>
        </w:rPr>
        <w:t>working</w:t>
      </w:r>
      <w:r w:rsidRPr="00363419">
        <w:rPr>
          <w:spacing w:val="-6"/>
          <w:sz w:val="20"/>
          <w:szCs w:val="20"/>
        </w:rPr>
        <w:t xml:space="preserve"> </w:t>
      </w:r>
      <w:r w:rsidRPr="00363419">
        <w:rPr>
          <w:sz w:val="20"/>
          <w:szCs w:val="20"/>
        </w:rPr>
        <w:t>days</w:t>
      </w:r>
      <w:r w:rsidRPr="00363419">
        <w:rPr>
          <w:spacing w:val="-6"/>
          <w:sz w:val="20"/>
          <w:szCs w:val="20"/>
        </w:rPr>
        <w:t xml:space="preserve"> </w:t>
      </w:r>
      <w:r w:rsidRPr="00363419">
        <w:rPr>
          <w:sz w:val="20"/>
          <w:szCs w:val="20"/>
        </w:rPr>
        <w:t>of</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grievance</w:t>
      </w:r>
      <w:r w:rsidRPr="00363419">
        <w:rPr>
          <w:spacing w:val="-5"/>
          <w:sz w:val="20"/>
          <w:szCs w:val="20"/>
        </w:rPr>
        <w:t xml:space="preserve"> </w:t>
      </w:r>
      <w:r w:rsidRPr="00363419">
        <w:rPr>
          <w:sz w:val="20"/>
          <w:szCs w:val="20"/>
        </w:rPr>
        <w:t>decision.</w:t>
      </w:r>
    </w:p>
    <w:p w14:paraId="4423AFF1" w14:textId="77777777" w:rsidR="00572EFE" w:rsidRDefault="009F6D5C" w:rsidP="00363419">
      <w:pPr>
        <w:numPr>
          <w:ilvl w:val="1"/>
          <w:numId w:val="8"/>
        </w:numPr>
        <w:rPr>
          <w:sz w:val="20"/>
          <w:szCs w:val="20"/>
        </w:rPr>
      </w:pPr>
      <w:r w:rsidRPr="00572EFE">
        <w:rPr>
          <w:sz w:val="20"/>
          <w:szCs w:val="20"/>
        </w:rPr>
        <w:t>On</w:t>
      </w:r>
      <w:r w:rsidRPr="00572EFE">
        <w:rPr>
          <w:spacing w:val="-5"/>
          <w:sz w:val="20"/>
          <w:szCs w:val="20"/>
        </w:rPr>
        <w:t xml:space="preserve"> </w:t>
      </w:r>
      <w:r w:rsidRPr="00572EFE">
        <w:rPr>
          <w:sz w:val="20"/>
          <w:szCs w:val="20"/>
        </w:rPr>
        <w:t>receipt</w:t>
      </w:r>
      <w:r w:rsidRPr="00572EFE">
        <w:rPr>
          <w:spacing w:val="-5"/>
          <w:sz w:val="20"/>
          <w:szCs w:val="20"/>
        </w:rPr>
        <w:t xml:space="preserve"> </w:t>
      </w:r>
      <w:r w:rsidRPr="00572EFE">
        <w:rPr>
          <w:sz w:val="20"/>
          <w:szCs w:val="20"/>
        </w:rPr>
        <w:t>of</w:t>
      </w:r>
      <w:r w:rsidRPr="00572EFE">
        <w:rPr>
          <w:spacing w:val="-6"/>
          <w:sz w:val="20"/>
          <w:szCs w:val="20"/>
        </w:rPr>
        <w:t xml:space="preserve"> </w:t>
      </w:r>
      <w:r w:rsidRPr="00572EFE">
        <w:rPr>
          <w:sz w:val="20"/>
          <w:szCs w:val="20"/>
        </w:rPr>
        <w:t>such</w:t>
      </w:r>
      <w:r w:rsidRPr="00572EFE">
        <w:rPr>
          <w:spacing w:val="-5"/>
          <w:sz w:val="20"/>
          <w:szCs w:val="20"/>
        </w:rPr>
        <w:t xml:space="preserve"> </w:t>
      </w:r>
      <w:r w:rsidRPr="00572EFE">
        <w:rPr>
          <w:sz w:val="20"/>
          <w:szCs w:val="20"/>
        </w:rPr>
        <w:t>a</w:t>
      </w:r>
      <w:r w:rsidRPr="00572EFE">
        <w:rPr>
          <w:spacing w:val="-4"/>
          <w:sz w:val="20"/>
          <w:szCs w:val="20"/>
        </w:rPr>
        <w:t xml:space="preserve"> </w:t>
      </w:r>
      <w:r w:rsidRPr="00572EFE">
        <w:rPr>
          <w:sz w:val="20"/>
          <w:szCs w:val="20"/>
        </w:rPr>
        <w:t>request,</w:t>
      </w:r>
      <w:r w:rsidRPr="00572EFE">
        <w:rPr>
          <w:spacing w:val="-4"/>
          <w:sz w:val="20"/>
          <w:szCs w:val="20"/>
        </w:rPr>
        <w:t xml:space="preserve"> </w:t>
      </w:r>
      <w:r w:rsidRPr="00572EFE">
        <w:rPr>
          <w:sz w:val="20"/>
          <w:szCs w:val="20"/>
        </w:rPr>
        <w:t>a</w:t>
      </w:r>
      <w:r w:rsidRPr="00572EFE">
        <w:rPr>
          <w:spacing w:val="-4"/>
          <w:sz w:val="20"/>
          <w:szCs w:val="20"/>
        </w:rPr>
        <w:t xml:space="preserve"> </w:t>
      </w:r>
      <w:r w:rsidRPr="00572EFE">
        <w:rPr>
          <w:sz w:val="20"/>
          <w:szCs w:val="20"/>
        </w:rPr>
        <w:t>more</w:t>
      </w:r>
      <w:r w:rsidRPr="00572EFE">
        <w:rPr>
          <w:spacing w:val="-4"/>
          <w:sz w:val="20"/>
          <w:szCs w:val="20"/>
        </w:rPr>
        <w:t xml:space="preserve"> </w:t>
      </w:r>
      <w:r w:rsidRPr="00572EFE">
        <w:rPr>
          <w:sz w:val="20"/>
          <w:szCs w:val="20"/>
        </w:rPr>
        <w:t>senior</w:t>
      </w:r>
      <w:r w:rsidRPr="00572EFE">
        <w:rPr>
          <w:spacing w:val="-4"/>
          <w:sz w:val="20"/>
          <w:szCs w:val="20"/>
        </w:rPr>
        <w:t xml:space="preserve"> </w:t>
      </w:r>
      <w:r w:rsidRPr="00572EFE">
        <w:rPr>
          <w:sz w:val="20"/>
          <w:szCs w:val="20"/>
        </w:rPr>
        <w:t>manager,</w:t>
      </w:r>
      <w:r w:rsidRPr="00572EFE">
        <w:rPr>
          <w:spacing w:val="-4"/>
          <w:sz w:val="20"/>
          <w:szCs w:val="20"/>
        </w:rPr>
        <w:t xml:space="preserve"> </w:t>
      </w:r>
      <w:r w:rsidRPr="00572EFE">
        <w:rPr>
          <w:sz w:val="20"/>
          <w:szCs w:val="20"/>
        </w:rPr>
        <w:t>a</w:t>
      </w:r>
      <w:r w:rsidRPr="00572EFE">
        <w:rPr>
          <w:spacing w:val="-4"/>
          <w:sz w:val="20"/>
          <w:szCs w:val="20"/>
        </w:rPr>
        <w:t xml:space="preserve"> </w:t>
      </w:r>
      <w:r w:rsidRPr="00572EFE">
        <w:rPr>
          <w:sz w:val="20"/>
          <w:szCs w:val="20"/>
        </w:rPr>
        <w:t>Director</w:t>
      </w:r>
      <w:r w:rsidRPr="00572EFE">
        <w:rPr>
          <w:spacing w:val="-4"/>
          <w:sz w:val="20"/>
          <w:szCs w:val="20"/>
        </w:rPr>
        <w:t xml:space="preserve"> </w:t>
      </w:r>
      <w:r w:rsidRPr="00572EFE">
        <w:rPr>
          <w:sz w:val="20"/>
          <w:szCs w:val="20"/>
        </w:rPr>
        <w:t>or</w:t>
      </w:r>
      <w:r w:rsidRPr="00572EFE">
        <w:rPr>
          <w:spacing w:val="-4"/>
          <w:sz w:val="20"/>
          <w:szCs w:val="20"/>
        </w:rPr>
        <w:t xml:space="preserve"> </w:t>
      </w:r>
      <w:r w:rsidRPr="00572EFE">
        <w:rPr>
          <w:sz w:val="20"/>
          <w:szCs w:val="20"/>
        </w:rPr>
        <w:t>the</w:t>
      </w:r>
      <w:r w:rsidRPr="00572EFE">
        <w:rPr>
          <w:spacing w:val="-4"/>
          <w:sz w:val="20"/>
          <w:szCs w:val="20"/>
        </w:rPr>
        <w:t xml:space="preserve"> </w:t>
      </w:r>
      <w:r w:rsidRPr="00572EFE">
        <w:rPr>
          <w:sz w:val="20"/>
          <w:szCs w:val="20"/>
        </w:rPr>
        <w:t>same</w:t>
      </w:r>
      <w:r w:rsidRPr="00572EFE">
        <w:rPr>
          <w:spacing w:val="-4"/>
          <w:sz w:val="20"/>
          <w:szCs w:val="20"/>
        </w:rPr>
        <w:t xml:space="preserve"> </w:t>
      </w:r>
      <w:r w:rsidRPr="00572EFE">
        <w:rPr>
          <w:sz w:val="20"/>
          <w:szCs w:val="20"/>
        </w:rPr>
        <w:t>manager</w:t>
      </w:r>
      <w:r w:rsidRPr="00572EFE">
        <w:rPr>
          <w:spacing w:val="-3"/>
          <w:sz w:val="20"/>
          <w:szCs w:val="20"/>
        </w:rPr>
        <w:t xml:space="preserve"> </w:t>
      </w:r>
      <w:r w:rsidRPr="00572EFE">
        <w:rPr>
          <w:sz w:val="20"/>
          <w:szCs w:val="20"/>
        </w:rPr>
        <w:t>(if</w:t>
      </w:r>
      <w:r w:rsidRPr="00572EFE">
        <w:rPr>
          <w:spacing w:val="-6"/>
          <w:sz w:val="20"/>
          <w:szCs w:val="20"/>
        </w:rPr>
        <w:t xml:space="preserve"> </w:t>
      </w:r>
      <w:r w:rsidRPr="00572EFE">
        <w:rPr>
          <w:sz w:val="20"/>
          <w:szCs w:val="20"/>
        </w:rPr>
        <w:t>no</w:t>
      </w:r>
      <w:r w:rsidRPr="00572EFE">
        <w:rPr>
          <w:spacing w:val="-3"/>
          <w:sz w:val="20"/>
          <w:szCs w:val="20"/>
        </w:rPr>
        <w:t xml:space="preserve"> </w:t>
      </w:r>
      <w:r w:rsidRPr="00572EFE">
        <w:rPr>
          <w:sz w:val="20"/>
          <w:szCs w:val="20"/>
        </w:rPr>
        <w:t>alternative</w:t>
      </w:r>
      <w:r w:rsidRPr="00572EFE">
        <w:rPr>
          <w:spacing w:val="-4"/>
          <w:sz w:val="20"/>
          <w:szCs w:val="20"/>
        </w:rPr>
        <w:t xml:space="preserve"> </w:t>
      </w:r>
      <w:r w:rsidRPr="00572EFE">
        <w:rPr>
          <w:sz w:val="20"/>
          <w:szCs w:val="20"/>
        </w:rPr>
        <w:t>person</w:t>
      </w:r>
      <w:r w:rsidRPr="00572EFE">
        <w:rPr>
          <w:spacing w:val="-5"/>
          <w:sz w:val="20"/>
          <w:szCs w:val="20"/>
        </w:rPr>
        <w:t xml:space="preserve"> </w:t>
      </w:r>
      <w:r w:rsidRPr="00572EFE">
        <w:rPr>
          <w:sz w:val="20"/>
          <w:szCs w:val="20"/>
        </w:rPr>
        <w:t>exists),</w:t>
      </w:r>
      <w:r w:rsidRPr="00572EFE">
        <w:rPr>
          <w:spacing w:val="-4"/>
          <w:sz w:val="20"/>
          <w:szCs w:val="20"/>
        </w:rPr>
        <w:t xml:space="preserve"> </w:t>
      </w:r>
      <w:r w:rsidRPr="00572EFE">
        <w:rPr>
          <w:sz w:val="20"/>
          <w:szCs w:val="20"/>
        </w:rPr>
        <w:t>shall make</w:t>
      </w:r>
      <w:r w:rsidRPr="00572EFE">
        <w:rPr>
          <w:spacing w:val="-5"/>
          <w:sz w:val="20"/>
          <w:szCs w:val="20"/>
        </w:rPr>
        <w:t xml:space="preserve"> </w:t>
      </w:r>
      <w:r w:rsidRPr="00572EFE">
        <w:rPr>
          <w:sz w:val="20"/>
          <w:szCs w:val="20"/>
        </w:rPr>
        <w:t>arrangements</w:t>
      </w:r>
      <w:r w:rsidRPr="00572EFE">
        <w:rPr>
          <w:spacing w:val="-6"/>
          <w:sz w:val="20"/>
          <w:szCs w:val="20"/>
        </w:rPr>
        <w:t xml:space="preserve"> </w:t>
      </w:r>
      <w:r w:rsidRPr="00572EFE">
        <w:rPr>
          <w:sz w:val="20"/>
          <w:szCs w:val="20"/>
        </w:rPr>
        <w:t>to</w:t>
      </w:r>
      <w:r w:rsidRPr="00572EFE">
        <w:rPr>
          <w:spacing w:val="-4"/>
          <w:sz w:val="20"/>
          <w:szCs w:val="20"/>
        </w:rPr>
        <w:t xml:space="preserve"> </w:t>
      </w:r>
      <w:r w:rsidRPr="00572EFE">
        <w:rPr>
          <w:sz w:val="20"/>
          <w:szCs w:val="20"/>
        </w:rPr>
        <w:t>hear</w:t>
      </w:r>
      <w:r w:rsidRPr="00572EFE">
        <w:rPr>
          <w:spacing w:val="-5"/>
          <w:sz w:val="20"/>
          <w:szCs w:val="20"/>
        </w:rPr>
        <w:t xml:space="preserve"> </w:t>
      </w:r>
      <w:r w:rsidRPr="00572EFE">
        <w:rPr>
          <w:sz w:val="20"/>
          <w:szCs w:val="20"/>
        </w:rPr>
        <w:t>the</w:t>
      </w:r>
      <w:r w:rsidRPr="00572EFE">
        <w:rPr>
          <w:spacing w:val="-5"/>
          <w:sz w:val="20"/>
          <w:szCs w:val="20"/>
        </w:rPr>
        <w:t xml:space="preserve"> </w:t>
      </w:r>
      <w:r w:rsidRPr="00572EFE">
        <w:rPr>
          <w:sz w:val="20"/>
          <w:szCs w:val="20"/>
        </w:rPr>
        <w:t>grievance</w:t>
      </w:r>
      <w:r w:rsidRPr="00572EFE">
        <w:rPr>
          <w:spacing w:val="-5"/>
          <w:sz w:val="20"/>
          <w:szCs w:val="20"/>
        </w:rPr>
        <w:t xml:space="preserve"> </w:t>
      </w:r>
      <w:r w:rsidRPr="00572EFE">
        <w:rPr>
          <w:sz w:val="20"/>
          <w:szCs w:val="20"/>
        </w:rPr>
        <w:t>at</w:t>
      </w:r>
      <w:r w:rsidRPr="00572EFE">
        <w:rPr>
          <w:spacing w:val="-5"/>
          <w:sz w:val="20"/>
          <w:szCs w:val="20"/>
        </w:rPr>
        <w:t xml:space="preserve"> </w:t>
      </w:r>
      <w:r w:rsidRPr="00572EFE">
        <w:rPr>
          <w:sz w:val="20"/>
          <w:szCs w:val="20"/>
        </w:rPr>
        <w:t>an</w:t>
      </w:r>
      <w:r w:rsidRPr="00572EFE">
        <w:rPr>
          <w:spacing w:val="-6"/>
          <w:sz w:val="20"/>
          <w:szCs w:val="20"/>
        </w:rPr>
        <w:t xml:space="preserve"> </w:t>
      </w:r>
      <w:r w:rsidRPr="00572EFE">
        <w:rPr>
          <w:sz w:val="20"/>
          <w:szCs w:val="20"/>
        </w:rPr>
        <w:t>appeal</w:t>
      </w:r>
      <w:r w:rsidRPr="00572EFE">
        <w:rPr>
          <w:spacing w:val="-6"/>
          <w:sz w:val="20"/>
          <w:szCs w:val="20"/>
        </w:rPr>
        <w:t xml:space="preserve"> </w:t>
      </w:r>
      <w:r w:rsidRPr="00572EFE">
        <w:rPr>
          <w:sz w:val="20"/>
          <w:szCs w:val="20"/>
        </w:rPr>
        <w:t>hearing.</w:t>
      </w:r>
    </w:p>
    <w:p w14:paraId="28218ECE" w14:textId="77777777" w:rsidR="00572EFE" w:rsidRDefault="009F6D5C" w:rsidP="00363419">
      <w:pPr>
        <w:numPr>
          <w:ilvl w:val="1"/>
          <w:numId w:val="8"/>
        </w:numPr>
        <w:rPr>
          <w:sz w:val="20"/>
          <w:szCs w:val="20"/>
        </w:rPr>
      </w:pPr>
      <w:r w:rsidRPr="00572EFE">
        <w:rPr>
          <w:sz w:val="20"/>
          <w:szCs w:val="20"/>
        </w:rPr>
        <w:t>The</w:t>
      </w:r>
      <w:r w:rsidRPr="00572EFE">
        <w:rPr>
          <w:spacing w:val="-5"/>
          <w:sz w:val="20"/>
          <w:szCs w:val="20"/>
        </w:rPr>
        <w:t xml:space="preserve"> </w:t>
      </w:r>
      <w:r w:rsidRPr="00572EFE">
        <w:rPr>
          <w:sz w:val="20"/>
          <w:szCs w:val="20"/>
        </w:rPr>
        <w:t>employee</w:t>
      </w:r>
      <w:r w:rsidRPr="00572EFE">
        <w:rPr>
          <w:spacing w:val="-5"/>
          <w:sz w:val="20"/>
          <w:szCs w:val="20"/>
        </w:rPr>
        <w:t xml:space="preserve"> </w:t>
      </w:r>
      <w:r w:rsidRPr="00572EFE">
        <w:rPr>
          <w:sz w:val="20"/>
          <w:szCs w:val="20"/>
        </w:rPr>
        <w:t>must</w:t>
      </w:r>
      <w:r w:rsidRPr="00572EFE">
        <w:rPr>
          <w:spacing w:val="-4"/>
          <w:sz w:val="20"/>
          <w:szCs w:val="20"/>
        </w:rPr>
        <w:t xml:space="preserve"> </w:t>
      </w:r>
      <w:r w:rsidRPr="00572EFE">
        <w:rPr>
          <w:sz w:val="20"/>
          <w:szCs w:val="20"/>
        </w:rPr>
        <w:t>take</w:t>
      </w:r>
      <w:r w:rsidRPr="00572EFE">
        <w:rPr>
          <w:spacing w:val="-5"/>
          <w:sz w:val="20"/>
          <w:szCs w:val="20"/>
        </w:rPr>
        <w:t xml:space="preserve"> </w:t>
      </w:r>
      <w:r w:rsidRPr="00572EFE">
        <w:rPr>
          <w:sz w:val="20"/>
          <w:szCs w:val="20"/>
        </w:rPr>
        <w:t>all</w:t>
      </w:r>
      <w:r w:rsidRPr="00572EFE">
        <w:rPr>
          <w:spacing w:val="-5"/>
          <w:sz w:val="20"/>
          <w:szCs w:val="20"/>
        </w:rPr>
        <w:t xml:space="preserve"> </w:t>
      </w:r>
      <w:r w:rsidRPr="00572EFE">
        <w:rPr>
          <w:sz w:val="20"/>
          <w:szCs w:val="20"/>
        </w:rPr>
        <w:t>reasonable</w:t>
      </w:r>
      <w:r w:rsidRPr="00572EFE">
        <w:rPr>
          <w:spacing w:val="-5"/>
          <w:sz w:val="20"/>
          <w:szCs w:val="20"/>
        </w:rPr>
        <w:t xml:space="preserve"> </w:t>
      </w:r>
      <w:r w:rsidRPr="00572EFE">
        <w:rPr>
          <w:sz w:val="20"/>
          <w:szCs w:val="20"/>
        </w:rPr>
        <w:t>steps</w:t>
      </w:r>
      <w:r w:rsidRPr="00572EFE">
        <w:rPr>
          <w:spacing w:val="-6"/>
          <w:sz w:val="20"/>
          <w:szCs w:val="20"/>
        </w:rPr>
        <w:t xml:space="preserve"> </w:t>
      </w:r>
      <w:r w:rsidRPr="00572EFE">
        <w:rPr>
          <w:sz w:val="20"/>
          <w:szCs w:val="20"/>
        </w:rPr>
        <w:t>to</w:t>
      </w:r>
      <w:r w:rsidRPr="00572EFE">
        <w:rPr>
          <w:spacing w:val="-4"/>
          <w:sz w:val="20"/>
          <w:szCs w:val="20"/>
        </w:rPr>
        <w:t xml:space="preserve"> </w:t>
      </w:r>
      <w:r w:rsidRPr="00572EFE">
        <w:rPr>
          <w:sz w:val="20"/>
          <w:szCs w:val="20"/>
        </w:rPr>
        <w:t>attend</w:t>
      </w:r>
      <w:r w:rsidRPr="00572EFE">
        <w:rPr>
          <w:spacing w:val="-4"/>
          <w:sz w:val="20"/>
          <w:szCs w:val="20"/>
        </w:rPr>
        <w:t xml:space="preserve"> </w:t>
      </w:r>
      <w:r w:rsidRPr="00572EFE">
        <w:rPr>
          <w:sz w:val="20"/>
          <w:szCs w:val="20"/>
        </w:rPr>
        <w:t>the</w:t>
      </w:r>
      <w:r w:rsidRPr="00572EFE">
        <w:rPr>
          <w:spacing w:val="-5"/>
          <w:sz w:val="20"/>
          <w:szCs w:val="20"/>
        </w:rPr>
        <w:t xml:space="preserve"> </w:t>
      </w:r>
      <w:r w:rsidRPr="00572EFE">
        <w:rPr>
          <w:sz w:val="20"/>
          <w:szCs w:val="20"/>
        </w:rPr>
        <w:t>meeting.</w:t>
      </w:r>
    </w:p>
    <w:p w14:paraId="2A702C5C" w14:textId="77777777" w:rsidR="00572EFE" w:rsidRDefault="009F6D5C" w:rsidP="00363419">
      <w:pPr>
        <w:numPr>
          <w:ilvl w:val="1"/>
          <w:numId w:val="8"/>
        </w:numPr>
        <w:rPr>
          <w:sz w:val="20"/>
          <w:szCs w:val="20"/>
        </w:rPr>
      </w:pPr>
      <w:r w:rsidRPr="00572EFE">
        <w:rPr>
          <w:sz w:val="20"/>
          <w:szCs w:val="20"/>
        </w:rPr>
        <w:t>Employees</w:t>
      </w:r>
      <w:r w:rsidRPr="00572EFE">
        <w:rPr>
          <w:spacing w:val="-5"/>
          <w:sz w:val="20"/>
          <w:szCs w:val="20"/>
        </w:rPr>
        <w:t xml:space="preserve"> </w:t>
      </w:r>
      <w:r w:rsidRPr="00572EFE">
        <w:rPr>
          <w:sz w:val="20"/>
          <w:szCs w:val="20"/>
        </w:rPr>
        <w:t>have</w:t>
      </w:r>
      <w:r w:rsidRPr="00572EFE">
        <w:rPr>
          <w:spacing w:val="-4"/>
          <w:sz w:val="20"/>
          <w:szCs w:val="20"/>
        </w:rPr>
        <w:t xml:space="preserve"> </w:t>
      </w:r>
      <w:r w:rsidRPr="00572EFE">
        <w:rPr>
          <w:sz w:val="20"/>
          <w:szCs w:val="20"/>
        </w:rPr>
        <w:t>the</w:t>
      </w:r>
      <w:r w:rsidRPr="00572EFE">
        <w:rPr>
          <w:spacing w:val="-4"/>
          <w:sz w:val="20"/>
          <w:szCs w:val="20"/>
        </w:rPr>
        <w:t xml:space="preserve"> </w:t>
      </w:r>
      <w:r w:rsidRPr="00572EFE">
        <w:rPr>
          <w:sz w:val="20"/>
          <w:szCs w:val="20"/>
        </w:rPr>
        <w:t>right</w:t>
      </w:r>
      <w:r w:rsidRPr="00572EFE">
        <w:rPr>
          <w:spacing w:val="-5"/>
          <w:sz w:val="20"/>
          <w:szCs w:val="20"/>
        </w:rPr>
        <w:t xml:space="preserve"> </w:t>
      </w:r>
      <w:r w:rsidRPr="00572EFE">
        <w:rPr>
          <w:sz w:val="20"/>
          <w:szCs w:val="20"/>
        </w:rPr>
        <w:t>to</w:t>
      </w:r>
      <w:r w:rsidRPr="00572EFE">
        <w:rPr>
          <w:spacing w:val="-3"/>
          <w:sz w:val="20"/>
          <w:szCs w:val="20"/>
        </w:rPr>
        <w:t xml:space="preserve"> </w:t>
      </w:r>
      <w:r w:rsidRPr="00572EFE">
        <w:rPr>
          <w:sz w:val="20"/>
          <w:szCs w:val="20"/>
        </w:rPr>
        <w:t>be</w:t>
      </w:r>
      <w:r w:rsidRPr="00572EFE">
        <w:rPr>
          <w:spacing w:val="-4"/>
          <w:sz w:val="20"/>
          <w:szCs w:val="20"/>
        </w:rPr>
        <w:t xml:space="preserve"> </w:t>
      </w:r>
      <w:r w:rsidRPr="00572EFE">
        <w:rPr>
          <w:sz w:val="20"/>
          <w:szCs w:val="20"/>
        </w:rPr>
        <w:t>accompanied</w:t>
      </w:r>
      <w:r w:rsidRPr="00572EFE">
        <w:rPr>
          <w:spacing w:val="-3"/>
          <w:sz w:val="20"/>
          <w:szCs w:val="20"/>
        </w:rPr>
        <w:t xml:space="preserve"> </w:t>
      </w:r>
      <w:r w:rsidRPr="00572EFE">
        <w:rPr>
          <w:sz w:val="20"/>
          <w:szCs w:val="20"/>
        </w:rPr>
        <w:t>at</w:t>
      </w:r>
      <w:r w:rsidRPr="00572EFE">
        <w:rPr>
          <w:spacing w:val="-4"/>
          <w:sz w:val="20"/>
          <w:szCs w:val="20"/>
        </w:rPr>
        <w:t xml:space="preserve"> </w:t>
      </w:r>
      <w:r w:rsidRPr="00572EFE">
        <w:rPr>
          <w:sz w:val="20"/>
          <w:szCs w:val="20"/>
        </w:rPr>
        <w:t>the</w:t>
      </w:r>
      <w:r w:rsidRPr="00572EFE">
        <w:rPr>
          <w:spacing w:val="-4"/>
          <w:sz w:val="20"/>
          <w:szCs w:val="20"/>
        </w:rPr>
        <w:t xml:space="preserve"> </w:t>
      </w:r>
      <w:r w:rsidRPr="00572EFE">
        <w:rPr>
          <w:sz w:val="20"/>
          <w:szCs w:val="20"/>
        </w:rPr>
        <w:t>appeal</w:t>
      </w:r>
      <w:r w:rsidRPr="00572EFE">
        <w:rPr>
          <w:spacing w:val="-5"/>
          <w:sz w:val="20"/>
          <w:szCs w:val="20"/>
        </w:rPr>
        <w:t xml:space="preserve"> </w:t>
      </w:r>
      <w:r w:rsidRPr="00572EFE">
        <w:rPr>
          <w:sz w:val="20"/>
          <w:szCs w:val="20"/>
        </w:rPr>
        <w:t>meeting</w:t>
      </w:r>
      <w:r w:rsidRPr="00572EFE">
        <w:rPr>
          <w:spacing w:val="-5"/>
          <w:sz w:val="20"/>
          <w:szCs w:val="20"/>
        </w:rPr>
        <w:t xml:space="preserve"> </w:t>
      </w:r>
      <w:r w:rsidRPr="00572EFE">
        <w:rPr>
          <w:sz w:val="20"/>
          <w:szCs w:val="20"/>
        </w:rPr>
        <w:t>by</w:t>
      </w:r>
      <w:r w:rsidRPr="00572EFE">
        <w:rPr>
          <w:spacing w:val="-8"/>
          <w:sz w:val="20"/>
          <w:szCs w:val="20"/>
        </w:rPr>
        <w:t xml:space="preserve"> </w:t>
      </w:r>
      <w:r w:rsidRPr="00572EFE">
        <w:rPr>
          <w:sz w:val="20"/>
          <w:szCs w:val="20"/>
        </w:rPr>
        <w:t>a</w:t>
      </w:r>
      <w:r w:rsidRPr="00572EFE">
        <w:rPr>
          <w:spacing w:val="-4"/>
          <w:sz w:val="20"/>
          <w:szCs w:val="20"/>
        </w:rPr>
        <w:t xml:space="preserve"> </w:t>
      </w:r>
      <w:r w:rsidRPr="00572EFE">
        <w:rPr>
          <w:sz w:val="20"/>
          <w:szCs w:val="20"/>
        </w:rPr>
        <w:t>fellow</w:t>
      </w:r>
      <w:r w:rsidRPr="00572EFE">
        <w:rPr>
          <w:spacing w:val="-9"/>
          <w:sz w:val="20"/>
          <w:szCs w:val="20"/>
        </w:rPr>
        <w:t xml:space="preserve"> </w:t>
      </w:r>
      <w:r w:rsidRPr="00572EFE">
        <w:rPr>
          <w:sz w:val="20"/>
          <w:szCs w:val="20"/>
        </w:rPr>
        <w:t>worker</w:t>
      </w:r>
      <w:r w:rsidRPr="00572EFE">
        <w:rPr>
          <w:spacing w:val="-3"/>
          <w:sz w:val="20"/>
          <w:szCs w:val="20"/>
        </w:rPr>
        <w:t xml:space="preserve"> who </w:t>
      </w:r>
      <w:r w:rsidRPr="00572EFE">
        <w:rPr>
          <w:sz w:val="20"/>
          <w:szCs w:val="20"/>
        </w:rPr>
        <w:t>may</w:t>
      </w:r>
      <w:r w:rsidRPr="00572EFE">
        <w:rPr>
          <w:spacing w:val="-7"/>
          <w:sz w:val="20"/>
          <w:szCs w:val="20"/>
        </w:rPr>
        <w:t xml:space="preserve"> </w:t>
      </w:r>
      <w:r w:rsidRPr="00572EFE">
        <w:rPr>
          <w:sz w:val="20"/>
          <w:szCs w:val="20"/>
        </w:rPr>
        <w:t>speak</w:t>
      </w:r>
      <w:r w:rsidRPr="00572EFE">
        <w:rPr>
          <w:spacing w:val="-5"/>
          <w:sz w:val="20"/>
          <w:szCs w:val="20"/>
        </w:rPr>
        <w:t xml:space="preserve"> </w:t>
      </w:r>
      <w:r w:rsidRPr="00572EFE">
        <w:rPr>
          <w:sz w:val="20"/>
          <w:szCs w:val="20"/>
        </w:rPr>
        <w:t>on</w:t>
      </w:r>
      <w:r w:rsidRPr="00572EFE">
        <w:rPr>
          <w:spacing w:val="-5"/>
          <w:sz w:val="20"/>
          <w:szCs w:val="20"/>
        </w:rPr>
        <w:t xml:space="preserve"> </w:t>
      </w:r>
      <w:r w:rsidRPr="00572EFE">
        <w:rPr>
          <w:sz w:val="20"/>
          <w:szCs w:val="20"/>
        </w:rPr>
        <w:t>the</w:t>
      </w:r>
      <w:r w:rsidRPr="00572EFE">
        <w:rPr>
          <w:spacing w:val="-4"/>
          <w:sz w:val="20"/>
          <w:szCs w:val="20"/>
        </w:rPr>
        <w:t xml:space="preserve"> </w:t>
      </w:r>
      <w:r w:rsidRPr="00572EFE">
        <w:rPr>
          <w:sz w:val="20"/>
          <w:szCs w:val="20"/>
        </w:rPr>
        <w:t>employee’s behalf,</w:t>
      </w:r>
      <w:r w:rsidRPr="00572EFE">
        <w:rPr>
          <w:spacing w:val="-5"/>
          <w:sz w:val="20"/>
          <w:szCs w:val="20"/>
        </w:rPr>
        <w:t xml:space="preserve"> </w:t>
      </w:r>
      <w:r w:rsidRPr="00572EFE">
        <w:rPr>
          <w:sz w:val="20"/>
          <w:szCs w:val="20"/>
        </w:rPr>
        <w:t>but</w:t>
      </w:r>
      <w:r w:rsidRPr="00572EFE">
        <w:rPr>
          <w:spacing w:val="-6"/>
          <w:sz w:val="20"/>
          <w:szCs w:val="20"/>
        </w:rPr>
        <w:t xml:space="preserve"> </w:t>
      </w:r>
      <w:r w:rsidRPr="00572EFE">
        <w:rPr>
          <w:sz w:val="20"/>
          <w:szCs w:val="20"/>
        </w:rPr>
        <w:t>may</w:t>
      </w:r>
      <w:r w:rsidRPr="00572EFE">
        <w:rPr>
          <w:spacing w:val="-8"/>
          <w:sz w:val="20"/>
          <w:szCs w:val="20"/>
        </w:rPr>
        <w:t xml:space="preserve"> </w:t>
      </w:r>
      <w:r w:rsidRPr="00572EFE">
        <w:rPr>
          <w:sz w:val="20"/>
          <w:szCs w:val="20"/>
        </w:rPr>
        <w:t>not</w:t>
      </w:r>
      <w:r w:rsidRPr="00572EFE">
        <w:rPr>
          <w:spacing w:val="-6"/>
          <w:sz w:val="20"/>
          <w:szCs w:val="20"/>
        </w:rPr>
        <w:t xml:space="preserve"> </w:t>
      </w:r>
      <w:r w:rsidRPr="00572EFE">
        <w:rPr>
          <w:sz w:val="20"/>
          <w:szCs w:val="20"/>
        </w:rPr>
        <w:t>answer</w:t>
      </w:r>
      <w:r w:rsidRPr="00572EFE">
        <w:rPr>
          <w:spacing w:val="-4"/>
          <w:sz w:val="20"/>
          <w:szCs w:val="20"/>
        </w:rPr>
        <w:t xml:space="preserve"> </w:t>
      </w:r>
      <w:r w:rsidRPr="00572EFE">
        <w:rPr>
          <w:sz w:val="20"/>
          <w:szCs w:val="20"/>
        </w:rPr>
        <w:t>questions</w:t>
      </w:r>
      <w:r w:rsidRPr="00572EFE">
        <w:rPr>
          <w:spacing w:val="-6"/>
          <w:sz w:val="20"/>
          <w:szCs w:val="20"/>
        </w:rPr>
        <w:t xml:space="preserve"> </w:t>
      </w:r>
      <w:r w:rsidRPr="00572EFE">
        <w:rPr>
          <w:sz w:val="20"/>
          <w:szCs w:val="20"/>
        </w:rPr>
        <w:t>on</w:t>
      </w:r>
      <w:r w:rsidRPr="00572EFE">
        <w:rPr>
          <w:spacing w:val="-6"/>
          <w:sz w:val="20"/>
          <w:szCs w:val="20"/>
        </w:rPr>
        <w:t xml:space="preserve"> </w:t>
      </w:r>
      <w:r w:rsidRPr="00572EFE">
        <w:rPr>
          <w:sz w:val="20"/>
          <w:szCs w:val="20"/>
        </w:rPr>
        <w:t>their</w:t>
      </w:r>
      <w:r w:rsidRPr="00572EFE">
        <w:rPr>
          <w:spacing w:val="-4"/>
          <w:sz w:val="20"/>
          <w:szCs w:val="20"/>
        </w:rPr>
        <w:t xml:space="preserve"> </w:t>
      </w:r>
      <w:r w:rsidRPr="00572EFE">
        <w:rPr>
          <w:sz w:val="20"/>
          <w:szCs w:val="20"/>
        </w:rPr>
        <w:t>behalf.</w:t>
      </w:r>
    </w:p>
    <w:p w14:paraId="2C628FC1" w14:textId="77777777" w:rsidR="00572EFE" w:rsidRDefault="009F6D5C" w:rsidP="00363419">
      <w:pPr>
        <w:numPr>
          <w:ilvl w:val="1"/>
          <w:numId w:val="8"/>
        </w:numPr>
        <w:rPr>
          <w:sz w:val="20"/>
          <w:szCs w:val="20"/>
        </w:rPr>
      </w:pPr>
      <w:r w:rsidRPr="00572EFE">
        <w:rPr>
          <w:sz w:val="20"/>
          <w:szCs w:val="20"/>
        </w:rPr>
        <w:t xml:space="preserve">After the appeal meeting, the person </w:t>
      </w:r>
      <w:r w:rsidRPr="00572EFE">
        <w:rPr>
          <w:spacing w:val="-3"/>
          <w:sz w:val="20"/>
          <w:szCs w:val="20"/>
        </w:rPr>
        <w:t xml:space="preserve">who </w:t>
      </w:r>
      <w:r w:rsidRPr="00572EFE">
        <w:rPr>
          <w:sz w:val="20"/>
          <w:szCs w:val="20"/>
        </w:rPr>
        <w:t>heard the appeal must inform the employee of its final decision within five working</w:t>
      </w:r>
      <w:r w:rsidRPr="00572EFE">
        <w:rPr>
          <w:spacing w:val="-5"/>
          <w:sz w:val="20"/>
          <w:szCs w:val="20"/>
        </w:rPr>
        <w:t xml:space="preserve"> </w:t>
      </w:r>
      <w:r w:rsidRPr="00572EFE">
        <w:rPr>
          <w:sz w:val="20"/>
          <w:szCs w:val="20"/>
        </w:rPr>
        <w:t>days</w:t>
      </w:r>
      <w:r w:rsidRPr="00572EFE">
        <w:rPr>
          <w:spacing w:val="-5"/>
          <w:sz w:val="20"/>
          <w:szCs w:val="20"/>
        </w:rPr>
        <w:t xml:space="preserve"> </w:t>
      </w:r>
      <w:r w:rsidRPr="00572EFE">
        <w:rPr>
          <w:sz w:val="20"/>
          <w:szCs w:val="20"/>
        </w:rPr>
        <w:t>of</w:t>
      </w:r>
      <w:r w:rsidRPr="00572EFE">
        <w:rPr>
          <w:spacing w:val="-6"/>
          <w:sz w:val="20"/>
          <w:szCs w:val="20"/>
        </w:rPr>
        <w:t xml:space="preserve"> </w:t>
      </w:r>
      <w:r w:rsidRPr="00572EFE">
        <w:rPr>
          <w:sz w:val="20"/>
          <w:szCs w:val="20"/>
        </w:rPr>
        <w:t>the</w:t>
      </w:r>
      <w:r w:rsidRPr="00572EFE">
        <w:rPr>
          <w:spacing w:val="-4"/>
          <w:sz w:val="20"/>
          <w:szCs w:val="20"/>
        </w:rPr>
        <w:t xml:space="preserve"> </w:t>
      </w:r>
      <w:r w:rsidRPr="00572EFE">
        <w:rPr>
          <w:sz w:val="20"/>
          <w:szCs w:val="20"/>
        </w:rPr>
        <w:t>appeal</w:t>
      </w:r>
      <w:r w:rsidRPr="00572EFE">
        <w:rPr>
          <w:spacing w:val="-5"/>
          <w:sz w:val="20"/>
          <w:szCs w:val="20"/>
        </w:rPr>
        <w:t xml:space="preserve"> </w:t>
      </w:r>
      <w:r w:rsidRPr="00572EFE">
        <w:rPr>
          <w:sz w:val="20"/>
          <w:szCs w:val="20"/>
        </w:rPr>
        <w:t>hearing.</w:t>
      </w:r>
      <w:r w:rsidRPr="00572EFE">
        <w:rPr>
          <w:spacing w:val="-4"/>
          <w:sz w:val="20"/>
          <w:szCs w:val="20"/>
        </w:rPr>
        <w:t xml:space="preserve"> </w:t>
      </w:r>
      <w:r w:rsidRPr="00572EFE">
        <w:rPr>
          <w:sz w:val="20"/>
          <w:szCs w:val="20"/>
        </w:rPr>
        <w:t>If</w:t>
      </w:r>
      <w:r w:rsidRPr="00572EFE">
        <w:rPr>
          <w:spacing w:val="-6"/>
          <w:sz w:val="20"/>
          <w:szCs w:val="20"/>
        </w:rPr>
        <w:t xml:space="preserve"> </w:t>
      </w:r>
      <w:r w:rsidRPr="00572EFE">
        <w:rPr>
          <w:sz w:val="20"/>
          <w:szCs w:val="20"/>
        </w:rPr>
        <w:t>it</w:t>
      </w:r>
      <w:r w:rsidRPr="00572EFE">
        <w:rPr>
          <w:spacing w:val="-5"/>
          <w:sz w:val="20"/>
          <w:szCs w:val="20"/>
        </w:rPr>
        <w:t xml:space="preserve"> </w:t>
      </w:r>
      <w:r w:rsidRPr="00572EFE">
        <w:rPr>
          <w:sz w:val="20"/>
          <w:szCs w:val="20"/>
        </w:rPr>
        <w:t>is</w:t>
      </w:r>
      <w:r w:rsidRPr="00572EFE">
        <w:rPr>
          <w:spacing w:val="-5"/>
          <w:sz w:val="20"/>
          <w:szCs w:val="20"/>
        </w:rPr>
        <w:t xml:space="preserve"> </w:t>
      </w:r>
      <w:r w:rsidRPr="00572EFE">
        <w:rPr>
          <w:sz w:val="20"/>
          <w:szCs w:val="20"/>
        </w:rPr>
        <w:t>not</w:t>
      </w:r>
      <w:r w:rsidRPr="00572EFE">
        <w:rPr>
          <w:spacing w:val="-5"/>
          <w:sz w:val="20"/>
          <w:szCs w:val="20"/>
        </w:rPr>
        <w:t xml:space="preserve"> </w:t>
      </w:r>
      <w:r w:rsidRPr="00572EFE">
        <w:rPr>
          <w:sz w:val="20"/>
          <w:szCs w:val="20"/>
        </w:rPr>
        <w:t>possible</w:t>
      </w:r>
      <w:r w:rsidRPr="00572EFE">
        <w:rPr>
          <w:spacing w:val="-4"/>
          <w:sz w:val="20"/>
          <w:szCs w:val="20"/>
        </w:rPr>
        <w:t xml:space="preserve"> </w:t>
      </w:r>
      <w:r w:rsidRPr="00572EFE">
        <w:rPr>
          <w:sz w:val="20"/>
          <w:szCs w:val="20"/>
        </w:rPr>
        <w:t>to</w:t>
      </w:r>
      <w:r w:rsidRPr="00572EFE">
        <w:rPr>
          <w:spacing w:val="-3"/>
          <w:sz w:val="20"/>
          <w:szCs w:val="20"/>
        </w:rPr>
        <w:t xml:space="preserve"> </w:t>
      </w:r>
      <w:r w:rsidRPr="00572EFE">
        <w:rPr>
          <w:sz w:val="20"/>
          <w:szCs w:val="20"/>
        </w:rPr>
        <w:t>respond</w:t>
      </w:r>
      <w:r w:rsidRPr="00572EFE">
        <w:rPr>
          <w:spacing w:val="-3"/>
          <w:sz w:val="20"/>
          <w:szCs w:val="20"/>
        </w:rPr>
        <w:t xml:space="preserve"> </w:t>
      </w:r>
      <w:r w:rsidRPr="00572EFE">
        <w:rPr>
          <w:sz w:val="20"/>
          <w:szCs w:val="20"/>
        </w:rPr>
        <w:t>within</w:t>
      </w:r>
      <w:r w:rsidRPr="00572EFE">
        <w:rPr>
          <w:spacing w:val="-6"/>
          <w:sz w:val="20"/>
          <w:szCs w:val="20"/>
        </w:rPr>
        <w:t xml:space="preserve"> </w:t>
      </w:r>
      <w:r w:rsidRPr="00572EFE">
        <w:rPr>
          <w:sz w:val="20"/>
          <w:szCs w:val="20"/>
        </w:rPr>
        <w:t>this</w:t>
      </w:r>
      <w:r w:rsidRPr="00572EFE">
        <w:rPr>
          <w:spacing w:val="-5"/>
          <w:sz w:val="20"/>
          <w:szCs w:val="20"/>
        </w:rPr>
        <w:t xml:space="preserve"> </w:t>
      </w:r>
      <w:r w:rsidRPr="00572EFE">
        <w:rPr>
          <w:sz w:val="20"/>
          <w:szCs w:val="20"/>
        </w:rPr>
        <w:t>time</w:t>
      </w:r>
      <w:r w:rsidRPr="00572EFE">
        <w:rPr>
          <w:spacing w:val="-4"/>
          <w:sz w:val="20"/>
          <w:szCs w:val="20"/>
        </w:rPr>
        <w:t xml:space="preserve"> </w:t>
      </w:r>
      <w:r w:rsidRPr="00572EFE">
        <w:rPr>
          <w:sz w:val="20"/>
          <w:szCs w:val="20"/>
        </w:rPr>
        <w:t>period,</w:t>
      </w:r>
      <w:r w:rsidRPr="00572EFE">
        <w:rPr>
          <w:spacing w:val="-4"/>
          <w:sz w:val="20"/>
          <w:szCs w:val="20"/>
        </w:rPr>
        <w:t xml:space="preserve"> </w:t>
      </w:r>
      <w:r w:rsidRPr="00572EFE">
        <w:rPr>
          <w:sz w:val="20"/>
          <w:szCs w:val="20"/>
        </w:rPr>
        <w:t>the</w:t>
      </w:r>
      <w:r w:rsidRPr="00572EFE">
        <w:rPr>
          <w:spacing w:val="-4"/>
          <w:sz w:val="20"/>
          <w:szCs w:val="20"/>
        </w:rPr>
        <w:t xml:space="preserve"> </w:t>
      </w:r>
      <w:r w:rsidRPr="00572EFE">
        <w:rPr>
          <w:sz w:val="20"/>
          <w:szCs w:val="20"/>
        </w:rPr>
        <w:t>employee</w:t>
      </w:r>
      <w:r w:rsidRPr="00572EFE">
        <w:rPr>
          <w:spacing w:val="-4"/>
          <w:sz w:val="20"/>
          <w:szCs w:val="20"/>
        </w:rPr>
        <w:t xml:space="preserve"> </w:t>
      </w:r>
      <w:r w:rsidRPr="00572EFE">
        <w:rPr>
          <w:sz w:val="20"/>
          <w:szCs w:val="20"/>
        </w:rPr>
        <w:t>will</w:t>
      </w:r>
      <w:r w:rsidRPr="00572EFE">
        <w:rPr>
          <w:spacing w:val="-5"/>
          <w:sz w:val="20"/>
          <w:szCs w:val="20"/>
        </w:rPr>
        <w:t xml:space="preserve"> </w:t>
      </w:r>
      <w:r w:rsidRPr="00572EFE">
        <w:rPr>
          <w:sz w:val="20"/>
          <w:szCs w:val="20"/>
        </w:rPr>
        <w:t>be</w:t>
      </w:r>
      <w:r w:rsidRPr="00572EFE">
        <w:rPr>
          <w:spacing w:val="-4"/>
          <w:sz w:val="20"/>
          <w:szCs w:val="20"/>
        </w:rPr>
        <w:t xml:space="preserve"> </w:t>
      </w:r>
      <w:r w:rsidRPr="00572EFE">
        <w:rPr>
          <w:sz w:val="20"/>
          <w:szCs w:val="20"/>
        </w:rPr>
        <w:t>given</w:t>
      </w:r>
      <w:r w:rsidRPr="00572EFE">
        <w:rPr>
          <w:spacing w:val="-5"/>
          <w:sz w:val="20"/>
          <w:szCs w:val="20"/>
        </w:rPr>
        <w:t xml:space="preserve"> </w:t>
      </w:r>
      <w:r w:rsidRPr="00572EFE">
        <w:rPr>
          <w:sz w:val="20"/>
          <w:szCs w:val="20"/>
        </w:rPr>
        <w:t>an explanation for the delay and be told when a response can be</w:t>
      </w:r>
      <w:r w:rsidRPr="00572EFE">
        <w:rPr>
          <w:spacing w:val="-29"/>
          <w:sz w:val="20"/>
          <w:szCs w:val="20"/>
        </w:rPr>
        <w:t xml:space="preserve"> </w:t>
      </w:r>
      <w:r w:rsidRPr="00572EFE">
        <w:rPr>
          <w:sz w:val="20"/>
          <w:szCs w:val="20"/>
        </w:rPr>
        <w:t>expected.</w:t>
      </w:r>
    </w:p>
    <w:p w14:paraId="5C3199C8" w14:textId="77777777" w:rsidR="009F6D5C" w:rsidRPr="00572EFE" w:rsidRDefault="009F6D5C" w:rsidP="00363419">
      <w:pPr>
        <w:numPr>
          <w:ilvl w:val="1"/>
          <w:numId w:val="8"/>
        </w:numPr>
        <w:rPr>
          <w:sz w:val="20"/>
          <w:szCs w:val="20"/>
        </w:rPr>
      </w:pPr>
      <w:r w:rsidRPr="00572EFE">
        <w:rPr>
          <w:sz w:val="20"/>
          <w:szCs w:val="20"/>
        </w:rPr>
        <w:t>The</w:t>
      </w:r>
      <w:r w:rsidRPr="00572EFE">
        <w:rPr>
          <w:spacing w:val="-5"/>
          <w:sz w:val="20"/>
          <w:szCs w:val="20"/>
        </w:rPr>
        <w:t xml:space="preserve"> </w:t>
      </w:r>
      <w:r w:rsidRPr="00572EFE">
        <w:rPr>
          <w:sz w:val="20"/>
          <w:szCs w:val="20"/>
        </w:rPr>
        <w:t>employee</w:t>
      </w:r>
      <w:r w:rsidRPr="00572EFE">
        <w:rPr>
          <w:spacing w:val="-5"/>
          <w:sz w:val="20"/>
          <w:szCs w:val="20"/>
        </w:rPr>
        <w:t xml:space="preserve"> </w:t>
      </w:r>
      <w:r w:rsidRPr="00572EFE">
        <w:rPr>
          <w:sz w:val="20"/>
          <w:szCs w:val="20"/>
        </w:rPr>
        <w:t>will</w:t>
      </w:r>
      <w:r w:rsidRPr="00572EFE">
        <w:rPr>
          <w:spacing w:val="-6"/>
          <w:sz w:val="20"/>
          <w:szCs w:val="20"/>
        </w:rPr>
        <w:t xml:space="preserve"> </w:t>
      </w:r>
      <w:r w:rsidRPr="00572EFE">
        <w:rPr>
          <w:sz w:val="20"/>
          <w:szCs w:val="20"/>
        </w:rPr>
        <w:t>be</w:t>
      </w:r>
      <w:r w:rsidRPr="00572EFE">
        <w:rPr>
          <w:spacing w:val="-5"/>
          <w:sz w:val="20"/>
          <w:szCs w:val="20"/>
        </w:rPr>
        <w:t xml:space="preserve"> </w:t>
      </w:r>
      <w:r w:rsidRPr="00572EFE">
        <w:rPr>
          <w:sz w:val="20"/>
          <w:szCs w:val="20"/>
        </w:rPr>
        <w:t>informed</w:t>
      </w:r>
      <w:r w:rsidRPr="00572EFE">
        <w:rPr>
          <w:spacing w:val="-4"/>
          <w:sz w:val="20"/>
          <w:szCs w:val="20"/>
        </w:rPr>
        <w:t xml:space="preserve"> </w:t>
      </w:r>
      <w:r w:rsidRPr="00572EFE">
        <w:rPr>
          <w:sz w:val="20"/>
          <w:szCs w:val="20"/>
        </w:rPr>
        <w:t>in</w:t>
      </w:r>
      <w:r w:rsidRPr="00572EFE">
        <w:rPr>
          <w:spacing w:val="-7"/>
          <w:sz w:val="20"/>
          <w:szCs w:val="20"/>
        </w:rPr>
        <w:t xml:space="preserve"> </w:t>
      </w:r>
      <w:r w:rsidRPr="00572EFE">
        <w:rPr>
          <w:sz w:val="20"/>
          <w:szCs w:val="20"/>
        </w:rPr>
        <w:t>writing</w:t>
      </w:r>
      <w:r w:rsidRPr="00572EFE">
        <w:rPr>
          <w:spacing w:val="-6"/>
          <w:sz w:val="20"/>
          <w:szCs w:val="20"/>
        </w:rPr>
        <w:t xml:space="preserve"> </w:t>
      </w:r>
      <w:r w:rsidRPr="00572EFE">
        <w:rPr>
          <w:sz w:val="20"/>
          <w:szCs w:val="20"/>
        </w:rPr>
        <w:t>of</w:t>
      </w:r>
      <w:r w:rsidRPr="00572EFE">
        <w:rPr>
          <w:spacing w:val="-7"/>
          <w:sz w:val="20"/>
          <w:szCs w:val="20"/>
        </w:rPr>
        <w:t xml:space="preserve"> </w:t>
      </w:r>
      <w:r w:rsidRPr="00572EFE">
        <w:rPr>
          <w:sz w:val="20"/>
          <w:szCs w:val="20"/>
        </w:rPr>
        <w:t>the</w:t>
      </w:r>
      <w:r w:rsidRPr="00572EFE">
        <w:rPr>
          <w:spacing w:val="-5"/>
          <w:sz w:val="20"/>
          <w:szCs w:val="20"/>
        </w:rPr>
        <w:t xml:space="preserve"> </w:t>
      </w:r>
      <w:r w:rsidRPr="00572EFE">
        <w:rPr>
          <w:sz w:val="20"/>
          <w:szCs w:val="20"/>
        </w:rPr>
        <w:t>employer’s</w:t>
      </w:r>
      <w:r w:rsidRPr="00572EFE">
        <w:rPr>
          <w:spacing w:val="-6"/>
          <w:sz w:val="20"/>
          <w:szCs w:val="20"/>
        </w:rPr>
        <w:t xml:space="preserve"> </w:t>
      </w:r>
      <w:r w:rsidRPr="00572EFE">
        <w:rPr>
          <w:sz w:val="20"/>
          <w:szCs w:val="20"/>
        </w:rPr>
        <w:t>decision</w:t>
      </w:r>
      <w:r w:rsidRPr="00572EFE">
        <w:rPr>
          <w:spacing w:val="-6"/>
          <w:sz w:val="20"/>
          <w:szCs w:val="20"/>
        </w:rPr>
        <w:t xml:space="preserve"> </w:t>
      </w:r>
      <w:r w:rsidRPr="00572EFE">
        <w:rPr>
          <w:sz w:val="20"/>
          <w:szCs w:val="20"/>
        </w:rPr>
        <w:t>on</w:t>
      </w:r>
      <w:r w:rsidRPr="00572EFE">
        <w:rPr>
          <w:spacing w:val="-6"/>
          <w:sz w:val="20"/>
          <w:szCs w:val="20"/>
        </w:rPr>
        <w:t xml:space="preserve"> </w:t>
      </w:r>
      <w:r w:rsidRPr="00572EFE">
        <w:rPr>
          <w:sz w:val="20"/>
          <w:szCs w:val="20"/>
        </w:rPr>
        <w:t>their</w:t>
      </w:r>
      <w:r w:rsidRPr="00572EFE">
        <w:rPr>
          <w:spacing w:val="-4"/>
          <w:sz w:val="20"/>
          <w:szCs w:val="20"/>
        </w:rPr>
        <w:t xml:space="preserve"> </w:t>
      </w:r>
      <w:r w:rsidRPr="00572EFE">
        <w:rPr>
          <w:sz w:val="20"/>
          <w:szCs w:val="20"/>
        </w:rPr>
        <w:t>grievance</w:t>
      </w:r>
      <w:r w:rsidRPr="00572EFE">
        <w:rPr>
          <w:spacing w:val="-5"/>
          <w:sz w:val="20"/>
          <w:szCs w:val="20"/>
        </w:rPr>
        <w:t xml:space="preserve"> </w:t>
      </w:r>
      <w:r w:rsidRPr="00572EFE">
        <w:rPr>
          <w:sz w:val="20"/>
          <w:szCs w:val="20"/>
        </w:rPr>
        <w:t>appeal.</w:t>
      </w:r>
    </w:p>
    <w:p w14:paraId="75E5701C" w14:textId="77777777" w:rsidR="009F6D5C" w:rsidRPr="00363419" w:rsidRDefault="009F6D5C" w:rsidP="00363419">
      <w:pPr>
        <w:rPr>
          <w:sz w:val="20"/>
          <w:szCs w:val="20"/>
        </w:rPr>
        <w:sectPr w:rsidR="009F6D5C" w:rsidRPr="00363419" w:rsidSect="003B60AB">
          <w:pgSz w:w="11910" w:h="16850"/>
          <w:pgMar w:top="1701" w:right="567" w:bottom="851" w:left="851" w:header="284" w:footer="522" w:gutter="0"/>
          <w:cols w:space="720" w:equalWidth="0">
            <w:col w:w="10323"/>
          </w:cols>
          <w:noEndnote/>
        </w:sectPr>
      </w:pPr>
    </w:p>
    <w:p w14:paraId="7E0AD5EF" w14:textId="77777777" w:rsidR="009F6D5C" w:rsidRPr="00363419" w:rsidRDefault="00126C5F" w:rsidP="00363419">
      <w:pPr>
        <w:rPr>
          <w:b/>
          <w:bCs/>
        </w:rPr>
      </w:pPr>
      <w:r w:rsidRPr="00363419">
        <w:rPr>
          <w:b/>
          <w:bCs/>
        </w:rPr>
        <w:lastRenderedPageBreak/>
        <w:t>Form of</w:t>
      </w:r>
      <w:r w:rsidR="009F6D5C" w:rsidRPr="00363419">
        <w:rPr>
          <w:b/>
          <w:bCs/>
        </w:rPr>
        <w:t xml:space="preserve"> </w:t>
      </w:r>
      <w:r w:rsidRPr="00363419">
        <w:rPr>
          <w:b/>
          <w:bCs/>
        </w:rPr>
        <w:t>undertakings</w:t>
      </w:r>
    </w:p>
    <w:p w14:paraId="00BE2418" w14:textId="77777777" w:rsidR="009F6D5C" w:rsidRPr="00363419" w:rsidRDefault="009F6D5C" w:rsidP="00363419">
      <w:pPr>
        <w:rPr>
          <w:sz w:val="20"/>
          <w:szCs w:val="20"/>
        </w:rPr>
      </w:pPr>
    </w:p>
    <w:p w14:paraId="197B6059" w14:textId="77777777" w:rsidR="00067AAC" w:rsidRDefault="009F6D5C" w:rsidP="00363419">
      <w:pPr>
        <w:rPr>
          <w:b/>
          <w:bCs/>
          <w:sz w:val="20"/>
          <w:szCs w:val="20"/>
        </w:rPr>
      </w:pPr>
      <w:r w:rsidRPr="00572EFE">
        <w:rPr>
          <w:b/>
          <w:bCs/>
          <w:sz w:val="20"/>
          <w:szCs w:val="20"/>
        </w:rPr>
        <w:t>To:</w:t>
      </w:r>
    </w:p>
    <w:p w14:paraId="2D2BEF94" w14:textId="77777777" w:rsidR="00067AAC" w:rsidRDefault="00067AAC" w:rsidP="00363419">
      <w:pPr>
        <w:rPr>
          <w:b/>
          <w:bCs/>
          <w:sz w:val="20"/>
          <w:szCs w:val="20"/>
        </w:rPr>
      </w:pPr>
    </w:p>
    <w:p w14:paraId="0992DD6B" w14:textId="77777777" w:rsidR="009F6D5C" w:rsidRPr="00572EFE" w:rsidRDefault="009F6D5C" w:rsidP="00363419">
      <w:pPr>
        <w:rPr>
          <w:b/>
          <w:bCs/>
          <w:sz w:val="20"/>
          <w:szCs w:val="20"/>
        </w:rPr>
      </w:pPr>
      <w:r w:rsidRPr="00572EFE">
        <w:rPr>
          <w:b/>
          <w:bCs/>
          <w:sz w:val="20"/>
          <w:szCs w:val="20"/>
        </w:rPr>
        <w:t>Umar</w:t>
      </w:r>
      <w:r w:rsidRPr="00572EFE">
        <w:rPr>
          <w:b/>
          <w:bCs/>
          <w:spacing w:val="-8"/>
          <w:sz w:val="20"/>
          <w:szCs w:val="20"/>
        </w:rPr>
        <w:t xml:space="preserve"> </w:t>
      </w:r>
      <w:r w:rsidRPr="00572EFE">
        <w:rPr>
          <w:b/>
          <w:bCs/>
          <w:sz w:val="20"/>
          <w:szCs w:val="20"/>
        </w:rPr>
        <w:t>Khan</w:t>
      </w:r>
    </w:p>
    <w:p w14:paraId="62450921" w14:textId="77777777" w:rsidR="00B00294" w:rsidRPr="00B4178C" w:rsidRDefault="00B00294" w:rsidP="00B00294">
      <w:pPr>
        <w:rPr>
          <w:color w:val="FF0000"/>
          <w:sz w:val="22"/>
          <w:szCs w:val="22"/>
        </w:rPr>
      </w:pPr>
      <w:r w:rsidRPr="00B4178C">
        <w:rPr>
          <w:color w:val="FF0000"/>
          <w:sz w:val="22"/>
          <w:szCs w:val="22"/>
        </w:rPr>
        <w:t>&lt;&lt;employer&gt;&gt;</w:t>
      </w:r>
    </w:p>
    <w:p w14:paraId="0D7C227A" w14:textId="77777777" w:rsidR="00B00294" w:rsidRDefault="00B00294" w:rsidP="00572EFE">
      <w:pPr>
        <w:rPr>
          <w:b/>
          <w:bCs/>
          <w:color w:val="FF0000"/>
          <w:sz w:val="20"/>
          <w:szCs w:val="20"/>
        </w:rPr>
      </w:pPr>
      <w:r w:rsidRPr="00ED77DB">
        <w:rPr>
          <w:b/>
          <w:bCs/>
          <w:color w:val="FF0000"/>
          <w:sz w:val="20"/>
          <w:szCs w:val="20"/>
        </w:rPr>
        <w:t>&lt;&lt;</w:t>
      </w:r>
      <w:r>
        <w:rPr>
          <w:color w:val="FF0000"/>
          <w:sz w:val="20"/>
          <w:szCs w:val="20"/>
        </w:rPr>
        <w:t>s</w:t>
      </w:r>
      <w:r w:rsidRPr="00ED77DB">
        <w:rPr>
          <w:color w:val="FF0000"/>
          <w:sz w:val="20"/>
          <w:szCs w:val="20"/>
        </w:rPr>
        <w:t>tore</w:t>
      </w:r>
      <w:r>
        <w:rPr>
          <w:color w:val="FF0000"/>
          <w:sz w:val="20"/>
          <w:szCs w:val="20"/>
        </w:rPr>
        <w:t xml:space="preserve"> address line 1</w:t>
      </w:r>
      <w:r w:rsidRPr="00ED77DB">
        <w:rPr>
          <w:b/>
          <w:bCs/>
          <w:color w:val="FF0000"/>
          <w:sz w:val="20"/>
          <w:szCs w:val="20"/>
        </w:rPr>
        <w:t>&gt;&gt;</w:t>
      </w:r>
    </w:p>
    <w:p w14:paraId="6E435844" w14:textId="77777777" w:rsidR="005D115B" w:rsidRDefault="005D115B" w:rsidP="005D115B">
      <w:pPr>
        <w:rPr>
          <w:b/>
          <w:bCs/>
          <w:color w:val="FF0000"/>
          <w:sz w:val="20"/>
          <w:szCs w:val="20"/>
        </w:rPr>
      </w:pPr>
      <w:r w:rsidRPr="00ED77DB">
        <w:rPr>
          <w:b/>
          <w:bCs/>
          <w:color w:val="FF0000"/>
          <w:sz w:val="20"/>
          <w:szCs w:val="20"/>
        </w:rPr>
        <w:t>&lt;&lt;</w:t>
      </w:r>
      <w:r>
        <w:rPr>
          <w:color w:val="FF0000"/>
          <w:sz w:val="20"/>
          <w:szCs w:val="20"/>
        </w:rPr>
        <w:t>s</w:t>
      </w:r>
      <w:r w:rsidRPr="00ED77DB">
        <w:rPr>
          <w:color w:val="FF0000"/>
          <w:sz w:val="20"/>
          <w:szCs w:val="20"/>
        </w:rPr>
        <w:t>tore</w:t>
      </w:r>
      <w:r>
        <w:rPr>
          <w:color w:val="FF0000"/>
          <w:sz w:val="20"/>
          <w:szCs w:val="20"/>
        </w:rPr>
        <w:t xml:space="preserve"> address line 2</w:t>
      </w:r>
      <w:r w:rsidRPr="00ED77DB">
        <w:rPr>
          <w:b/>
          <w:bCs/>
          <w:color w:val="FF0000"/>
          <w:sz w:val="20"/>
          <w:szCs w:val="20"/>
        </w:rPr>
        <w:t>&gt;&gt;</w:t>
      </w:r>
    </w:p>
    <w:p w14:paraId="289E2084" w14:textId="77777777" w:rsidR="005D115B" w:rsidRDefault="005D115B" w:rsidP="005D115B">
      <w:pPr>
        <w:rPr>
          <w:b/>
          <w:bCs/>
          <w:color w:val="FF0000"/>
          <w:sz w:val="20"/>
          <w:szCs w:val="20"/>
        </w:rPr>
      </w:pPr>
      <w:r w:rsidRPr="00ED77DB">
        <w:rPr>
          <w:b/>
          <w:bCs/>
          <w:color w:val="FF0000"/>
          <w:sz w:val="20"/>
          <w:szCs w:val="20"/>
        </w:rPr>
        <w:t>&lt;&lt;</w:t>
      </w:r>
      <w:r>
        <w:rPr>
          <w:color w:val="FF0000"/>
          <w:sz w:val="20"/>
          <w:szCs w:val="20"/>
        </w:rPr>
        <w:t>s</w:t>
      </w:r>
      <w:r w:rsidRPr="00ED77DB">
        <w:rPr>
          <w:color w:val="FF0000"/>
          <w:sz w:val="20"/>
          <w:szCs w:val="20"/>
        </w:rPr>
        <w:t>tore</w:t>
      </w:r>
      <w:r>
        <w:rPr>
          <w:color w:val="FF0000"/>
          <w:sz w:val="20"/>
          <w:szCs w:val="20"/>
        </w:rPr>
        <w:t xml:space="preserve"> address line 3</w:t>
      </w:r>
      <w:r w:rsidRPr="00ED77DB">
        <w:rPr>
          <w:b/>
          <w:bCs/>
          <w:color w:val="FF0000"/>
          <w:sz w:val="20"/>
          <w:szCs w:val="20"/>
        </w:rPr>
        <w:t>&gt;&gt;</w:t>
      </w:r>
    </w:p>
    <w:p w14:paraId="55522C83" w14:textId="77777777" w:rsidR="005D115B" w:rsidRDefault="005D115B" w:rsidP="005D115B">
      <w:pPr>
        <w:rPr>
          <w:b/>
          <w:bCs/>
          <w:color w:val="FF0000"/>
          <w:sz w:val="20"/>
          <w:szCs w:val="20"/>
        </w:rPr>
      </w:pPr>
      <w:r w:rsidRPr="00ED77DB">
        <w:rPr>
          <w:b/>
          <w:bCs/>
          <w:color w:val="FF0000"/>
          <w:sz w:val="20"/>
          <w:szCs w:val="20"/>
        </w:rPr>
        <w:t>&lt;&lt;</w:t>
      </w:r>
      <w:r>
        <w:rPr>
          <w:color w:val="FF0000"/>
          <w:sz w:val="20"/>
          <w:szCs w:val="20"/>
        </w:rPr>
        <w:t>s</w:t>
      </w:r>
      <w:r w:rsidRPr="00ED77DB">
        <w:rPr>
          <w:color w:val="FF0000"/>
          <w:sz w:val="20"/>
          <w:szCs w:val="20"/>
        </w:rPr>
        <w:t>tore</w:t>
      </w:r>
      <w:r>
        <w:rPr>
          <w:color w:val="FF0000"/>
          <w:sz w:val="20"/>
          <w:szCs w:val="20"/>
        </w:rPr>
        <w:t xml:space="preserve"> address line 4</w:t>
      </w:r>
      <w:r w:rsidRPr="00ED77DB">
        <w:rPr>
          <w:b/>
          <w:bCs/>
          <w:color w:val="FF0000"/>
          <w:sz w:val="20"/>
          <w:szCs w:val="20"/>
        </w:rPr>
        <w:t>&gt;&gt;</w:t>
      </w:r>
    </w:p>
    <w:p w14:paraId="4C827F25" w14:textId="77777777" w:rsidR="00572EFE" w:rsidRPr="00363419" w:rsidRDefault="00572EFE" w:rsidP="00572EFE">
      <w:pPr>
        <w:rPr>
          <w:sz w:val="20"/>
          <w:szCs w:val="20"/>
        </w:rPr>
      </w:pPr>
    </w:p>
    <w:p w14:paraId="45549B50" w14:textId="77777777" w:rsidR="009F6D5C" w:rsidRPr="00363419" w:rsidRDefault="009F6D5C" w:rsidP="00363419">
      <w:pPr>
        <w:rPr>
          <w:sz w:val="20"/>
          <w:szCs w:val="20"/>
        </w:rPr>
      </w:pPr>
      <w:r w:rsidRPr="00363419">
        <w:rPr>
          <w:sz w:val="20"/>
          <w:szCs w:val="20"/>
        </w:rPr>
        <w:t>Dear Mr</w:t>
      </w:r>
      <w:r w:rsidRPr="00363419">
        <w:rPr>
          <w:spacing w:val="-6"/>
          <w:sz w:val="20"/>
          <w:szCs w:val="20"/>
        </w:rPr>
        <w:t xml:space="preserve"> </w:t>
      </w:r>
      <w:r w:rsidRPr="00363419">
        <w:rPr>
          <w:sz w:val="20"/>
          <w:szCs w:val="20"/>
        </w:rPr>
        <w:t>Khan,</w:t>
      </w:r>
    </w:p>
    <w:p w14:paraId="59D722FA" w14:textId="77777777" w:rsidR="009F6D5C" w:rsidRPr="00363419" w:rsidRDefault="009F6D5C" w:rsidP="00363419">
      <w:pPr>
        <w:rPr>
          <w:sz w:val="20"/>
          <w:szCs w:val="20"/>
        </w:rPr>
      </w:pPr>
    </w:p>
    <w:p w14:paraId="2D65C5A3" w14:textId="77777777" w:rsidR="005D115B" w:rsidRPr="00B4178C" w:rsidRDefault="009F6D5C" w:rsidP="005D115B">
      <w:pPr>
        <w:rPr>
          <w:color w:val="FF0000"/>
          <w:sz w:val="22"/>
          <w:szCs w:val="22"/>
        </w:rPr>
      </w:pPr>
      <w:r w:rsidRPr="005D115B">
        <w:rPr>
          <w:b/>
          <w:bCs/>
          <w:spacing w:val="-1"/>
          <w:sz w:val="20"/>
          <w:szCs w:val="20"/>
        </w:rPr>
        <w:t>RE:</w:t>
      </w:r>
      <w:r w:rsidRPr="005D115B">
        <w:rPr>
          <w:b/>
          <w:bCs/>
          <w:spacing w:val="-1"/>
          <w:sz w:val="20"/>
          <w:szCs w:val="20"/>
        </w:rPr>
        <w:tab/>
      </w:r>
      <w:r w:rsidR="005D115B" w:rsidRPr="00B4178C">
        <w:rPr>
          <w:color w:val="FF0000"/>
          <w:sz w:val="22"/>
          <w:szCs w:val="22"/>
        </w:rPr>
        <w:t>&lt;&lt;employer&gt;&gt;</w:t>
      </w:r>
    </w:p>
    <w:p w14:paraId="345BB883" w14:textId="77777777" w:rsidR="009F6D5C" w:rsidRPr="00572EFE" w:rsidRDefault="009F6D5C" w:rsidP="00363419">
      <w:pPr>
        <w:rPr>
          <w:b/>
          <w:bCs/>
          <w:sz w:val="20"/>
          <w:szCs w:val="20"/>
        </w:rPr>
      </w:pPr>
    </w:p>
    <w:p w14:paraId="3DC23934" w14:textId="77777777" w:rsidR="009F6D5C" w:rsidRPr="00363419" w:rsidRDefault="009F6D5C" w:rsidP="00363419">
      <w:pPr>
        <w:rPr>
          <w:sz w:val="20"/>
          <w:szCs w:val="20"/>
        </w:rPr>
      </w:pPr>
    </w:p>
    <w:p w14:paraId="5F1961E5" w14:textId="77777777" w:rsidR="009F6D5C" w:rsidRPr="00363419" w:rsidRDefault="009F6D5C" w:rsidP="00363419">
      <w:pPr>
        <w:rPr>
          <w:sz w:val="20"/>
          <w:szCs w:val="20"/>
        </w:rPr>
      </w:pPr>
      <w:r w:rsidRPr="00363419">
        <w:rPr>
          <w:sz w:val="20"/>
          <w:szCs w:val="20"/>
        </w:rPr>
        <w:t>In consideration of your disclosing to me certain confidential information, copyright materials, operational procedures, methods, Know-How, plans, techniques and processes relating to the Franchise Business, all of which are strictly confidential</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Proprietary</w:t>
      </w:r>
      <w:r w:rsidRPr="00363419">
        <w:rPr>
          <w:spacing w:val="-8"/>
          <w:sz w:val="20"/>
          <w:szCs w:val="20"/>
        </w:rPr>
        <w:t xml:space="preserve"> </w:t>
      </w:r>
      <w:r w:rsidRPr="00363419">
        <w:rPr>
          <w:sz w:val="20"/>
          <w:szCs w:val="20"/>
        </w:rPr>
        <w:t>Information”),</w:t>
      </w:r>
      <w:r w:rsidRPr="00363419">
        <w:rPr>
          <w:spacing w:val="-5"/>
          <w:sz w:val="20"/>
          <w:szCs w:val="20"/>
        </w:rPr>
        <w:t xml:space="preserve"> </w:t>
      </w:r>
      <w:r w:rsidRPr="00363419">
        <w:rPr>
          <w:sz w:val="20"/>
          <w:szCs w:val="20"/>
        </w:rPr>
        <w:t>training</w:t>
      </w:r>
      <w:r w:rsidRPr="00363419">
        <w:rPr>
          <w:spacing w:val="-6"/>
          <w:sz w:val="20"/>
          <w:szCs w:val="20"/>
        </w:rPr>
        <w:t xml:space="preserve"> </w:t>
      </w:r>
      <w:r w:rsidRPr="00363419">
        <w:rPr>
          <w:sz w:val="20"/>
          <w:szCs w:val="20"/>
        </w:rPr>
        <w:t>me</w:t>
      </w:r>
      <w:r w:rsidRPr="00363419">
        <w:rPr>
          <w:spacing w:val="-5"/>
          <w:sz w:val="20"/>
          <w:szCs w:val="20"/>
        </w:rPr>
        <w:t xml:space="preserve"> </w:t>
      </w:r>
      <w:r w:rsidRPr="00363419">
        <w:rPr>
          <w:sz w:val="20"/>
          <w:szCs w:val="20"/>
        </w:rPr>
        <w:t>in</w:t>
      </w:r>
      <w:r w:rsidRPr="00363419">
        <w:rPr>
          <w:spacing w:val="-7"/>
          <w:sz w:val="20"/>
          <w:szCs w:val="20"/>
        </w:rPr>
        <w:t xml:space="preserve"> </w:t>
      </w:r>
      <w:r w:rsidRPr="00363419">
        <w:rPr>
          <w:sz w:val="20"/>
          <w:szCs w:val="20"/>
        </w:rPr>
        <w:t>the</w:t>
      </w:r>
      <w:r w:rsidRPr="00363419">
        <w:rPr>
          <w:spacing w:val="-5"/>
          <w:sz w:val="20"/>
          <w:szCs w:val="20"/>
        </w:rPr>
        <w:t xml:space="preserve"> </w:t>
      </w:r>
      <w:r w:rsidRPr="00363419">
        <w:rPr>
          <w:sz w:val="20"/>
          <w:szCs w:val="20"/>
        </w:rPr>
        <w:t>use</w:t>
      </w:r>
      <w:r w:rsidRPr="00363419">
        <w:rPr>
          <w:spacing w:val="-5"/>
          <w:sz w:val="20"/>
          <w:szCs w:val="20"/>
        </w:rPr>
        <w:t xml:space="preserve"> </w:t>
      </w:r>
      <w:r w:rsidRPr="00363419">
        <w:rPr>
          <w:sz w:val="20"/>
          <w:szCs w:val="20"/>
        </w:rPr>
        <w:t>of</w:t>
      </w:r>
      <w:r w:rsidRPr="00363419">
        <w:rPr>
          <w:spacing w:val="-7"/>
          <w:sz w:val="20"/>
          <w:szCs w:val="20"/>
        </w:rPr>
        <w:t xml:space="preserve"> </w:t>
      </w:r>
      <w:r w:rsidRPr="00363419">
        <w:rPr>
          <w:sz w:val="20"/>
          <w:szCs w:val="20"/>
        </w:rPr>
        <w:t>the</w:t>
      </w:r>
      <w:r w:rsidRPr="00363419">
        <w:rPr>
          <w:spacing w:val="-5"/>
          <w:sz w:val="20"/>
          <w:szCs w:val="20"/>
        </w:rPr>
        <w:t xml:space="preserve"> </w:t>
      </w:r>
      <w:r w:rsidRPr="00363419">
        <w:rPr>
          <w:sz w:val="20"/>
          <w:szCs w:val="20"/>
        </w:rPr>
        <w:t>Proprietary</w:t>
      </w:r>
      <w:r w:rsidRPr="00363419">
        <w:rPr>
          <w:spacing w:val="-8"/>
          <w:sz w:val="20"/>
          <w:szCs w:val="20"/>
        </w:rPr>
        <w:t xml:space="preserve"> </w:t>
      </w:r>
      <w:r w:rsidRPr="00363419">
        <w:rPr>
          <w:sz w:val="20"/>
          <w:szCs w:val="20"/>
        </w:rPr>
        <w:t>Information</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employing</w:t>
      </w:r>
      <w:r w:rsidRPr="00363419">
        <w:rPr>
          <w:spacing w:val="-6"/>
          <w:sz w:val="20"/>
          <w:szCs w:val="20"/>
        </w:rPr>
        <w:t xml:space="preserve"> </w:t>
      </w:r>
      <w:r w:rsidRPr="00363419">
        <w:rPr>
          <w:sz w:val="20"/>
          <w:szCs w:val="20"/>
        </w:rPr>
        <w:t>me</w:t>
      </w:r>
      <w:r w:rsidRPr="00363419">
        <w:rPr>
          <w:spacing w:val="-5"/>
          <w:sz w:val="20"/>
          <w:szCs w:val="20"/>
        </w:rPr>
        <w:t xml:space="preserve"> </w:t>
      </w:r>
      <w:r w:rsidRPr="00363419">
        <w:rPr>
          <w:sz w:val="20"/>
          <w:szCs w:val="20"/>
        </w:rPr>
        <w:t>in</w:t>
      </w:r>
      <w:r w:rsidRPr="00363419">
        <w:rPr>
          <w:spacing w:val="-7"/>
          <w:sz w:val="20"/>
          <w:szCs w:val="20"/>
        </w:rPr>
        <w:t xml:space="preserve"> </w:t>
      </w:r>
      <w:r w:rsidRPr="00363419">
        <w:rPr>
          <w:sz w:val="20"/>
          <w:szCs w:val="20"/>
        </w:rPr>
        <w:t>the Franchise</w:t>
      </w:r>
      <w:r w:rsidRPr="00363419">
        <w:rPr>
          <w:spacing w:val="-5"/>
          <w:sz w:val="20"/>
          <w:szCs w:val="20"/>
        </w:rPr>
        <w:t xml:space="preserve"> </w:t>
      </w:r>
      <w:r w:rsidRPr="00363419">
        <w:rPr>
          <w:sz w:val="20"/>
          <w:szCs w:val="20"/>
        </w:rPr>
        <w:t>Business,</w:t>
      </w:r>
      <w:r w:rsidRPr="00363419">
        <w:rPr>
          <w:spacing w:val="-5"/>
          <w:sz w:val="20"/>
          <w:szCs w:val="20"/>
        </w:rPr>
        <w:t xml:space="preserve"> </w:t>
      </w:r>
      <w:r w:rsidRPr="00363419">
        <w:rPr>
          <w:sz w:val="20"/>
          <w:szCs w:val="20"/>
        </w:rPr>
        <w:t>I</w:t>
      </w:r>
      <w:r w:rsidRPr="00363419">
        <w:rPr>
          <w:spacing w:val="-5"/>
          <w:sz w:val="20"/>
          <w:szCs w:val="20"/>
        </w:rPr>
        <w:t xml:space="preserve"> </w:t>
      </w:r>
      <w:r w:rsidRPr="00363419">
        <w:rPr>
          <w:sz w:val="20"/>
          <w:szCs w:val="20"/>
        </w:rPr>
        <w:t>hereby</w:t>
      </w:r>
      <w:r w:rsidRPr="00363419">
        <w:rPr>
          <w:spacing w:val="-9"/>
          <w:sz w:val="20"/>
          <w:szCs w:val="20"/>
        </w:rPr>
        <w:t xml:space="preserve"> </w:t>
      </w:r>
      <w:r w:rsidRPr="00363419">
        <w:rPr>
          <w:sz w:val="20"/>
          <w:szCs w:val="20"/>
        </w:rPr>
        <w:t>covenant</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agree</w:t>
      </w:r>
      <w:r w:rsidRPr="00363419">
        <w:rPr>
          <w:spacing w:val="-5"/>
          <w:sz w:val="20"/>
          <w:szCs w:val="20"/>
        </w:rPr>
        <w:t xml:space="preserve"> </w:t>
      </w:r>
      <w:r w:rsidRPr="00363419">
        <w:rPr>
          <w:sz w:val="20"/>
          <w:szCs w:val="20"/>
        </w:rPr>
        <w:t>as</w:t>
      </w:r>
      <w:r w:rsidRPr="00363419">
        <w:rPr>
          <w:spacing w:val="-6"/>
          <w:sz w:val="20"/>
          <w:szCs w:val="20"/>
        </w:rPr>
        <w:t xml:space="preserve"> </w:t>
      </w:r>
      <w:r w:rsidRPr="00363419">
        <w:rPr>
          <w:sz w:val="20"/>
          <w:szCs w:val="20"/>
        </w:rPr>
        <w:t>follows:</w:t>
      </w:r>
    </w:p>
    <w:p w14:paraId="6BCD7E82" w14:textId="77777777" w:rsidR="009F6D5C" w:rsidRPr="00363419" w:rsidRDefault="009F6D5C" w:rsidP="00363419">
      <w:pPr>
        <w:rPr>
          <w:sz w:val="20"/>
          <w:szCs w:val="20"/>
        </w:rPr>
      </w:pPr>
    </w:p>
    <w:p w14:paraId="457B25C8" w14:textId="77777777" w:rsidR="009F6D5C" w:rsidRPr="00363419" w:rsidRDefault="009F6D5C" w:rsidP="00363419">
      <w:pPr>
        <w:rPr>
          <w:color w:val="000000"/>
          <w:sz w:val="20"/>
          <w:szCs w:val="20"/>
        </w:rPr>
      </w:pPr>
      <w:r w:rsidRPr="00363419">
        <w:rPr>
          <w:color w:val="000000"/>
          <w:sz w:val="20"/>
          <w:szCs w:val="20"/>
        </w:rPr>
        <w:t>During</w:t>
      </w:r>
      <w:r w:rsidRPr="00363419">
        <w:rPr>
          <w:color w:val="000000"/>
          <w:spacing w:val="-6"/>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continuance</w:t>
      </w:r>
      <w:r w:rsidRPr="00363419">
        <w:rPr>
          <w:color w:val="000000"/>
          <w:spacing w:val="-5"/>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my</w:t>
      </w:r>
      <w:r w:rsidRPr="00363419">
        <w:rPr>
          <w:color w:val="000000"/>
          <w:spacing w:val="-9"/>
          <w:sz w:val="20"/>
          <w:szCs w:val="20"/>
        </w:rPr>
        <w:t xml:space="preserve"> </w:t>
      </w:r>
      <w:r w:rsidRPr="00363419">
        <w:rPr>
          <w:color w:val="000000"/>
          <w:sz w:val="20"/>
          <w:szCs w:val="20"/>
        </w:rPr>
        <w:t>employment</w:t>
      </w:r>
      <w:r w:rsidRPr="00363419">
        <w:rPr>
          <w:color w:val="000000"/>
          <w:spacing w:val="-6"/>
          <w:sz w:val="20"/>
          <w:szCs w:val="20"/>
        </w:rPr>
        <w:t xml:space="preserve"> </w:t>
      </w:r>
      <w:r w:rsidRPr="00363419">
        <w:rPr>
          <w:color w:val="000000"/>
          <w:sz w:val="20"/>
          <w:szCs w:val="20"/>
        </w:rPr>
        <w:t>to</w:t>
      </w:r>
      <w:r w:rsidRPr="00363419">
        <w:rPr>
          <w:color w:val="000000"/>
          <w:spacing w:val="-5"/>
          <w:sz w:val="20"/>
          <w:szCs w:val="20"/>
        </w:rPr>
        <w:t xml:space="preserve"> </w:t>
      </w:r>
      <w:r w:rsidRPr="00363419">
        <w:rPr>
          <w:color w:val="000000"/>
          <w:sz w:val="20"/>
          <w:szCs w:val="20"/>
        </w:rPr>
        <w:t>use</w:t>
      </w:r>
      <w:r w:rsidRPr="00363419">
        <w:rPr>
          <w:color w:val="000000"/>
          <w:spacing w:val="-5"/>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Proprietary</w:t>
      </w:r>
      <w:r w:rsidRPr="00363419">
        <w:rPr>
          <w:color w:val="000000"/>
          <w:spacing w:val="-9"/>
          <w:sz w:val="20"/>
          <w:szCs w:val="20"/>
        </w:rPr>
        <w:t xml:space="preserve"> </w:t>
      </w:r>
      <w:r w:rsidRPr="00363419">
        <w:rPr>
          <w:color w:val="000000"/>
          <w:sz w:val="20"/>
          <w:szCs w:val="20"/>
        </w:rPr>
        <w:t>Information</w:t>
      </w:r>
      <w:r w:rsidRPr="00363419">
        <w:rPr>
          <w:color w:val="000000"/>
          <w:spacing w:val="-6"/>
          <w:sz w:val="20"/>
          <w:szCs w:val="20"/>
        </w:rPr>
        <w:t xml:space="preserve"> </w:t>
      </w:r>
      <w:r w:rsidRPr="00363419">
        <w:rPr>
          <w:color w:val="000000"/>
          <w:sz w:val="20"/>
          <w:szCs w:val="20"/>
        </w:rPr>
        <w:t>only</w:t>
      </w:r>
      <w:r w:rsidRPr="00363419">
        <w:rPr>
          <w:color w:val="000000"/>
          <w:spacing w:val="-9"/>
          <w:sz w:val="20"/>
          <w:szCs w:val="20"/>
        </w:rPr>
        <w:t xml:space="preserve"> </w:t>
      </w:r>
      <w:r w:rsidRPr="00363419">
        <w:rPr>
          <w:color w:val="000000"/>
          <w:sz w:val="20"/>
          <w:szCs w:val="20"/>
        </w:rPr>
        <w:t>for</w:t>
      </w:r>
      <w:r w:rsidRPr="00363419">
        <w:rPr>
          <w:color w:val="000000"/>
          <w:spacing w:val="-5"/>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purpose</w:t>
      </w:r>
      <w:r w:rsidRPr="00363419">
        <w:rPr>
          <w:color w:val="000000"/>
          <w:spacing w:val="-5"/>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my</w:t>
      </w:r>
      <w:r w:rsidRPr="00363419">
        <w:rPr>
          <w:color w:val="000000"/>
          <w:spacing w:val="-9"/>
          <w:sz w:val="20"/>
          <w:szCs w:val="20"/>
        </w:rPr>
        <w:t xml:space="preserve"> </w:t>
      </w:r>
      <w:r w:rsidRPr="00363419">
        <w:rPr>
          <w:color w:val="000000"/>
          <w:sz w:val="20"/>
          <w:szCs w:val="20"/>
        </w:rPr>
        <w:t>employment in</w:t>
      </w:r>
      <w:r w:rsidRPr="00363419">
        <w:rPr>
          <w:color w:val="000000"/>
          <w:spacing w:val="-7"/>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Franchise</w:t>
      </w:r>
      <w:r w:rsidRPr="00363419">
        <w:rPr>
          <w:color w:val="000000"/>
          <w:spacing w:val="-5"/>
          <w:sz w:val="20"/>
          <w:szCs w:val="20"/>
        </w:rPr>
        <w:t xml:space="preserve"> </w:t>
      </w:r>
      <w:r w:rsidRPr="00363419">
        <w:rPr>
          <w:color w:val="000000"/>
          <w:sz w:val="20"/>
          <w:szCs w:val="20"/>
        </w:rPr>
        <w:t>Business</w:t>
      </w:r>
      <w:r w:rsidRPr="00363419">
        <w:rPr>
          <w:color w:val="000000"/>
          <w:spacing w:val="-6"/>
          <w:sz w:val="20"/>
          <w:szCs w:val="20"/>
        </w:rPr>
        <w:t xml:space="preserve"> </w:t>
      </w:r>
      <w:r w:rsidRPr="00363419">
        <w:rPr>
          <w:color w:val="000000"/>
          <w:sz w:val="20"/>
          <w:szCs w:val="20"/>
        </w:rPr>
        <w:t>strictly</w:t>
      </w:r>
      <w:r w:rsidRPr="00363419">
        <w:rPr>
          <w:color w:val="000000"/>
          <w:spacing w:val="-9"/>
          <w:sz w:val="20"/>
          <w:szCs w:val="20"/>
        </w:rPr>
        <w:t xml:space="preserve"> </w:t>
      </w:r>
      <w:r w:rsidRPr="00363419">
        <w:rPr>
          <w:color w:val="000000"/>
          <w:sz w:val="20"/>
          <w:szCs w:val="20"/>
        </w:rPr>
        <w:t>in</w:t>
      </w:r>
      <w:r w:rsidRPr="00363419">
        <w:rPr>
          <w:color w:val="000000"/>
          <w:spacing w:val="-7"/>
          <w:sz w:val="20"/>
          <w:szCs w:val="20"/>
        </w:rPr>
        <w:t xml:space="preserve"> </w:t>
      </w:r>
      <w:r w:rsidRPr="00363419">
        <w:rPr>
          <w:color w:val="000000"/>
          <w:sz w:val="20"/>
          <w:szCs w:val="20"/>
        </w:rPr>
        <w:t>accordance</w:t>
      </w:r>
      <w:r w:rsidRPr="00363419">
        <w:rPr>
          <w:color w:val="000000"/>
          <w:spacing w:val="-5"/>
          <w:sz w:val="20"/>
          <w:szCs w:val="20"/>
        </w:rPr>
        <w:t xml:space="preserve"> </w:t>
      </w:r>
      <w:r w:rsidRPr="00363419">
        <w:rPr>
          <w:color w:val="000000"/>
          <w:sz w:val="20"/>
          <w:szCs w:val="20"/>
        </w:rPr>
        <w:t>with</w:t>
      </w:r>
      <w:r w:rsidRPr="00363419">
        <w:rPr>
          <w:color w:val="000000"/>
          <w:spacing w:val="-7"/>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terms</w:t>
      </w:r>
      <w:r w:rsidRPr="00363419">
        <w:rPr>
          <w:color w:val="000000"/>
          <w:spacing w:val="-6"/>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my</w:t>
      </w:r>
      <w:r w:rsidRPr="00363419">
        <w:rPr>
          <w:color w:val="000000"/>
          <w:spacing w:val="-9"/>
          <w:sz w:val="20"/>
          <w:szCs w:val="20"/>
        </w:rPr>
        <w:t xml:space="preserve"> </w:t>
      </w:r>
      <w:r w:rsidRPr="00363419">
        <w:rPr>
          <w:color w:val="000000"/>
          <w:sz w:val="20"/>
          <w:szCs w:val="20"/>
        </w:rPr>
        <w:t>contract</w:t>
      </w:r>
      <w:r w:rsidRPr="00363419">
        <w:rPr>
          <w:color w:val="000000"/>
          <w:spacing w:val="-6"/>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employment.</w:t>
      </w:r>
    </w:p>
    <w:p w14:paraId="20653A82" w14:textId="77777777" w:rsidR="009F6D5C" w:rsidRPr="00363419" w:rsidRDefault="009F6D5C" w:rsidP="00363419">
      <w:pPr>
        <w:rPr>
          <w:sz w:val="20"/>
          <w:szCs w:val="20"/>
        </w:rPr>
      </w:pPr>
    </w:p>
    <w:p w14:paraId="66824053" w14:textId="77777777" w:rsidR="009F6D5C" w:rsidRPr="00363419" w:rsidRDefault="009F6D5C" w:rsidP="00363419">
      <w:pPr>
        <w:rPr>
          <w:color w:val="000000"/>
          <w:sz w:val="20"/>
          <w:szCs w:val="20"/>
        </w:rPr>
      </w:pPr>
      <w:r w:rsidRPr="00363419">
        <w:rPr>
          <w:color w:val="000000"/>
          <w:sz w:val="20"/>
          <w:szCs w:val="20"/>
        </w:rPr>
        <w:t>During</w:t>
      </w:r>
      <w:r w:rsidRPr="00363419">
        <w:rPr>
          <w:color w:val="000000"/>
          <w:spacing w:val="-6"/>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continuance</w:t>
      </w:r>
      <w:r w:rsidRPr="00363419">
        <w:rPr>
          <w:color w:val="000000"/>
          <w:spacing w:val="-5"/>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my</w:t>
      </w:r>
      <w:r w:rsidRPr="00363419">
        <w:rPr>
          <w:color w:val="000000"/>
          <w:spacing w:val="-9"/>
          <w:sz w:val="20"/>
          <w:szCs w:val="20"/>
        </w:rPr>
        <w:t xml:space="preserve"> </w:t>
      </w:r>
      <w:r w:rsidRPr="00363419">
        <w:rPr>
          <w:color w:val="000000"/>
          <w:sz w:val="20"/>
          <w:szCs w:val="20"/>
        </w:rPr>
        <w:t>employment</w:t>
      </w:r>
      <w:r w:rsidRPr="00363419">
        <w:rPr>
          <w:color w:val="000000"/>
          <w:spacing w:val="-3"/>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at</w:t>
      </w:r>
      <w:r w:rsidRPr="00363419">
        <w:rPr>
          <w:color w:val="000000"/>
          <w:spacing w:val="-5"/>
          <w:sz w:val="20"/>
          <w:szCs w:val="20"/>
        </w:rPr>
        <w:t xml:space="preserve"> </w:t>
      </w:r>
      <w:r w:rsidRPr="00363419">
        <w:rPr>
          <w:color w:val="000000"/>
          <w:sz w:val="20"/>
          <w:szCs w:val="20"/>
        </w:rPr>
        <w:t>all</w:t>
      </w:r>
      <w:r w:rsidRPr="00363419">
        <w:rPr>
          <w:color w:val="000000"/>
          <w:spacing w:val="-5"/>
          <w:sz w:val="20"/>
          <w:szCs w:val="20"/>
        </w:rPr>
        <w:t xml:space="preserve"> </w:t>
      </w:r>
      <w:r w:rsidRPr="00363419">
        <w:rPr>
          <w:color w:val="000000"/>
          <w:sz w:val="20"/>
          <w:szCs w:val="20"/>
        </w:rPr>
        <w:t>times</w:t>
      </w:r>
      <w:r w:rsidRPr="00363419">
        <w:rPr>
          <w:color w:val="000000"/>
          <w:spacing w:val="-6"/>
          <w:sz w:val="20"/>
          <w:szCs w:val="20"/>
        </w:rPr>
        <w:t xml:space="preserve"> </w:t>
      </w:r>
      <w:r w:rsidRPr="00363419">
        <w:rPr>
          <w:color w:val="000000"/>
          <w:sz w:val="20"/>
          <w:szCs w:val="20"/>
        </w:rPr>
        <w:t>thereafter</w:t>
      </w:r>
      <w:r w:rsidRPr="00363419">
        <w:rPr>
          <w:color w:val="000000"/>
          <w:spacing w:val="-4"/>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maintain</w:t>
      </w:r>
      <w:r w:rsidRPr="00363419">
        <w:rPr>
          <w:color w:val="000000"/>
          <w:spacing w:val="-6"/>
          <w:sz w:val="20"/>
          <w:szCs w:val="20"/>
        </w:rPr>
        <w:t xml:space="preserve"> </w:t>
      </w:r>
      <w:r w:rsidRPr="00363419">
        <w:rPr>
          <w:color w:val="000000"/>
          <w:sz w:val="20"/>
          <w:szCs w:val="20"/>
        </w:rPr>
        <w:t>strictly</w:t>
      </w:r>
      <w:r w:rsidRPr="00363419">
        <w:rPr>
          <w:color w:val="000000"/>
          <w:spacing w:val="-9"/>
          <w:sz w:val="20"/>
          <w:szCs w:val="20"/>
        </w:rPr>
        <w:t xml:space="preserve"> </w:t>
      </w:r>
      <w:r w:rsidRPr="00363419">
        <w:rPr>
          <w:color w:val="000000"/>
          <w:sz w:val="20"/>
          <w:szCs w:val="20"/>
        </w:rPr>
        <w:t>secret</w:t>
      </w:r>
      <w:r w:rsidRPr="00363419">
        <w:rPr>
          <w:color w:val="000000"/>
          <w:spacing w:val="-5"/>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confidential</w:t>
      </w:r>
      <w:r w:rsidRPr="00363419">
        <w:rPr>
          <w:color w:val="000000"/>
          <w:spacing w:val="-6"/>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not to disclose or divulge any of the Proprietary Information directly or indirectly to any person, firm or company whatsoever without your express prior written consent save to such other employees of the said Franchise Business to whom</w:t>
      </w:r>
      <w:r w:rsidRPr="00363419">
        <w:rPr>
          <w:color w:val="000000"/>
          <w:spacing w:val="-8"/>
          <w:sz w:val="20"/>
          <w:szCs w:val="20"/>
        </w:rPr>
        <w:t xml:space="preserve"> </w:t>
      </w:r>
      <w:r w:rsidRPr="00363419">
        <w:rPr>
          <w:color w:val="000000"/>
          <w:sz w:val="20"/>
          <w:szCs w:val="20"/>
        </w:rPr>
        <w:t>such</w:t>
      </w:r>
      <w:r w:rsidRPr="00363419">
        <w:rPr>
          <w:color w:val="000000"/>
          <w:spacing w:val="-5"/>
          <w:sz w:val="20"/>
          <w:szCs w:val="20"/>
        </w:rPr>
        <w:t xml:space="preserve"> </w:t>
      </w:r>
      <w:r w:rsidRPr="00363419">
        <w:rPr>
          <w:color w:val="000000"/>
          <w:sz w:val="20"/>
          <w:szCs w:val="20"/>
        </w:rPr>
        <w:t>disclosure</w:t>
      </w:r>
      <w:r w:rsidRPr="00363419">
        <w:rPr>
          <w:color w:val="000000"/>
          <w:spacing w:val="-4"/>
          <w:sz w:val="20"/>
          <w:szCs w:val="20"/>
        </w:rPr>
        <w:t xml:space="preserve"> </w:t>
      </w:r>
      <w:r w:rsidRPr="00363419">
        <w:rPr>
          <w:color w:val="000000"/>
          <w:sz w:val="20"/>
          <w:szCs w:val="20"/>
        </w:rPr>
        <w:t>is</w:t>
      </w:r>
      <w:r w:rsidRPr="00363419">
        <w:rPr>
          <w:color w:val="000000"/>
          <w:spacing w:val="-5"/>
          <w:sz w:val="20"/>
          <w:szCs w:val="20"/>
        </w:rPr>
        <w:t xml:space="preserve"> </w:t>
      </w:r>
      <w:r w:rsidRPr="00363419">
        <w:rPr>
          <w:color w:val="000000"/>
          <w:sz w:val="20"/>
          <w:szCs w:val="20"/>
        </w:rPr>
        <w:t>strictly</w:t>
      </w:r>
      <w:r w:rsidRPr="00363419">
        <w:rPr>
          <w:color w:val="000000"/>
          <w:spacing w:val="-8"/>
          <w:sz w:val="20"/>
          <w:szCs w:val="20"/>
        </w:rPr>
        <w:t xml:space="preserve"> </w:t>
      </w:r>
      <w:r w:rsidRPr="00363419">
        <w:rPr>
          <w:color w:val="000000"/>
          <w:sz w:val="20"/>
          <w:szCs w:val="20"/>
        </w:rPr>
        <w:t>necessary</w:t>
      </w:r>
      <w:r w:rsidRPr="00363419">
        <w:rPr>
          <w:color w:val="000000"/>
          <w:spacing w:val="-8"/>
          <w:sz w:val="20"/>
          <w:szCs w:val="20"/>
        </w:rPr>
        <w:t xml:space="preserve"> </w:t>
      </w:r>
      <w:r w:rsidRPr="00363419">
        <w:rPr>
          <w:color w:val="000000"/>
          <w:sz w:val="20"/>
          <w:szCs w:val="20"/>
        </w:rPr>
        <w:t>for</w:t>
      </w:r>
      <w:r w:rsidRPr="00363419">
        <w:rPr>
          <w:color w:val="000000"/>
          <w:spacing w:val="-4"/>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purpose</w:t>
      </w:r>
      <w:r w:rsidRPr="00363419">
        <w:rPr>
          <w:color w:val="000000"/>
          <w:spacing w:val="-4"/>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their</w:t>
      </w:r>
      <w:r w:rsidRPr="00363419">
        <w:rPr>
          <w:color w:val="000000"/>
          <w:spacing w:val="-3"/>
          <w:sz w:val="20"/>
          <w:szCs w:val="20"/>
        </w:rPr>
        <w:t xml:space="preserve"> </w:t>
      </w:r>
      <w:r w:rsidRPr="00363419">
        <w:rPr>
          <w:color w:val="000000"/>
          <w:sz w:val="20"/>
          <w:szCs w:val="20"/>
        </w:rPr>
        <w:t>duties</w:t>
      </w:r>
      <w:r w:rsidRPr="00363419">
        <w:rPr>
          <w:color w:val="000000"/>
          <w:spacing w:val="-5"/>
          <w:sz w:val="20"/>
          <w:szCs w:val="20"/>
        </w:rPr>
        <w:t xml:space="preserve"> </w:t>
      </w:r>
      <w:r w:rsidRPr="00363419">
        <w:rPr>
          <w:color w:val="000000"/>
          <w:sz w:val="20"/>
          <w:szCs w:val="20"/>
        </w:rPr>
        <w:t>and</w:t>
      </w:r>
      <w:r w:rsidRPr="00363419">
        <w:rPr>
          <w:color w:val="000000"/>
          <w:spacing w:val="-3"/>
          <w:sz w:val="20"/>
          <w:szCs w:val="20"/>
        </w:rPr>
        <w:t xml:space="preserve"> </w:t>
      </w:r>
      <w:r w:rsidRPr="00363419">
        <w:rPr>
          <w:color w:val="000000"/>
          <w:sz w:val="20"/>
          <w:szCs w:val="20"/>
        </w:rPr>
        <w:t>then</w:t>
      </w:r>
      <w:r w:rsidRPr="00363419">
        <w:rPr>
          <w:color w:val="000000"/>
          <w:spacing w:val="-5"/>
          <w:sz w:val="20"/>
          <w:szCs w:val="20"/>
        </w:rPr>
        <w:t xml:space="preserve"> </w:t>
      </w:r>
      <w:r w:rsidRPr="00363419">
        <w:rPr>
          <w:color w:val="000000"/>
          <w:sz w:val="20"/>
          <w:szCs w:val="20"/>
        </w:rPr>
        <w:t>only</w:t>
      </w:r>
      <w:r w:rsidRPr="00363419">
        <w:rPr>
          <w:color w:val="000000"/>
          <w:spacing w:val="-8"/>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accordance</w:t>
      </w:r>
      <w:r w:rsidRPr="00363419">
        <w:rPr>
          <w:color w:val="000000"/>
          <w:spacing w:val="-4"/>
          <w:sz w:val="20"/>
          <w:szCs w:val="20"/>
        </w:rPr>
        <w:t xml:space="preserve"> </w:t>
      </w:r>
      <w:r w:rsidRPr="00363419">
        <w:rPr>
          <w:color w:val="000000"/>
          <w:sz w:val="20"/>
          <w:szCs w:val="20"/>
        </w:rPr>
        <w:t>with</w:t>
      </w:r>
      <w:r w:rsidRPr="00363419">
        <w:rPr>
          <w:color w:val="000000"/>
          <w:spacing w:val="-6"/>
          <w:sz w:val="20"/>
          <w:szCs w:val="20"/>
        </w:rPr>
        <w:t xml:space="preserve"> </w:t>
      </w:r>
      <w:r w:rsidRPr="00363419">
        <w:rPr>
          <w:color w:val="000000"/>
          <w:sz w:val="20"/>
          <w:szCs w:val="20"/>
        </w:rPr>
        <w:t>your</w:t>
      </w:r>
      <w:r w:rsidRPr="00363419">
        <w:rPr>
          <w:color w:val="000000"/>
          <w:spacing w:val="-4"/>
          <w:sz w:val="20"/>
          <w:szCs w:val="20"/>
        </w:rPr>
        <w:t xml:space="preserve"> </w:t>
      </w:r>
      <w:r w:rsidRPr="00363419">
        <w:rPr>
          <w:color w:val="000000"/>
          <w:sz w:val="20"/>
          <w:szCs w:val="20"/>
        </w:rPr>
        <w:t>specific instructions and to the extent so</w:t>
      </w:r>
      <w:r w:rsidRPr="00363419">
        <w:rPr>
          <w:color w:val="000000"/>
          <w:spacing w:val="-29"/>
          <w:sz w:val="20"/>
          <w:szCs w:val="20"/>
        </w:rPr>
        <w:t xml:space="preserve"> </w:t>
      </w:r>
      <w:r w:rsidRPr="00363419">
        <w:rPr>
          <w:color w:val="000000"/>
          <w:sz w:val="20"/>
          <w:szCs w:val="20"/>
        </w:rPr>
        <w:t>necessary.</w:t>
      </w:r>
    </w:p>
    <w:p w14:paraId="2DEAABB6" w14:textId="77777777" w:rsidR="009F6D5C" w:rsidRPr="00363419" w:rsidRDefault="009F6D5C" w:rsidP="00363419">
      <w:pPr>
        <w:rPr>
          <w:sz w:val="20"/>
          <w:szCs w:val="20"/>
        </w:rPr>
      </w:pPr>
    </w:p>
    <w:p w14:paraId="1ECA2CC0" w14:textId="77777777" w:rsidR="009F6D5C" w:rsidRPr="00363419" w:rsidRDefault="009F6D5C" w:rsidP="00363419">
      <w:pPr>
        <w:rPr>
          <w:color w:val="000000"/>
          <w:sz w:val="20"/>
          <w:szCs w:val="20"/>
        </w:rPr>
      </w:pPr>
      <w:r w:rsidRPr="00363419">
        <w:rPr>
          <w:color w:val="000000"/>
          <w:sz w:val="20"/>
          <w:szCs w:val="20"/>
        </w:rPr>
        <w:t>Not</w:t>
      </w:r>
      <w:r w:rsidRPr="00363419">
        <w:rPr>
          <w:color w:val="000000"/>
          <w:spacing w:val="-5"/>
          <w:sz w:val="20"/>
          <w:szCs w:val="20"/>
        </w:rPr>
        <w:t xml:space="preserve"> </w:t>
      </w:r>
      <w:r w:rsidRPr="00363419">
        <w:rPr>
          <w:color w:val="000000"/>
          <w:sz w:val="20"/>
          <w:szCs w:val="20"/>
        </w:rPr>
        <w:t>at</w:t>
      </w:r>
      <w:r w:rsidRPr="00363419">
        <w:rPr>
          <w:color w:val="000000"/>
          <w:spacing w:val="-5"/>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time</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make</w:t>
      </w:r>
      <w:r w:rsidRPr="00363419">
        <w:rPr>
          <w:color w:val="000000"/>
          <w:spacing w:val="-4"/>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copies</w:t>
      </w:r>
      <w:r w:rsidRPr="00363419">
        <w:rPr>
          <w:color w:val="000000"/>
          <w:spacing w:val="-2"/>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Proprietary</w:t>
      </w:r>
      <w:r w:rsidRPr="00363419">
        <w:rPr>
          <w:color w:val="000000"/>
          <w:spacing w:val="-8"/>
          <w:sz w:val="20"/>
          <w:szCs w:val="20"/>
        </w:rPr>
        <w:t xml:space="preserve"> </w:t>
      </w:r>
      <w:r w:rsidRPr="00363419">
        <w:rPr>
          <w:color w:val="000000"/>
          <w:sz w:val="20"/>
          <w:szCs w:val="20"/>
        </w:rPr>
        <w:t>Information</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otherwise</w:t>
      </w:r>
      <w:r w:rsidRPr="00363419">
        <w:rPr>
          <w:color w:val="000000"/>
          <w:spacing w:val="-4"/>
          <w:sz w:val="20"/>
          <w:szCs w:val="20"/>
        </w:rPr>
        <w:t xml:space="preserve"> </w:t>
      </w:r>
      <w:r w:rsidRPr="00363419">
        <w:rPr>
          <w:color w:val="000000"/>
          <w:sz w:val="20"/>
          <w:szCs w:val="20"/>
        </w:rPr>
        <w:t>disseminate</w:t>
      </w:r>
      <w:r w:rsidRPr="00363419">
        <w:rPr>
          <w:color w:val="000000"/>
          <w:spacing w:val="-4"/>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same.</w:t>
      </w:r>
    </w:p>
    <w:p w14:paraId="4D238E1A" w14:textId="77777777" w:rsidR="009F6D5C" w:rsidRPr="00363419" w:rsidRDefault="009F6D5C" w:rsidP="00363419">
      <w:pPr>
        <w:rPr>
          <w:sz w:val="20"/>
          <w:szCs w:val="20"/>
        </w:rPr>
      </w:pPr>
    </w:p>
    <w:p w14:paraId="680F58CE" w14:textId="77777777" w:rsidR="009F6D5C" w:rsidRPr="00363419" w:rsidRDefault="009F6D5C" w:rsidP="00363419">
      <w:pPr>
        <w:rPr>
          <w:color w:val="000000"/>
          <w:spacing w:val="-3"/>
          <w:sz w:val="20"/>
          <w:szCs w:val="20"/>
        </w:rPr>
      </w:pPr>
      <w:r w:rsidRPr="00363419">
        <w:rPr>
          <w:color w:val="000000"/>
          <w:sz w:val="20"/>
          <w:szCs w:val="20"/>
        </w:rPr>
        <w:t>Not during the continuance of my employment to engage directly or indirectly whether on my own behalf or in association</w:t>
      </w:r>
      <w:r w:rsidRPr="00363419">
        <w:rPr>
          <w:color w:val="000000"/>
          <w:spacing w:val="-5"/>
          <w:sz w:val="20"/>
          <w:szCs w:val="20"/>
        </w:rPr>
        <w:t xml:space="preserve"> </w:t>
      </w:r>
      <w:r w:rsidRPr="00363419">
        <w:rPr>
          <w:color w:val="000000"/>
          <w:sz w:val="20"/>
          <w:szCs w:val="20"/>
        </w:rPr>
        <w:t>with</w:t>
      </w:r>
      <w:r w:rsidRPr="00363419">
        <w:rPr>
          <w:color w:val="000000"/>
          <w:spacing w:val="-6"/>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other</w:t>
      </w:r>
      <w:r w:rsidRPr="00363419">
        <w:rPr>
          <w:color w:val="000000"/>
          <w:spacing w:val="-3"/>
          <w:sz w:val="20"/>
          <w:szCs w:val="20"/>
        </w:rPr>
        <w:t xml:space="preserve"> </w:t>
      </w:r>
      <w:r w:rsidRPr="00363419">
        <w:rPr>
          <w:color w:val="000000"/>
          <w:sz w:val="20"/>
          <w:szCs w:val="20"/>
        </w:rPr>
        <w:t>person,</w:t>
      </w:r>
      <w:r w:rsidRPr="00363419">
        <w:rPr>
          <w:color w:val="000000"/>
          <w:spacing w:val="-4"/>
          <w:sz w:val="20"/>
          <w:szCs w:val="20"/>
        </w:rPr>
        <w:t xml:space="preserve"> </w:t>
      </w:r>
      <w:r w:rsidRPr="00363419">
        <w:rPr>
          <w:color w:val="000000"/>
          <w:sz w:val="20"/>
          <w:szCs w:val="20"/>
        </w:rPr>
        <w:t>firm</w:t>
      </w:r>
      <w:r w:rsidRPr="00363419">
        <w:rPr>
          <w:color w:val="000000"/>
          <w:spacing w:val="-8"/>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company</w:t>
      </w:r>
      <w:r w:rsidRPr="00363419">
        <w:rPr>
          <w:color w:val="000000"/>
          <w:spacing w:val="-8"/>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business</w:t>
      </w:r>
      <w:r w:rsidRPr="00363419">
        <w:rPr>
          <w:color w:val="000000"/>
          <w:spacing w:val="-5"/>
          <w:sz w:val="20"/>
          <w:szCs w:val="20"/>
        </w:rPr>
        <w:t xml:space="preserve"> </w:t>
      </w:r>
      <w:r w:rsidRPr="00363419">
        <w:rPr>
          <w:color w:val="000000"/>
          <w:sz w:val="20"/>
          <w:szCs w:val="20"/>
        </w:rPr>
        <w:t>similar</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said</w:t>
      </w:r>
      <w:r w:rsidRPr="00363419">
        <w:rPr>
          <w:color w:val="000000"/>
          <w:spacing w:val="-3"/>
          <w:sz w:val="20"/>
          <w:szCs w:val="20"/>
        </w:rPr>
        <w:t xml:space="preserve"> </w:t>
      </w:r>
      <w:r w:rsidRPr="00363419">
        <w:rPr>
          <w:color w:val="000000"/>
          <w:sz w:val="20"/>
          <w:szCs w:val="20"/>
        </w:rPr>
        <w:t>Franchise</w:t>
      </w:r>
      <w:r w:rsidRPr="00363419">
        <w:rPr>
          <w:color w:val="000000"/>
          <w:spacing w:val="-4"/>
          <w:sz w:val="20"/>
          <w:szCs w:val="20"/>
        </w:rPr>
        <w:t xml:space="preserve"> </w:t>
      </w:r>
      <w:r w:rsidRPr="00363419">
        <w:rPr>
          <w:color w:val="000000"/>
          <w:sz w:val="20"/>
          <w:szCs w:val="20"/>
        </w:rPr>
        <w:t>Business</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which competes</w:t>
      </w:r>
      <w:r w:rsidRPr="00363419">
        <w:rPr>
          <w:color w:val="000000"/>
          <w:spacing w:val="-6"/>
          <w:sz w:val="20"/>
          <w:szCs w:val="20"/>
        </w:rPr>
        <w:t xml:space="preserve"> </w:t>
      </w:r>
      <w:r w:rsidRPr="00363419">
        <w:rPr>
          <w:color w:val="000000"/>
          <w:sz w:val="20"/>
          <w:szCs w:val="20"/>
        </w:rPr>
        <w:t>with</w:t>
      </w:r>
      <w:r w:rsidRPr="00363419">
        <w:rPr>
          <w:color w:val="000000"/>
          <w:spacing w:val="-6"/>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said</w:t>
      </w:r>
      <w:r w:rsidRPr="00363419">
        <w:rPr>
          <w:color w:val="000000"/>
          <w:spacing w:val="-4"/>
          <w:sz w:val="20"/>
          <w:szCs w:val="20"/>
        </w:rPr>
        <w:t xml:space="preserve"> </w:t>
      </w:r>
      <w:r w:rsidRPr="00363419">
        <w:rPr>
          <w:color w:val="000000"/>
          <w:sz w:val="20"/>
          <w:szCs w:val="20"/>
        </w:rPr>
        <w:t>Franchise</w:t>
      </w:r>
      <w:r w:rsidRPr="00363419">
        <w:rPr>
          <w:color w:val="000000"/>
          <w:spacing w:val="-5"/>
          <w:sz w:val="20"/>
          <w:szCs w:val="20"/>
        </w:rPr>
        <w:t xml:space="preserve"> </w:t>
      </w:r>
      <w:r w:rsidRPr="00363419">
        <w:rPr>
          <w:color w:val="000000"/>
          <w:sz w:val="20"/>
          <w:szCs w:val="20"/>
        </w:rPr>
        <w:t>Business</w:t>
      </w:r>
      <w:r w:rsidRPr="00363419">
        <w:rPr>
          <w:color w:val="000000"/>
          <w:spacing w:val="-6"/>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pacing w:val="-3"/>
          <w:sz w:val="20"/>
          <w:szCs w:val="20"/>
        </w:rPr>
        <w:t>way.</w:t>
      </w:r>
    </w:p>
    <w:p w14:paraId="2FCEBD1D" w14:textId="77777777" w:rsidR="009F6D5C" w:rsidRPr="00363419" w:rsidRDefault="009F6D5C" w:rsidP="00363419">
      <w:pPr>
        <w:rPr>
          <w:sz w:val="20"/>
          <w:szCs w:val="20"/>
        </w:rPr>
      </w:pPr>
    </w:p>
    <w:p w14:paraId="2939D90E" w14:textId="77777777" w:rsidR="009F6D5C" w:rsidRPr="00363419" w:rsidRDefault="009F6D5C" w:rsidP="00363419">
      <w:pPr>
        <w:rPr>
          <w:color w:val="000000"/>
          <w:sz w:val="20"/>
          <w:szCs w:val="20"/>
        </w:rPr>
      </w:pPr>
      <w:r w:rsidRPr="00363419">
        <w:rPr>
          <w:color w:val="000000"/>
          <w:sz w:val="20"/>
          <w:szCs w:val="20"/>
        </w:rPr>
        <w:t>Following</w:t>
      </w:r>
      <w:r w:rsidRPr="00363419">
        <w:rPr>
          <w:color w:val="000000"/>
          <w:spacing w:val="-8"/>
          <w:sz w:val="20"/>
          <w:szCs w:val="20"/>
        </w:rPr>
        <w:t xml:space="preserve"> </w:t>
      </w:r>
      <w:r w:rsidRPr="00363419">
        <w:rPr>
          <w:color w:val="000000"/>
          <w:sz w:val="20"/>
          <w:szCs w:val="20"/>
        </w:rPr>
        <w:t>the</w:t>
      </w:r>
      <w:r w:rsidRPr="00363419">
        <w:rPr>
          <w:color w:val="000000"/>
          <w:spacing w:val="-7"/>
          <w:sz w:val="20"/>
          <w:szCs w:val="20"/>
        </w:rPr>
        <w:t xml:space="preserve"> </w:t>
      </w:r>
      <w:r w:rsidRPr="00363419">
        <w:rPr>
          <w:color w:val="000000"/>
          <w:sz w:val="20"/>
          <w:szCs w:val="20"/>
        </w:rPr>
        <w:t>termination</w:t>
      </w:r>
      <w:r w:rsidRPr="00363419">
        <w:rPr>
          <w:color w:val="000000"/>
          <w:spacing w:val="-8"/>
          <w:sz w:val="20"/>
          <w:szCs w:val="20"/>
        </w:rPr>
        <w:t xml:space="preserve"> </w:t>
      </w:r>
      <w:r w:rsidRPr="00363419">
        <w:rPr>
          <w:color w:val="000000"/>
          <w:sz w:val="20"/>
          <w:szCs w:val="20"/>
        </w:rPr>
        <w:t>of</w:t>
      </w:r>
      <w:r w:rsidRPr="00363419">
        <w:rPr>
          <w:color w:val="000000"/>
          <w:spacing w:val="-9"/>
          <w:sz w:val="20"/>
          <w:szCs w:val="20"/>
        </w:rPr>
        <w:t xml:space="preserve"> </w:t>
      </w:r>
      <w:r w:rsidRPr="00363419">
        <w:rPr>
          <w:color w:val="000000"/>
          <w:sz w:val="20"/>
          <w:szCs w:val="20"/>
        </w:rPr>
        <w:t>your</w:t>
      </w:r>
      <w:r w:rsidRPr="00363419">
        <w:rPr>
          <w:color w:val="000000"/>
          <w:spacing w:val="-7"/>
          <w:sz w:val="20"/>
          <w:szCs w:val="20"/>
        </w:rPr>
        <w:t xml:space="preserve"> </w:t>
      </w:r>
      <w:r w:rsidRPr="00363419">
        <w:rPr>
          <w:color w:val="000000"/>
          <w:sz w:val="20"/>
          <w:szCs w:val="20"/>
        </w:rPr>
        <w:t>employment,</w:t>
      </w:r>
      <w:r w:rsidRPr="00363419">
        <w:rPr>
          <w:color w:val="000000"/>
          <w:spacing w:val="-7"/>
          <w:sz w:val="20"/>
          <w:szCs w:val="20"/>
        </w:rPr>
        <w:t xml:space="preserve"> </w:t>
      </w:r>
      <w:r w:rsidRPr="00363419">
        <w:rPr>
          <w:color w:val="000000"/>
          <w:sz w:val="20"/>
          <w:szCs w:val="20"/>
        </w:rPr>
        <w:t>you</w:t>
      </w:r>
      <w:r w:rsidRPr="00363419">
        <w:rPr>
          <w:color w:val="000000"/>
          <w:spacing w:val="-8"/>
          <w:sz w:val="20"/>
          <w:szCs w:val="20"/>
        </w:rPr>
        <w:t xml:space="preserve"> </w:t>
      </w:r>
      <w:r w:rsidRPr="00363419">
        <w:rPr>
          <w:color w:val="000000"/>
          <w:sz w:val="20"/>
          <w:szCs w:val="20"/>
        </w:rPr>
        <w:t>shall</w:t>
      </w:r>
      <w:r w:rsidRPr="00363419">
        <w:rPr>
          <w:color w:val="000000"/>
          <w:spacing w:val="-7"/>
          <w:sz w:val="20"/>
          <w:szCs w:val="20"/>
        </w:rPr>
        <w:t xml:space="preserve"> </w:t>
      </w:r>
      <w:r w:rsidRPr="00363419">
        <w:rPr>
          <w:color w:val="000000"/>
          <w:sz w:val="20"/>
          <w:szCs w:val="20"/>
        </w:rPr>
        <w:t>not:</w:t>
      </w:r>
    </w:p>
    <w:p w14:paraId="2B48A78F" w14:textId="77777777" w:rsidR="009F6D5C" w:rsidRPr="00363419" w:rsidRDefault="009F6D5C" w:rsidP="00363419">
      <w:pPr>
        <w:rPr>
          <w:color w:val="000000"/>
          <w:sz w:val="20"/>
          <w:szCs w:val="20"/>
        </w:rPr>
      </w:pPr>
      <w:r w:rsidRPr="00363419">
        <w:rPr>
          <w:color w:val="000000"/>
          <w:sz w:val="20"/>
          <w:szCs w:val="20"/>
        </w:rPr>
        <w:t>For a period of six months, engage whether alone or jointly or as a principal partner, agent, director, servant</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consultant</w:t>
      </w:r>
      <w:r w:rsidRPr="00363419">
        <w:rPr>
          <w:color w:val="000000"/>
          <w:spacing w:val="-5"/>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person,</w:t>
      </w:r>
      <w:r w:rsidRPr="00363419">
        <w:rPr>
          <w:color w:val="000000"/>
          <w:spacing w:val="-4"/>
          <w:sz w:val="20"/>
          <w:szCs w:val="20"/>
        </w:rPr>
        <w:t xml:space="preserve"> </w:t>
      </w:r>
      <w:r w:rsidRPr="00363419">
        <w:rPr>
          <w:color w:val="000000"/>
          <w:sz w:val="20"/>
          <w:szCs w:val="20"/>
        </w:rPr>
        <w:t>firm</w:t>
      </w:r>
      <w:r w:rsidRPr="00363419">
        <w:rPr>
          <w:color w:val="000000"/>
          <w:spacing w:val="-8"/>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company,</w:t>
      </w:r>
      <w:r w:rsidRPr="00363419">
        <w:rPr>
          <w:color w:val="000000"/>
          <w:spacing w:val="-4"/>
          <w:sz w:val="20"/>
          <w:szCs w:val="20"/>
        </w:rPr>
        <w:t xml:space="preserve"> </w:t>
      </w:r>
      <w:r w:rsidRPr="00363419">
        <w:rPr>
          <w:color w:val="000000"/>
          <w:sz w:val="20"/>
          <w:szCs w:val="20"/>
        </w:rPr>
        <w:t>directly</w:t>
      </w:r>
      <w:r w:rsidRPr="00363419">
        <w:rPr>
          <w:color w:val="000000"/>
          <w:spacing w:val="-8"/>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indirectly,</w:t>
      </w:r>
      <w:r w:rsidRPr="00363419">
        <w:rPr>
          <w:color w:val="000000"/>
          <w:spacing w:val="-4"/>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competition</w:t>
      </w:r>
      <w:r w:rsidRPr="00363419">
        <w:rPr>
          <w:color w:val="000000"/>
          <w:spacing w:val="-5"/>
          <w:sz w:val="20"/>
          <w:szCs w:val="20"/>
        </w:rPr>
        <w:t xml:space="preserve"> </w:t>
      </w:r>
      <w:r w:rsidRPr="00363419">
        <w:rPr>
          <w:color w:val="000000"/>
          <w:sz w:val="20"/>
          <w:szCs w:val="20"/>
        </w:rPr>
        <w:t>within</w:t>
      </w:r>
      <w:r w:rsidRPr="00363419">
        <w:rPr>
          <w:color w:val="000000"/>
          <w:spacing w:val="-6"/>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pacing w:val="4"/>
          <w:sz w:val="20"/>
          <w:szCs w:val="20"/>
        </w:rPr>
        <w:t xml:space="preserve">10- </w:t>
      </w:r>
      <w:r w:rsidRPr="00363419">
        <w:rPr>
          <w:color w:val="000000"/>
          <w:sz w:val="20"/>
          <w:szCs w:val="20"/>
        </w:rPr>
        <w:t>mile radius of your normal place of work or your base branch without prior written consent of the Company.</w:t>
      </w:r>
    </w:p>
    <w:p w14:paraId="1D50D8A4" w14:textId="77777777" w:rsidR="009F6D5C" w:rsidRPr="00363419" w:rsidRDefault="009F6D5C" w:rsidP="00363419">
      <w:pPr>
        <w:rPr>
          <w:color w:val="000000"/>
          <w:sz w:val="20"/>
          <w:szCs w:val="20"/>
        </w:rPr>
      </w:pPr>
      <w:r w:rsidRPr="00363419">
        <w:rPr>
          <w:color w:val="000000"/>
          <w:sz w:val="20"/>
          <w:szCs w:val="20"/>
        </w:rPr>
        <w:t>For</w:t>
      </w:r>
      <w:r w:rsidRPr="00363419">
        <w:rPr>
          <w:color w:val="000000"/>
          <w:spacing w:val="-4"/>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z w:val="20"/>
          <w:szCs w:val="20"/>
        </w:rPr>
        <w:t>period</w:t>
      </w:r>
      <w:r w:rsidRPr="00363419">
        <w:rPr>
          <w:color w:val="000000"/>
          <w:spacing w:val="-3"/>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six</w:t>
      </w:r>
      <w:r w:rsidRPr="00363419">
        <w:rPr>
          <w:color w:val="000000"/>
          <w:spacing w:val="-6"/>
          <w:sz w:val="20"/>
          <w:szCs w:val="20"/>
        </w:rPr>
        <w:t xml:space="preserve"> </w:t>
      </w:r>
      <w:r w:rsidRPr="00363419">
        <w:rPr>
          <w:color w:val="000000"/>
          <w:sz w:val="20"/>
          <w:szCs w:val="20"/>
        </w:rPr>
        <w:t>months,</w:t>
      </w:r>
      <w:r w:rsidRPr="00363419">
        <w:rPr>
          <w:color w:val="000000"/>
          <w:spacing w:val="-4"/>
          <w:sz w:val="20"/>
          <w:szCs w:val="20"/>
        </w:rPr>
        <w:t xml:space="preserve"> </w:t>
      </w:r>
      <w:r w:rsidRPr="00363419">
        <w:rPr>
          <w:color w:val="000000"/>
          <w:sz w:val="20"/>
          <w:szCs w:val="20"/>
        </w:rPr>
        <w:t>solicit</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deal)</w:t>
      </w:r>
      <w:r w:rsidRPr="00363419">
        <w:rPr>
          <w:color w:val="000000"/>
          <w:spacing w:val="-4"/>
          <w:sz w:val="20"/>
          <w:szCs w:val="20"/>
        </w:rPr>
        <w:t xml:space="preserve"> </w:t>
      </w:r>
      <w:r w:rsidRPr="00363419">
        <w:rPr>
          <w:color w:val="000000"/>
          <w:sz w:val="20"/>
          <w:szCs w:val="20"/>
        </w:rPr>
        <w:t>with</w:t>
      </w:r>
      <w:r w:rsidRPr="00363419">
        <w:rPr>
          <w:color w:val="000000"/>
          <w:spacing w:val="-6"/>
          <w:sz w:val="20"/>
          <w:szCs w:val="20"/>
        </w:rPr>
        <w:t xml:space="preserve"> </w:t>
      </w:r>
      <w:r w:rsidRPr="00363419">
        <w:rPr>
          <w:color w:val="000000"/>
          <w:sz w:val="20"/>
          <w:szCs w:val="20"/>
        </w:rPr>
        <w:t>any</w:t>
      </w:r>
      <w:r w:rsidRPr="00363419">
        <w:rPr>
          <w:color w:val="000000"/>
          <w:spacing w:val="-7"/>
          <w:sz w:val="20"/>
          <w:szCs w:val="20"/>
        </w:rPr>
        <w:t xml:space="preserve"> </w:t>
      </w:r>
      <w:r w:rsidRPr="00363419">
        <w:rPr>
          <w:color w:val="000000"/>
          <w:sz w:val="20"/>
          <w:szCs w:val="20"/>
        </w:rPr>
        <w:t>person,</w:t>
      </w:r>
      <w:r w:rsidRPr="00363419">
        <w:rPr>
          <w:color w:val="000000"/>
          <w:spacing w:val="-4"/>
          <w:sz w:val="20"/>
          <w:szCs w:val="20"/>
        </w:rPr>
        <w:t xml:space="preserve"> </w:t>
      </w:r>
      <w:r w:rsidRPr="00363419">
        <w:rPr>
          <w:color w:val="000000"/>
          <w:sz w:val="20"/>
          <w:szCs w:val="20"/>
        </w:rPr>
        <w:t>firm</w:t>
      </w:r>
      <w:r w:rsidRPr="00363419">
        <w:rPr>
          <w:color w:val="000000"/>
          <w:spacing w:val="-7"/>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company,</w:t>
      </w:r>
      <w:r w:rsidRPr="00363419">
        <w:rPr>
          <w:color w:val="000000"/>
          <w:spacing w:val="-4"/>
          <w:sz w:val="20"/>
          <w:szCs w:val="20"/>
        </w:rPr>
        <w:t xml:space="preserve"> </w:t>
      </w:r>
      <w:r w:rsidRPr="00363419">
        <w:rPr>
          <w:color w:val="000000"/>
          <w:spacing w:val="-3"/>
          <w:sz w:val="20"/>
          <w:szCs w:val="20"/>
        </w:rPr>
        <w:t xml:space="preserve">who </w:t>
      </w:r>
      <w:r w:rsidRPr="00363419">
        <w:rPr>
          <w:color w:val="000000"/>
          <w:sz w:val="20"/>
          <w:szCs w:val="20"/>
        </w:rPr>
        <w:t>was,</w:t>
      </w:r>
      <w:r w:rsidRPr="00363419">
        <w:rPr>
          <w:color w:val="000000"/>
          <w:spacing w:val="-4"/>
          <w:sz w:val="20"/>
          <w:szCs w:val="20"/>
        </w:rPr>
        <w:t xml:space="preserve"> </w:t>
      </w:r>
      <w:r w:rsidRPr="00363419">
        <w:rPr>
          <w:color w:val="000000"/>
          <w:sz w:val="20"/>
          <w:szCs w:val="20"/>
        </w:rPr>
        <w:t>within</w:t>
      </w:r>
      <w:r w:rsidRPr="00363419">
        <w:rPr>
          <w:color w:val="000000"/>
          <w:spacing w:val="-6"/>
          <w:sz w:val="20"/>
          <w:szCs w:val="20"/>
        </w:rPr>
        <w:t xml:space="preserve"> </w:t>
      </w:r>
      <w:r w:rsidRPr="00363419">
        <w:rPr>
          <w:color w:val="000000"/>
          <w:sz w:val="20"/>
          <w:szCs w:val="20"/>
        </w:rPr>
        <w:t>six</w:t>
      </w:r>
      <w:r w:rsidRPr="00363419">
        <w:rPr>
          <w:color w:val="000000"/>
          <w:spacing w:val="-6"/>
          <w:sz w:val="20"/>
          <w:szCs w:val="20"/>
        </w:rPr>
        <w:t xml:space="preserve"> </w:t>
      </w:r>
      <w:r w:rsidRPr="00363419">
        <w:rPr>
          <w:color w:val="000000"/>
          <w:sz w:val="20"/>
          <w:szCs w:val="20"/>
        </w:rPr>
        <w:t>months prior to the termination of your employment, a customer or supplier of the Company, provided that this restriction shall only apply to customers or suppliers with whom you have had personal dealings or direct management responsibilities,</w:t>
      </w:r>
      <w:r w:rsidRPr="00363419">
        <w:rPr>
          <w:color w:val="000000"/>
          <w:spacing w:val="-26"/>
          <w:sz w:val="20"/>
          <w:szCs w:val="20"/>
        </w:rPr>
        <w:t xml:space="preserve"> </w:t>
      </w:r>
      <w:r w:rsidRPr="00363419">
        <w:rPr>
          <w:color w:val="000000"/>
          <w:sz w:val="20"/>
          <w:szCs w:val="20"/>
        </w:rPr>
        <w:t>and</w:t>
      </w:r>
    </w:p>
    <w:p w14:paraId="4193CE31" w14:textId="77777777" w:rsidR="009F6D5C" w:rsidRPr="00363419" w:rsidRDefault="009F6D5C" w:rsidP="00363419">
      <w:pPr>
        <w:rPr>
          <w:color w:val="000000"/>
          <w:sz w:val="20"/>
          <w:szCs w:val="20"/>
        </w:rPr>
      </w:pPr>
      <w:r w:rsidRPr="00363419">
        <w:rPr>
          <w:color w:val="000000"/>
          <w:sz w:val="20"/>
          <w:szCs w:val="20"/>
        </w:rPr>
        <w:t>For</w:t>
      </w:r>
      <w:r w:rsidRPr="00363419">
        <w:rPr>
          <w:color w:val="000000"/>
          <w:spacing w:val="-4"/>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z w:val="20"/>
          <w:szCs w:val="20"/>
        </w:rPr>
        <w:t>period</w:t>
      </w:r>
      <w:r w:rsidRPr="00363419">
        <w:rPr>
          <w:color w:val="000000"/>
          <w:spacing w:val="-3"/>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six</w:t>
      </w:r>
      <w:r w:rsidRPr="00363419">
        <w:rPr>
          <w:color w:val="000000"/>
          <w:spacing w:val="-6"/>
          <w:sz w:val="20"/>
          <w:szCs w:val="20"/>
        </w:rPr>
        <w:t xml:space="preserve"> </w:t>
      </w:r>
      <w:r w:rsidRPr="00363419">
        <w:rPr>
          <w:color w:val="000000"/>
          <w:sz w:val="20"/>
          <w:szCs w:val="20"/>
        </w:rPr>
        <w:t>months,</w:t>
      </w:r>
      <w:r w:rsidRPr="00363419">
        <w:rPr>
          <w:color w:val="000000"/>
          <w:spacing w:val="-4"/>
          <w:sz w:val="20"/>
          <w:szCs w:val="20"/>
        </w:rPr>
        <w:t xml:space="preserve"> </w:t>
      </w:r>
      <w:r w:rsidRPr="00363419">
        <w:rPr>
          <w:color w:val="000000"/>
          <w:sz w:val="20"/>
          <w:szCs w:val="20"/>
        </w:rPr>
        <w:t>endeavour</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entice</w:t>
      </w:r>
      <w:r w:rsidRPr="00363419">
        <w:rPr>
          <w:color w:val="000000"/>
          <w:spacing w:val="-4"/>
          <w:sz w:val="20"/>
          <w:szCs w:val="20"/>
        </w:rPr>
        <w:t xml:space="preserve"> </w:t>
      </w:r>
      <w:r w:rsidRPr="00363419">
        <w:rPr>
          <w:color w:val="000000"/>
          <w:sz w:val="20"/>
          <w:szCs w:val="20"/>
        </w:rPr>
        <w:t>away</w:t>
      </w:r>
      <w:r w:rsidRPr="00363419">
        <w:rPr>
          <w:color w:val="000000"/>
          <w:spacing w:val="-7"/>
          <w:sz w:val="20"/>
          <w:szCs w:val="20"/>
        </w:rPr>
        <w:t xml:space="preserve"> </w:t>
      </w:r>
      <w:r w:rsidRPr="00363419">
        <w:rPr>
          <w:color w:val="000000"/>
          <w:sz w:val="20"/>
          <w:szCs w:val="20"/>
        </w:rPr>
        <w:t>from</w:t>
      </w:r>
      <w:r w:rsidRPr="00363419">
        <w:rPr>
          <w:color w:val="000000"/>
          <w:spacing w:val="-8"/>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Company,</w:t>
      </w:r>
      <w:r w:rsidRPr="00363419">
        <w:rPr>
          <w:color w:val="000000"/>
          <w:spacing w:val="-4"/>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colleague</w:t>
      </w:r>
      <w:r w:rsidRPr="00363419">
        <w:rPr>
          <w:color w:val="000000"/>
          <w:spacing w:val="-4"/>
          <w:sz w:val="20"/>
          <w:szCs w:val="20"/>
        </w:rPr>
        <w:t xml:space="preserve"> </w:t>
      </w:r>
      <w:r w:rsidRPr="00363419">
        <w:rPr>
          <w:color w:val="000000"/>
          <w:sz w:val="20"/>
          <w:szCs w:val="20"/>
        </w:rPr>
        <w:t>(employee)</w:t>
      </w:r>
      <w:r w:rsidRPr="00363419">
        <w:rPr>
          <w:color w:val="000000"/>
          <w:spacing w:val="-4"/>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 xml:space="preserve">the Company </w:t>
      </w:r>
      <w:r w:rsidRPr="00363419">
        <w:rPr>
          <w:color w:val="000000"/>
          <w:spacing w:val="-3"/>
          <w:sz w:val="20"/>
          <w:szCs w:val="20"/>
        </w:rPr>
        <w:t xml:space="preserve">who </w:t>
      </w:r>
      <w:r w:rsidRPr="00363419">
        <w:rPr>
          <w:color w:val="000000"/>
          <w:sz w:val="20"/>
          <w:szCs w:val="20"/>
        </w:rPr>
        <w:t>was employed by the Company at the time of the termination of your employment, provided that this restriction shall only apply to those colleagues (employees) with whom you have worked</w:t>
      </w:r>
      <w:r w:rsidRPr="00363419">
        <w:rPr>
          <w:color w:val="000000"/>
          <w:spacing w:val="-4"/>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managed</w:t>
      </w:r>
      <w:r w:rsidRPr="00363419">
        <w:rPr>
          <w:color w:val="000000"/>
          <w:spacing w:val="-4"/>
          <w:sz w:val="20"/>
          <w:szCs w:val="20"/>
        </w:rPr>
        <w:t xml:space="preserve"> </w:t>
      </w:r>
      <w:r w:rsidRPr="00363419">
        <w:rPr>
          <w:color w:val="000000"/>
          <w:sz w:val="20"/>
          <w:szCs w:val="20"/>
        </w:rPr>
        <w:t>in</w:t>
      </w:r>
      <w:r w:rsidRPr="00363419">
        <w:rPr>
          <w:color w:val="000000"/>
          <w:spacing w:val="-7"/>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last</w:t>
      </w:r>
      <w:r w:rsidRPr="00363419">
        <w:rPr>
          <w:color w:val="000000"/>
          <w:spacing w:val="-6"/>
          <w:sz w:val="20"/>
          <w:szCs w:val="20"/>
        </w:rPr>
        <w:t xml:space="preserve"> </w:t>
      </w:r>
      <w:r w:rsidRPr="00363419">
        <w:rPr>
          <w:color w:val="000000"/>
          <w:sz w:val="20"/>
          <w:szCs w:val="20"/>
        </w:rPr>
        <w:t>six</w:t>
      </w:r>
      <w:r w:rsidRPr="00363419">
        <w:rPr>
          <w:color w:val="000000"/>
          <w:spacing w:val="-7"/>
          <w:sz w:val="20"/>
          <w:szCs w:val="20"/>
        </w:rPr>
        <w:t xml:space="preserve"> </w:t>
      </w:r>
      <w:r w:rsidRPr="00363419">
        <w:rPr>
          <w:color w:val="000000"/>
          <w:sz w:val="20"/>
          <w:szCs w:val="20"/>
        </w:rPr>
        <w:t>months</w:t>
      </w:r>
      <w:r w:rsidRPr="00363419">
        <w:rPr>
          <w:color w:val="000000"/>
          <w:spacing w:val="-6"/>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your</w:t>
      </w:r>
      <w:r w:rsidRPr="00363419">
        <w:rPr>
          <w:color w:val="000000"/>
          <w:spacing w:val="-5"/>
          <w:sz w:val="20"/>
          <w:szCs w:val="20"/>
        </w:rPr>
        <w:t xml:space="preserve"> </w:t>
      </w:r>
      <w:r w:rsidRPr="00363419">
        <w:rPr>
          <w:color w:val="000000"/>
          <w:sz w:val="20"/>
          <w:szCs w:val="20"/>
        </w:rPr>
        <w:t>employment</w:t>
      </w:r>
      <w:r w:rsidRPr="00363419">
        <w:rPr>
          <w:color w:val="000000"/>
          <w:spacing w:val="-6"/>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shall</w:t>
      </w:r>
      <w:r w:rsidRPr="00363419">
        <w:rPr>
          <w:color w:val="000000"/>
          <w:spacing w:val="-5"/>
          <w:sz w:val="20"/>
          <w:szCs w:val="20"/>
        </w:rPr>
        <w:t xml:space="preserve"> </w:t>
      </w:r>
      <w:r w:rsidRPr="00363419">
        <w:rPr>
          <w:color w:val="000000"/>
          <w:sz w:val="20"/>
          <w:szCs w:val="20"/>
        </w:rPr>
        <w:t>not</w:t>
      </w:r>
      <w:r w:rsidRPr="00363419">
        <w:rPr>
          <w:color w:val="000000"/>
          <w:spacing w:val="-6"/>
          <w:sz w:val="20"/>
          <w:szCs w:val="20"/>
        </w:rPr>
        <w:t xml:space="preserve"> </w:t>
      </w:r>
      <w:r w:rsidRPr="00363419">
        <w:rPr>
          <w:color w:val="000000"/>
          <w:sz w:val="20"/>
          <w:szCs w:val="20"/>
        </w:rPr>
        <w:t>apply</w:t>
      </w:r>
      <w:r w:rsidRPr="00363419">
        <w:rPr>
          <w:color w:val="000000"/>
          <w:spacing w:val="-9"/>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anyone</w:t>
      </w:r>
      <w:r w:rsidRPr="00363419">
        <w:rPr>
          <w:color w:val="000000"/>
          <w:spacing w:val="-5"/>
          <w:sz w:val="20"/>
          <w:szCs w:val="20"/>
        </w:rPr>
        <w:t xml:space="preserve"> </w:t>
      </w:r>
      <w:r w:rsidRPr="00363419">
        <w:rPr>
          <w:color w:val="000000"/>
          <w:sz w:val="20"/>
          <w:szCs w:val="20"/>
        </w:rPr>
        <w:t>employed</w:t>
      </w:r>
      <w:r w:rsidRPr="00363419">
        <w:rPr>
          <w:color w:val="000000"/>
          <w:spacing w:val="-4"/>
          <w:sz w:val="20"/>
          <w:szCs w:val="20"/>
        </w:rPr>
        <w:t xml:space="preserve"> </w:t>
      </w:r>
      <w:r w:rsidRPr="00363419">
        <w:rPr>
          <w:color w:val="000000"/>
          <w:sz w:val="20"/>
          <w:szCs w:val="20"/>
        </w:rPr>
        <w:t>in a secretarial or administrative</w:t>
      </w:r>
      <w:r w:rsidRPr="00363419">
        <w:rPr>
          <w:color w:val="000000"/>
          <w:spacing w:val="-22"/>
          <w:sz w:val="20"/>
          <w:szCs w:val="20"/>
        </w:rPr>
        <w:t xml:space="preserve"> </w:t>
      </w:r>
      <w:r w:rsidRPr="00363419">
        <w:rPr>
          <w:color w:val="000000"/>
          <w:sz w:val="20"/>
          <w:szCs w:val="20"/>
        </w:rPr>
        <w:t>capacity.</w:t>
      </w:r>
    </w:p>
    <w:p w14:paraId="5E59F3A2" w14:textId="77777777" w:rsidR="009F6D5C" w:rsidRPr="00363419" w:rsidRDefault="009F6D5C" w:rsidP="00363419">
      <w:pPr>
        <w:rPr>
          <w:sz w:val="20"/>
          <w:szCs w:val="20"/>
        </w:rPr>
      </w:pPr>
    </w:p>
    <w:p w14:paraId="3BE472C8" w14:textId="77777777" w:rsidR="009F6D5C" w:rsidRPr="00363419" w:rsidRDefault="009F6D5C" w:rsidP="00363419">
      <w:pPr>
        <w:rPr>
          <w:color w:val="000000"/>
          <w:sz w:val="20"/>
          <w:szCs w:val="20"/>
        </w:rPr>
      </w:pPr>
      <w:r w:rsidRPr="00363419">
        <w:rPr>
          <w:color w:val="000000"/>
          <w:sz w:val="20"/>
          <w:szCs w:val="20"/>
        </w:rPr>
        <w:t>I</w:t>
      </w:r>
      <w:r w:rsidRPr="00363419">
        <w:rPr>
          <w:color w:val="000000"/>
          <w:spacing w:val="-5"/>
          <w:sz w:val="20"/>
          <w:szCs w:val="20"/>
        </w:rPr>
        <w:t xml:space="preserve"> </w:t>
      </w:r>
      <w:r w:rsidRPr="00363419">
        <w:rPr>
          <w:color w:val="000000"/>
          <w:sz w:val="20"/>
          <w:szCs w:val="20"/>
        </w:rPr>
        <w:t>understand</w:t>
      </w:r>
      <w:r w:rsidRPr="00363419">
        <w:rPr>
          <w:color w:val="000000"/>
          <w:spacing w:val="-4"/>
          <w:sz w:val="20"/>
          <w:szCs w:val="20"/>
        </w:rPr>
        <w:t xml:space="preserve"> </w:t>
      </w:r>
      <w:r w:rsidRPr="00363419">
        <w:rPr>
          <w:color w:val="000000"/>
          <w:sz w:val="20"/>
          <w:szCs w:val="20"/>
        </w:rPr>
        <w:t>that</w:t>
      </w:r>
      <w:r w:rsidRPr="00363419">
        <w:rPr>
          <w:color w:val="000000"/>
          <w:spacing w:val="-4"/>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breach</w:t>
      </w:r>
      <w:r w:rsidRPr="00363419">
        <w:rPr>
          <w:color w:val="000000"/>
          <w:spacing w:val="-6"/>
          <w:sz w:val="20"/>
          <w:szCs w:val="20"/>
        </w:rPr>
        <w:t xml:space="preserve"> </w:t>
      </w:r>
      <w:r w:rsidRPr="00363419">
        <w:rPr>
          <w:color w:val="000000"/>
          <w:sz w:val="20"/>
          <w:szCs w:val="20"/>
        </w:rPr>
        <w:t>by</w:t>
      </w:r>
      <w:r w:rsidRPr="00363419">
        <w:rPr>
          <w:color w:val="000000"/>
          <w:spacing w:val="-8"/>
          <w:sz w:val="20"/>
          <w:szCs w:val="20"/>
        </w:rPr>
        <w:t xml:space="preserve"> </w:t>
      </w:r>
      <w:r w:rsidRPr="00363419">
        <w:rPr>
          <w:color w:val="000000"/>
          <w:sz w:val="20"/>
          <w:szCs w:val="20"/>
        </w:rPr>
        <w:t>me</w:t>
      </w:r>
      <w:r w:rsidRPr="00363419">
        <w:rPr>
          <w:color w:val="000000"/>
          <w:spacing w:val="-5"/>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these</w:t>
      </w:r>
      <w:r w:rsidRPr="00363419">
        <w:rPr>
          <w:color w:val="000000"/>
          <w:spacing w:val="-5"/>
          <w:sz w:val="20"/>
          <w:szCs w:val="20"/>
        </w:rPr>
        <w:t xml:space="preserve"> </w:t>
      </w:r>
      <w:r w:rsidRPr="00363419">
        <w:rPr>
          <w:color w:val="000000"/>
          <w:sz w:val="20"/>
          <w:szCs w:val="20"/>
        </w:rPr>
        <w:t>Undertakings</w:t>
      </w:r>
      <w:r w:rsidRPr="00363419">
        <w:rPr>
          <w:color w:val="000000"/>
          <w:spacing w:val="-6"/>
          <w:sz w:val="20"/>
          <w:szCs w:val="20"/>
        </w:rPr>
        <w:t xml:space="preserve"> </w:t>
      </w:r>
      <w:r w:rsidRPr="00363419">
        <w:rPr>
          <w:color w:val="000000"/>
          <w:sz w:val="20"/>
          <w:szCs w:val="20"/>
        </w:rPr>
        <w:t>will</w:t>
      </w:r>
      <w:r w:rsidRPr="00363419">
        <w:rPr>
          <w:color w:val="000000"/>
          <w:spacing w:val="-6"/>
          <w:sz w:val="20"/>
          <w:szCs w:val="20"/>
        </w:rPr>
        <w:t xml:space="preserve"> </w:t>
      </w:r>
      <w:r w:rsidRPr="00363419">
        <w:rPr>
          <w:color w:val="000000"/>
          <w:sz w:val="20"/>
          <w:szCs w:val="20"/>
        </w:rPr>
        <w:t>result</w:t>
      </w:r>
      <w:r w:rsidRPr="00363419">
        <w:rPr>
          <w:color w:val="000000"/>
          <w:spacing w:val="-6"/>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my</w:t>
      </w:r>
      <w:r w:rsidRPr="00363419">
        <w:rPr>
          <w:color w:val="000000"/>
          <w:spacing w:val="-8"/>
          <w:sz w:val="20"/>
          <w:szCs w:val="20"/>
        </w:rPr>
        <w:t xml:space="preserve"> </w:t>
      </w:r>
      <w:r w:rsidRPr="00363419">
        <w:rPr>
          <w:color w:val="000000"/>
          <w:sz w:val="20"/>
          <w:szCs w:val="20"/>
        </w:rPr>
        <w:t>summary</w:t>
      </w:r>
      <w:r w:rsidRPr="00363419">
        <w:rPr>
          <w:color w:val="000000"/>
          <w:spacing w:val="-8"/>
          <w:sz w:val="20"/>
          <w:szCs w:val="20"/>
        </w:rPr>
        <w:t xml:space="preserve"> </w:t>
      </w:r>
      <w:r w:rsidRPr="00363419">
        <w:rPr>
          <w:color w:val="000000"/>
          <w:sz w:val="20"/>
          <w:szCs w:val="20"/>
        </w:rPr>
        <w:t>dismissal.</w:t>
      </w:r>
      <w:r w:rsidRPr="00363419">
        <w:rPr>
          <w:color w:val="000000"/>
          <w:spacing w:val="-5"/>
          <w:sz w:val="20"/>
          <w:szCs w:val="20"/>
        </w:rPr>
        <w:t xml:space="preserve"> </w:t>
      </w:r>
      <w:r w:rsidRPr="00363419">
        <w:rPr>
          <w:color w:val="000000"/>
          <w:sz w:val="20"/>
          <w:szCs w:val="20"/>
        </w:rPr>
        <w:t>I</w:t>
      </w:r>
      <w:r w:rsidRPr="00363419">
        <w:rPr>
          <w:color w:val="000000"/>
          <w:spacing w:val="-5"/>
          <w:sz w:val="20"/>
          <w:szCs w:val="20"/>
        </w:rPr>
        <w:t xml:space="preserve"> </w:t>
      </w:r>
      <w:r w:rsidRPr="00363419">
        <w:rPr>
          <w:color w:val="000000"/>
          <w:sz w:val="20"/>
          <w:szCs w:val="20"/>
        </w:rPr>
        <w:t>further</w:t>
      </w:r>
      <w:r w:rsidRPr="00363419">
        <w:rPr>
          <w:color w:val="000000"/>
          <w:spacing w:val="-4"/>
          <w:sz w:val="20"/>
          <w:szCs w:val="20"/>
        </w:rPr>
        <w:t xml:space="preserve"> </w:t>
      </w:r>
      <w:r w:rsidRPr="00363419">
        <w:rPr>
          <w:color w:val="000000"/>
          <w:sz w:val="20"/>
          <w:szCs w:val="20"/>
        </w:rPr>
        <w:t>agree</w:t>
      </w:r>
      <w:r w:rsidRPr="00363419">
        <w:rPr>
          <w:color w:val="000000"/>
          <w:spacing w:val="-5"/>
          <w:sz w:val="20"/>
          <w:szCs w:val="20"/>
        </w:rPr>
        <w:t xml:space="preserve"> </w:t>
      </w:r>
      <w:r w:rsidRPr="00363419">
        <w:rPr>
          <w:color w:val="000000"/>
          <w:sz w:val="20"/>
          <w:szCs w:val="20"/>
        </w:rPr>
        <w:t>that</w:t>
      </w:r>
      <w:r w:rsidRPr="00363419">
        <w:rPr>
          <w:color w:val="000000"/>
          <w:spacing w:val="-5"/>
          <w:sz w:val="20"/>
          <w:szCs w:val="20"/>
        </w:rPr>
        <w:t xml:space="preserve"> </w:t>
      </w:r>
      <w:r w:rsidRPr="00363419">
        <w:rPr>
          <w:color w:val="000000"/>
          <w:sz w:val="20"/>
          <w:szCs w:val="20"/>
        </w:rPr>
        <w:t>any breach by me of these Undertakings will result in a financial and/or reputational loss to you and that I accept full liability for compensating you for such losses and any expenses incurred by you or others in enforcing these Undertakings.</w:t>
      </w:r>
    </w:p>
    <w:p w14:paraId="46142FD5" w14:textId="77777777" w:rsidR="009F6D5C" w:rsidRPr="00363419" w:rsidRDefault="009F6D5C" w:rsidP="00363419">
      <w:pPr>
        <w:rPr>
          <w:sz w:val="20"/>
          <w:szCs w:val="20"/>
        </w:rPr>
      </w:pPr>
    </w:p>
    <w:p w14:paraId="0F7BDBAB" w14:textId="77777777" w:rsidR="009F6D5C" w:rsidRPr="00363419" w:rsidRDefault="009F6D5C" w:rsidP="00363419">
      <w:pPr>
        <w:rPr>
          <w:sz w:val="20"/>
          <w:szCs w:val="20"/>
        </w:rPr>
      </w:pPr>
    </w:p>
    <w:p w14:paraId="1DA6E812" w14:textId="77777777" w:rsidR="009F6D5C" w:rsidRPr="00363419" w:rsidRDefault="009F6D5C" w:rsidP="00363419">
      <w:pPr>
        <w:rPr>
          <w:sz w:val="20"/>
          <w:szCs w:val="20"/>
        </w:rPr>
      </w:pPr>
    </w:p>
    <w:p w14:paraId="2721AFD1" w14:textId="77777777" w:rsidR="009F6D5C" w:rsidRPr="00363419" w:rsidRDefault="009F6D5C" w:rsidP="00363419">
      <w:pPr>
        <w:rPr>
          <w:sz w:val="20"/>
          <w:szCs w:val="20"/>
        </w:rPr>
      </w:pPr>
    </w:p>
    <w:p w14:paraId="52629E05" w14:textId="56AC686C" w:rsidR="009F6D5C" w:rsidRPr="00572EFE" w:rsidRDefault="009F6D5C" w:rsidP="00363419">
      <w:pPr>
        <w:rPr>
          <w:spacing w:val="-1"/>
          <w:sz w:val="20"/>
          <w:szCs w:val="20"/>
        </w:rPr>
      </w:pPr>
      <w:r w:rsidRPr="00363419">
        <w:rPr>
          <w:spacing w:val="-1"/>
          <w:sz w:val="20"/>
          <w:szCs w:val="20"/>
        </w:rPr>
        <w:t>Signed</w:t>
      </w:r>
      <w:r w:rsidR="00817E8C">
        <w:rPr>
          <w:spacing w:val="-1"/>
          <w:sz w:val="20"/>
          <w:szCs w:val="20"/>
        </w:rPr>
        <w:tab/>
      </w:r>
      <w:r w:rsidR="00817E8C" w:rsidRPr="00817E8C">
        <w:rPr>
          <w:color w:val="FF0000"/>
          <w:spacing w:val="-1"/>
          <w:sz w:val="20"/>
          <w:szCs w:val="20"/>
        </w:rPr>
        <w:t>X</w:t>
      </w:r>
      <w:r w:rsidRPr="00363419">
        <w:rPr>
          <w:spacing w:val="-1"/>
          <w:sz w:val="20"/>
          <w:szCs w:val="20"/>
        </w:rPr>
        <w:t>............................................</w:t>
      </w:r>
      <w:r w:rsidR="00A26258" w:rsidRPr="00A26258">
        <w:rPr>
          <w:w w:val="95"/>
          <w:sz w:val="20"/>
          <w:szCs w:val="20"/>
        </w:rPr>
        <w:t xml:space="preserve"> </w:t>
      </w:r>
      <w:r w:rsidR="00A26258">
        <w:rPr>
          <w:w w:val="95"/>
          <w:sz w:val="20"/>
          <w:szCs w:val="20"/>
        </w:rPr>
        <w:tab/>
      </w:r>
      <w:r w:rsidR="00A26258">
        <w:rPr>
          <w:w w:val="95"/>
          <w:sz w:val="20"/>
          <w:szCs w:val="20"/>
        </w:rPr>
        <w:tab/>
      </w:r>
      <w:r w:rsidR="00A26258" w:rsidRPr="00363419">
        <w:rPr>
          <w:sz w:val="20"/>
          <w:szCs w:val="20"/>
        </w:rPr>
        <w:t>Print</w:t>
      </w:r>
      <w:r w:rsidR="00A26258" w:rsidRPr="00363419">
        <w:rPr>
          <w:spacing w:val="-22"/>
          <w:sz w:val="20"/>
          <w:szCs w:val="20"/>
        </w:rPr>
        <w:t xml:space="preserve"> </w:t>
      </w:r>
      <w:r w:rsidR="00A26258" w:rsidRPr="00363419">
        <w:rPr>
          <w:sz w:val="20"/>
          <w:szCs w:val="20"/>
        </w:rPr>
        <w:t>Name</w:t>
      </w:r>
      <w:r w:rsidR="00A26258">
        <w:rPr>
          <w:sz w:val="20"/>
          <w:szCs w:val="20"/>
        </w:rPr>
        <w:tab/>
      </w:r>
      <w:r w:rsidR="00A26258" w:rsidRPr="00ED77DB">
        <w:rPr>
          <w:color w:val="FF0000"/>
          <w:sz w:val="20"/>
          <w:szCs w:val="20"/>
        </w:rPr>
        <w:t>&lt;&lt;</w:t>
      </w:r>
      <w:r w:rsidR="00A26258">
        <w:rPr>
          <w:color w:val="FF0000"/>
          <w:sz w:val="20"/>
          <w:szCs w:val="20"/>
        </w:rPr>
        <w:t xml:space="preserve">employee </w:t>
      </w:r>
      <w:r w:rsidR="00A26258" w:rsidRPr="00ED77DB">
        <w:rPr>
          <w:color w:val="FF0000"/>
          <w:sz w:val="20"/>
          <w:szCs w:val="20"/>
        </w:rPr>
        <w:t>name&gt;&gt;</w:t>
      </w:r>
      <w:r w:rsidR="00A26258">
        <w:rPr>
          <w:color w:val="FF0000"/>
          <w:sz w:val="20"/>
          <w:szCs w:val="20"/>
        </w:rPr>
        <w:tab/>
      </w:r>
      <w:r w:rsidR="00A26258" w:rsidRPr="00363419">
        <w:rPr>
          <w:sz w:val="20"/>
          <w:szCs w:val="20"/>
        </w:rPr>
        <w:t>Dated</w:t>
      </w:r>
      <w:r w:rsidR="00A26258">
        <w:rPr>
          <w:sz w:val="20"/>
          <w:szCs w:val="20"/>
        </w:rPr>
        <w:tab/>
      </w:r>
      <w:r w:rsidR="00A26258" w:rsidRPr="00E451EF">
        <w:rPr>
          <w:color w:val="FF0000"/>
          <w:sz w:val="20"/>
          <w:szCs w:val="20"/>
        </w:rPr>
        <w:t>&lt;&lt;today’s date&gt;&gt;</w:t>
      </w:r>
    </w:p>
    <w:sectPr w:rsidR="009F6D5C" w:rsidRPr="00572EFE" w:rsidSect="003B60AB">
      <w:pgSz w:w="11910" w:h="16850"/>
      <w:pgMar w:top="1701" w:right="567" w:bottom="851" w:left="851" w:header="284" w:footer="522" w:gutter="0"/>
      <w:cols w:space="720" w:equalWidth="0">
        <w:col w:w="10323"/>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A5313" w14:textId="77777777" w:rsidR="00D67D39" w:rsidRDefault="00D67D39">
      <w:r>
        <w:separator/>
      </w:r>
    </w:p>
  </w:endnote>
  <w:endnote w:type="continuationSeparator" w:id="0">
    <w:p w14:paraId="251D57AE" w14:textId="77777777" w:rsidR="00D67D39" w:rsidRDefault="00D6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FCF95" w14:textId="77777777" w:rsidR="009F6D5C" w:rsidRDefault="005D00F3">
    <w:pPr>
      <w:pStyle w:val="BodyText"/>
      <w:kinsoku w:val="0"/>
      <w:overflowPunct w:val="0"/>
      <w:spacing w:line="14" w:lineRule="auto"/>
      <w:ind w:left="0" w:firstLine="0"/>
    </w:pPr>
    <w:r>
      <w:rPr>
        <w:noProof/>
      </w:rPr>
      <mc:AlternateContent>
        <mc:Choice Requires="wps">
          <w:drawing>
            <wp:anchor distT="0" distB="0" distL="114300" distR="114300" simplePos="0" relativeHeight="251661312" behindDoc="1" locked="0" layoutInCell="0" allowOverlap="1" wp14:anchorId="05C0DA3C" wp14:editId="5280F2C8">
              <wp:simplePos x="0" y="0"/>
              <wp:positionH relativeFrom="page">
                <wp:posOffset>708025</wp:posOffset>
              </wp:positionH>
              <wp:positionV relativeFrom="page">
                <wp:posOffset>10221595</wp:posOffset>
              </wp:positionV>
              <wp:extent cx="57150" cy="152400"/>
              <wp:effectExtent l="0" t="0" r="0" b="0"/>
              <wp:wrapNone/>
              <wp:docPr id="170781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77A0E" w14:textId="77777777" w:rsidR="009F6D5C" w:rsidRDefault="009F6D5C">
                          <w:pPr>
                            <w:pStyle w:val="BodyText"/>
                            <w:kinsoku w:val="0"/>
                            <w:overflowPunct w:val="0"/>
                            <w:spacing w:line="224" w:lineRule="exact"/>
                            <w:ind w:left="20" w:firstLine="0"/>
                            <w:rPr>
                              <w:color w:val="000000"/>
                            </w:rPr>
                          </w:pPr>
                          <w:r>
                            <w:rPr>
                              <w:color w:val="0000FF"/>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C0DA3C" id="_x0000_t202" coordsize="21600,21600" o:spt="202" path="m,l,21600r21600,l21600,xe">
              <v:stroke joinstyle="miter"/>
              <v:path gradientshapeok="t" o:connecttype="rect"/>
            </v:shapetype>
            <v:shape id="Text Box 2" o:spid="_x0000_s1027" type="#_x0000_t202" style="position:absolute;margin-left:55.75pt;margin-top:804.85pt;width:4.5pt;height:1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" o:allowincell="f" filled="f" stroked="f">
              <v:textbox inset="0,0,0,0">
                <w:txbxContent>
                  <w:p w14:paraId="54377A0E" w14:textId="77777777" w:rsidR="009F6D5C" w:rsidRDefault="009F6D5C">
                    <w:pPr>
                      <w:pStyle w:val="BodyText"/>
                      <w:kinsoku w:val="0"/>
                      <w:overflowPunct w:val="0"/>
                      <w:spacing w:line="224" w:lineRule="exact"/>
                      <w:ind w:left="20" w:firstLine="0"/>
                      <w:rPr>
                        <w:color w:val="000000"/>
                      </w:rPr>
                    </w:pPr>
                    <w:r>
                      <w:rPr>
                        <w:color w:val="0000FF"/>
                      </w:rPr>
                      <w:t>.</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0" allowOverlap="1" wp14:anchorId="37EECB55" wp14:editId="5EFB4C33">
              <wp:simplePos x="0" y="0"/>
              <wp:positionH relativeFrom="page">
                <wp:posOffset>3497580</wp:posOffset>
              </wp:positionH>
              <wp:positionV relativeFrom="page">
                <wp:posOffset>10372090</wp:posOffset>
              </wp:positionV>
              <wp:extent cx="746760" cy="152400"/>
              <wp:effectExtent l="0" t="0" r="0" b="0"/>
              <wp:wrapNone/>
              <wp:docPr id="5893840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09399" w14:textId="77777777" w:rsidR="009F6D5C" w:rsidRDefault="009F6D5C">
                          <w:pPr>
                            <w:pStyle w:val="BodyText"/>
                            <w:kinsoku w:val="0"/>
                            <w:overflowPunct w:val="0"/>
                            <w:spacing w:line="224" w:lineRule="exact"/>
                            <w:ind w:left="20" w:firstLine="0"/>
                          </w:pPr>
                          <w:r>
                            <w:rPr>
                              <w:b/>
                              <w:bCs/>
                            </w:rPr>
                            <w:t xml:space="preserve">Page </w:t>
                          </w:r>
                          <w:r>
                            <w:rPr>
                              <w:b/>
                              <w:bCs/>
                            </w:rPr>
                            <w:fldChar w:fldCharType="begin"/>
                          </w:r>
                          <w:r>
                            <w:rPr>
                              <w:b/>
                              <w:bCs/>
                            </w:rPr>
                            <w:instrText xml:space="preserve"> PAGE </w:instrText>
                          </w:r>
                          <w:r>
                            <w:rPr>
                              <w:b/>
                              <w:bCs/>
                            </w:rPr>
                            <w:fldChar w:fldCharType="separate"/>
                          </w:r>
                          <w:r w:rsidR="00453DD0">
                            <w:rPr>
                              <w:b/>
                              <w:bCs/>
                              <w:noProof/>
                            </w:rPr>
                            <w:t>1</w:t>
                          </w:r>
                          <w:r>
                            <w:rPr>
                              <w:b/>
                              <w:bCs/>
                            </w:rPr>
                            <w:fldChar w:fldCharType="end"/>
                          </w:r>
                          <w:r>
                            <w:rPr>
                              <w:b/>
                              <w:bCs/>
                            </w:rPr>
                            <w:t xml:space="preserve"> of</w:t>
                          </w:r>
                          <w:r>
                            <w:rPr>
                              <w:b/>
                              <w:bCs/>
                              <w:spacing w:val="4"/>
                            </w:rPr>
                            <w:t xml:space="preserve"> </w:t>
                          </w:r>
                          <w:r>
                            <w:rPr>
                              <w:b/>
                              <w:bCs/>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ECB55" id="Text Box 3" o:spid="_x0000_s1028" type="#_x0000_t202" style="position:absolute;margin-left:275.4pt;margin-top:816.7pt;width:58.8pt;height: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" o:allowincell="f" filled="f" stroked="f">
              <v:textbox inset="0,0,0,0">
                <w:txbxContent>
                  <w:p w14:paraId="41509399" w14:textId="77777777" w:rsidR="009F6D5C" w:rsidRDefault="009F6D5C">
                    <w:pPr>
                      <w:pStyle w:val="BodyText"/>
                      <w:kinsoku w:val="0"/>
                      <w:overflowPunct w:val="0"/>
                      <w:spacing w:line="224" w:lineRule="exact"/>
                      <w:ind w:left="20" w:firstLine="0"/>
                    </w:pPr>
                    <w:r>
                      <w:rPr>
                        <w:b/>
                        <w:bCs/>
                      </w:rPr>
                      <w:t xml:space="preserve">Page </w:t>
                    </w:r>
                    <w:r>
                      <w:rPr>
                        <w:b/>
                        <w:bCs/>
                      </w:rPr>
                      <w:fldChar w:fldCharType="begin"/>
                    </w:r>
                    <w:r>
                      <w:rPr>
                        <w:b/>
                        <w:bCs/>
                      </w:rPr>
                      <w:instrText xml:space="preserve"> PAGE </w:instrText>
                    </w:r>
                    <w:r>
                      <w:rPr>
                        <w:b/>
                        <w:bCs/>
                      </w:rPr>
                      <w:fldChar w:fldCharType="separate"/>
                    </w:r>
                    <w:r w:rsidR="00453DD0">
                      <w:rPr>
                        <w:b/>
                        <w:bCs/>
                        <w:noProof/>
                      </w:rPr>
                      <w:t>1</w:t>
                    </w:r>
                    <w:r>
                      <w:rPr>
                        <w:b/>
                        <w:bCs/>
                      </w:rPr>
                      <w:fldChar w:fldCharType="end"/>
                    </w:r>
                    <w:r>
                      <w:rPr>
                        <w:b/>
                        <w:bCs/>
                      </w:rPr>
                      <w:t xml:space="preserve"> of</w:t>
                    </w:r>
                    <w:r>
                      <w:rPr>
                        <w:b/>
                        <w:bCs/>
                        <w:spacing w:val="4"/>
                      </w:rPr>
                      <w:t xml:space="preserve"> </w:t>
                    </w:r>
                    <w:r>
                      <w:rPr>
                        <w:b/>
                        <w:bCs/>
                      </w:rPr>
                      <w:t>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7AD80" w14:textId="77777777" w:rsidR="00D67D39" w:rsidRDefault="00D67D39">
      <w:r>
        <w:separator/>
      </w:r>
    </w:p>
  </w:footnote>
  <w:footnote w:type="continuationSeparator" w:id="0">
    <w:p w14:paraId="7CE51CEE" w14:textId="77777777" w:rsidR="00D67D39" w:rsidRDefault="00D67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ayout w:type="fixed"/>
      <w:tblLook w:firstColumn="1" w:firstRow="1" w:lastColumn="0" w:lastRow="0" w:noHBand="0" w:noVBand="1" w:val="04A0"/>
      <w:tblCellMar>
        <w:top w:w="0" w:type="dxa"/>
        <w:bottom w:w="0" w:type="dxa"/>
        <w:left w:w="0" w:type="dxa"/>
        <w:right w:w="40" w:type="dxa"/>
      </w:tblCellMar>
      <w:tblBorders>
        <w:bottom w:val="single" w:sz="6" w:space="0" w:color="1e3a5f"/>
        <w:top w:val="none"/>
        <w:left w:val="none"/>
        <w:right w:val="none"/>
        <w:insideH w:val="none"/>
        <w:insideV w:val="none"/>
      </w:tblBorders>
    </w:tblPr>
    <w:tblGrid>
      <w:gridCol w:w="2494"/>
      <w:gridCol w:w="7999"/>
    </w:tblGrid>
    <w:tr>
      <w:tc>
        <w:tcPr>
          <w:tcW w:type="dxa" w:w="2494"/>
          <w:vAlign w:val="center"/>
        </w:tcPr>
        <w:p>
          <w:pPr>
            <w:spacing w:after="0"/>
            <w:jc w:val="left"/>
          </w:pPr>
          <w:r>
            <w:drawing>
              <wp:inline xmlns:a="http://schemas.openxmlformats.org/drawingml/2006/main" xmlns:pic="http://schemas.openxmlformats.org/drawingml/2006/picture">
                <wp:extent cx="1368000" cy="669049"/>
                <wp:docPr id="1" name="Picture 1"/>
                <wp:cNvGraphicFramePr>
                  <a:graphicFrameLocks noChangeAspect="1"/>
                </wp:cNvGraphicFramePr>
                <a:graphic>
                  <a:graphicData uri="http://schemas.openxmlformats.org/drawingml/2006/picture">
                    <pic:pic>
                      <pic:nvPicPr>
                        <pic:cNvPr id="0" name="image.jpg"/>
                        <pic:cNvPicPr/>
                      </pic:nvPicPr>
                      <pic:blipFill>
                        <a:blip r:embed="rId2"/>
                        <a:stretch>
                          <a:fillRect/>
                        </a:stretch>
                      </pic:blipFill>
                      <pic:spPr>
                        <a:xfrm>
                          <a:off x="0" y="0"/>
                          <a:ext cx="1368000" cy="669049"/>
                        </a:xfrm>
                        <a:prstGeom prst="rect"/>
                      </pic:spPr>
                    </pic:pic>
                  </a:graphicData>
                </a:graphic>
              </wp:inline>
            </w:drawing>
          </w:r>
        </w:p>
      </w:tc>
      <w:tc>
        <w:tcPr>
          <w:tcW w:type="dxa" w:w="7999"/>
          <w:vAlign w:val="center"/>
        </w:tcPr>
        <w:p>
          <w:pPr>
            <w:spacing w:before="0" w:after="20" w:line="240" w:lineRule="auto"/>
            <w:jc w:val="left"/>
          </w:pPr>
          <w:r>
            <w:rPr>
              <w:rFonts w:ascii="Arial" w:hAnsi="Arial"/>
              <w:b/>
              <w:color w:val="1E3A5F"/>
              <w:sz w:val="28"/>
            </w:rPr>
            <w:t>&lt;&lt;company trading name&gt;&gt;</w:t>
          </w:r>
        </w:p>
        <w:p>
          <w:pPr>
            <w:spacing w:before="0" w:after="20" w:line="240" w:lineRule="auto"/>
            <w:jc w:val="left"/>
          </w:pPr>
          <w:r>
            <w:rPr>
              <w:rFonts w:ascii="Arial" w:hAnsi="Arial"/>
              <w:b w:val="0"/>
              <w:color w:val="1E3A5F"/>
              <w:sz w:val="18"/>
            </w:rPr>
            <w:t>&lt;&lt;company legal name&gt;&gt;</w:t>
          </w:r>
        </w:p>
        <w:p>
          <w:pPr>
            <w:spacing w:before="0" w:after="20" w:line="240" w:lineRule="auto"/>
            <w:jc w:val="left"/>
          </w:pPr>
          <w:r>
            <w:rPr>
              <w:rFonts w:ascii="Arial" w:hAnsi="Arial"/>
              <w:b w:val="0"/>
              <w:color w:val="1E3A5F"/>
              <w:sz w:val="18"/>
            </w:rPr>
            <w:t>&lt;&lt;store address line 1&gt;&gt;, &lt;&lt;store address line 2&gt;&gt;</w:t>
          </w:r>
        </w:p>
        <w:p>
          <w:pPr>
            <w:spacing w:before="0" w:after="20" w:line="240" w:lineRule="auto"/>
            <w:jc w:val="left"/>
          </w:pPr>
          <w:r>
            <w:rPr>
              <w:rFonts w:ascii="Arial" w:hAnsi="Arial"/>
              <w:b w:val="0"/>
              <w:color w:val="1E3A5F"/>
              <w:sz w:val="18"/>
            </w:rPr>
            <w:t>&lt;&lt;store address line 3&gt;&gt;, &lt;&lt;store address line 4&gt;&gt;</w:t>
          </w:r>
        </w:p>
      </w:tc>
    </w:tr>
  </w:tbl>
  <w:p>
    <w:pPr>
      <w:spacing w:before="0" w:after="0"/>
    </w:pPr>
    <w:r>
      <w:rPr>
        <w:sz w:val="2"/>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475" w:hanging="361"/>
      </w:pPr>
      <w:rPr>
        <w:rFonts w:ascii="Times New Roman" w:hAnsi="Times New Roman" w:cs="Times New Roman"/>
        <w:b/>
        <w:bCs/>
        <w:color w:val="000080"/>
        <w:spacing w:val="-1"/>
        <w:w w:val="99"/>
        <w:sz w:val="24"/>
        <w:szCs w:val="24"/>
      </w:rPr>
    </w:lvl>
    <w:lvl w:ilvl="1">
      <w:start w:val="1"/>
      <w:numFmt w:val="decimal"/>
      <w:lvlText w:val="%1.%2."/>
      <w:lvlJc w:val="left"/>
      <w:pPr>
        <w:ind w:left="1534" w:hanging="567"/>
      </w:pPr>
      <w:rPr>
        <w:rFonts w:ascii="Times New Roman" w:hAnsi="Times New Roman" w:cs="Times New Roman"/>
        <w:b/>
        <w:bCs/>
        <w:color w:val="000080"/>
        <w:w w:val="100"/>
        <w:sz w:val="22"/>
        <w:szCs w:val="22"/>
      </w:rPr>
    </w:lvl>
    <w:lvl w:ilvl="2">
      <w:start w:val="1"/>
      <w:numFmt w:val="decimal"/>
      <w:lvlText w:val="%1.%2.%3."/>
      <w:lvlJc w:val="left"/>
      <w:pPr>
        <w:ind w:left="2666" w:hanging="852"/>
      </w:pPr>
      <w:rPr>
        <w:rFonts w:ascii="Times New Roman" w:hAnsi="Times New Roman" w:cs="Times New Roman"/>
        <w:b/>
        <w:bCs/>
        <w:color w:val="000080"/>
        <w:spacing w:val="0"/>
        <w:w w:val="99"/>
        <w:sz w:val="20"/>
        <w:szCs w:val="20"/>
      </w:rPr>
    </w:lvl>
    <w:lvl w:ilvl="3">
      <w:numFmt w:val="bullet"/>
      <w:lvlText w:val="•"/>
      <w:lvlJc w:val="left"/>
      <w:pPr>
        <w:ind w:left="3588" w:hanging="852"/>
      </w:pPr>
    </w:lvl>
    <w:lvl w:ilvl="4">
      <w:numFmt w:val="bullet"/>
      <w:lvlText w:val="•"/>
      <w:lvlJc w:val="left"/>
      <w:pPr>
        <w:ind w:left="4516" w:hanging="852"/>
      </w:pPr>
    </w:lvl>
    <w:lvl w:ilvl="5">
      <w:numFmt w:val="bullet"/>
      <w:lvlText w:val="•"/>
      <w:lvlJc w:val="left"/>
      <w:pPr>
        <w:ind w:left="5444" w:hanging="852"/>
      </w:pPr>
    </w:lvl>
    <w:lvl w:ilvl="6">
      <w:numFmt w:val="bullet"/>
      <w:lvlText w:val="•"/>
      <w:lvlJc w:val="left"/>
      <w:pPr>
        <w:ind w:left="6373" w:hanging="852"/>
      </w:pPr>
    </w:lvl>
    <w:lvl w:ilvl="7">
      <w:numFmt w:val="bullet"/>
      <w:lvlText w:val="•"/>
      <w:lvlJc w:val="left"/>
      <w:pPr>
        <w:ind w:left="7301" w:hanging="852"/>
      </w:pPr>
    </w:lvl>
    <w:lvl w:ilvl="8">
      <w:numFmt w:val="bullet"/>
      <w:lvlText w:val="•"/>
      <w:lvlJc w:val="left"/>
      <w:pPr>
        <w:ind w:left="8229" w:hanging="852"/>
      </w:pPr>
    </w:lvl>
  </w:abstractNum>
  <w:abstractNum w:abstractNumId="1" w15:restartNumberingAfterBreak="0">
    <w:nsid w:val="00000403"/>
    <w:multiLevelType w:val="multilevel"/>
    <w:tmpl w:val="FFFFFFFF"/>
    <w:lvl w:ilvl="0">
      <w:start w:val="1"/>
      <w:numFmt w:val="decimal"/>
      <w:lvlText w:val="%1."/>
      <w:lvlJc w:val="left"/>
      <w:pPr>
        <w:ind w:left="456" w:hanging="361"/>
      </w:pPr>
      <w:rPr>
        <w:rFonts w:ascii="Times New Roman" w:hAnsi="Times New Roman" w:cs="Times New Roman"/>
        <w:b/>
        <w:bCs/>
        <w:color w:val="000080"/>
        <w:spacing w:val="-5"/>
        <w:w w:val="99"/>
        <w:sz w:val="24"/>
        <w:szCs w:val="24"/>
      </w:rPr>
    </w:lvl>
    <w:lvl w:ilvl="1">
      <w:start w:val="1"/>
      <w:numFmt w:val="decimal"/>
      <w:lvlText w:val="%1.%2."/>
      <w:lvlJc w:val="left"/>
      <w:pPr>
        <w:ind w:left="1534" w:hanging="567"/>
      </w:pPr>
      <w:rPr>
        <w:rFonts w:ascii="Times New Roman" w:hAnsi="Times New Roman" w:cs="Times New Roman"/>
        <w:b/>
        <w:bCs/>
        <w:color w:val="000080"/>
        <w:w w:val="100"/>
        <w:sz w:val="22"/>
        <w:szCs w:val="22"/>
      </w:rPr>
    </w:lvl>
    <w:lvl w:ilvl="2">
      <w:numFmt w:val="bullet"/>
      <w:lvlText w:val="•"/>
      <w:lvlJc w:val="left"/>
      <w:pPr>
        <w:ind w:left="2494" w:hanging="567"/>
      </w:pPr>
    </w:lvl>
    <w:lvl w:ilvl="3">
      <w:numFmt w:val="bullet"/>
      <w:lvlText w:val="•"/>
      <w:lvlJc w:val="left"/>
      <w:pPr>
        <w:ind w:left="3448" w:hanging="567"/>
      </w:pPr>
    </w:lvl>
    <w:lvl w:ilvl="4">
      <w:numFmt w:val="bullet"/>
      <w:lvlText w:val="•"/>
      <w:lvlJc w:val="left"/>
      <w:pPr>
        <w:ind w:left="4402" w:hanging="567"/>
      </w:pPr>
    </w:lvl>
    <w:lvl w:ilvl="5">
      <w:numFmt w:val="bullet"/>
      <w:lvlText w:val="•"/>
      <w:lvlJc w:val="left"/>
      <w:pPr>
        <w:ind w:left="5356" w:hanging="567"/>
      </w:pPr>
    </w:lvl>
    <w:lvl w:ilvl="6">
      <w:numFmt w:val="bullet"/>
      <w:lvlText w:val="•"/>
      <w:lvlJc w:val="left"/>
      <w:pPr>
        <w:ind w:left="6310" w:hanging="567"/>
      </w:pPr>
    </w:lvl>
    <w:lvl w:ilvl="7">
      <w:numFmt w:val="bullet"/>
      <w:lvlText w:val="•"/>
      <w:lvlJc w:val="left"/>
      <w:pPr>
        <w:ind w:left="7264" w:hanging="567"/>
      </w:pPr>
    </w:lvl>
    <w:lvl w:ilvl="8">
      <w:numFmt w:val="bullet"/>
      <w:lvlText w:val="•"/>
      <w:lvlJc w:val="left"/>
      <w:pPr>
        <w:ind w:left="8218" w:hanging="567"/>
      </w:pPr>
    </w:lvl>
  </w:abstractNum>
  <w:abstractNum w:abstractNumId="2" w15:restartNumberingAfterBreak="0">
    <w:nsid w:val="00000404"/>
    <w:multiLevelType w:val="multilevel"/>
    <w:tmpl w:val="FFFFFFFF"/>
    <w:lvl w:ilvl="0">
      <w:start w:val="1"/>
      <w:numFmt w:val="decimal"/>
      <w:lvlText w:val="%1."/>
      <w:lvlJc w:val="left"/>
      <w:pPr>
        <w:ind w:left="456" w:hanging="361"/>
      </w:pPr>
      <w:rPr>
        <w:rFonts w:ascii="Times New Roman" w:hAnsi="Times New Roman" w:cs="Times New Roman"/>
        <w:b/>
        <w:bCs/>
        <w:color w:val="000080"/>
        <w:spacing w:val="-5"/>
        <w:w w:val="99"/>
        <w:sz w:val="24"/>
        <w:szCs w:val="24"/>
      </w:rPr>
    </w:lvl>
    <w:lvl w:ilvl="1">
      <w:numFmt w:val="bullet"/>
      <w:lvlText w:val="•"/>
      <w:lvlJc w:val="left"/>
      <w:pPr>
        <w:ind w:left="1428" w:hanging="361"/>
      </w:pPr>
    </w:lvl>
    <w:lvl w:ilvl="2">
      <w:numFmt w:val="bullet"/>
      <w:lvlText w:val="•"/>
      <w:lvlJc w:val="left"/>
      <w:pPr>
        <w:ind w:left="2397" w:hanging="361"/>
      </w:pPr>
    </w:lvl>
    <w:lvl w:ilvl="3">
      <w:numFmt w:val="bullet"/>
      <w:lvlText w:val="•"/>
      <w:lvlJc w:val="left"/>
      <w:pPr>
        <w:ind w:left="3365" w:hanging="361"/>
      </w:pPr>
    </w:lvl>
    <w:lvl w:ilvl="4">
      <w:numFmt w:val="bullet"/>
      <w:lvlText w:val="•"/>
      <w:lvlJc w:val="left"/>
      <w:pPr>
        <w:ind w:left="4334" w:hanging="361"/>
      </w:pPr>
    </w:lvl>
    <w:lvl w:ilvl="5">
      <w:numFmt w:val="bullet"/>
      <w:lvlText w:val="•"/>
      <w:lvlJc w:val="left"/>
      <w:pPr>
        <w:ind w:left="5303" w:hanging="361"/>
      </w:pPr>
    </w:lvl>
    <w:lvl w:ilvl="6">
      <w:numFmt w:val="bullet"/>
      <w:lvlText w:val="•"/>
      <w:lvlJc w:val="left"/>
      <w:pPr>
        <w:ind w:left="6271" w:hanging="361"/>
      </w:pPr>
    </w:lvl>
    <w:lvl w:ilvl="7">
      <w:numFmt w:val="bullet"/>
      <w:lvlText w:val="•"/>
      <w:lvlJc w:val="left"/>
      <w:pPr>
        <w:ind w:left="7240" w:hanging="361"/>
      </w:pPr>
    </w:lvl>
    <w:lvl w:ilvl="8">
      <w:numFmt w:val="bullet"/>
      <w:lvlText w:val="•"/>
      <w:lvlJc w:val="left"/>
      <w:pPr>
        <w:ind w:left="8209" w:hanging="361"/>
      </w:pPr>
    </w:lvl>
  </w:abstractNum>
  <w:abstractNum w:abstractNumId="3" w15:restartNumberingAfterBreak="0">
    <w:nsid w:val="00000405"/>
    <w:multiLevelType w:val="multilevel"/>
    <w:tmpl w:val="FFFFFFFF"/>
    <w:lvl w:ilvl="0">
      <w:start w:val="1"/>
      <w:numFmt w:val="decimal"/>
      <w:lvlText w:val="%1."/>
      <w:lvlJc w:val="left"/>
      <w:pPr>
        <w:ind w:left="456" w:hanging="361"/>
      </w:pPr>
      <w:rPr>
        <w:rFonts w:ascii="Times New Roman" w:hAnsi="Times New Roman" w:cs="Times New Roman"/>
        <w:b/>
        <w:bCs/>
        <w:color w:val="000080"/>
        <w:spacing w:val="-5"/>
        <w:w w:val="99"/>
        <w:sz w:val="24"/>
        <w:szCs w:val="24"/>
      </w:rPr>
    </w:lvl>
    <w:lvl w:ilvl="1">
      <w:start w:val="1"/>
      <w:numFmt w:val="decimal"/>
      <w:lvlText w:val="%1.%2."/>
      <w:lvlJc w:val="left"/>
      <w:pPr>
        <w:ind w:left="1534" w:hanging="567"/>
      </w:pPr>
      <w:rPr>
        <w:rFonts w:ascii="Times New Roman" w:hAnsi="Times New Roman" w:cs="Times New Roman"/>
        <w:b/>
        <w:bCs/>
        <w:color w:val="000080"/>
        <w:w w:val="100"/>
        <w:sz w:val="22"/>
        <w:szCs w:val="22"/>
      </w:rPr>
    </w:lvl>
    <w:lvl w:ilvl="2">
      <w:numFmt w:val="bullet"/>
      <w:lvlText w:val="•"/>
      <w:lvlJc w:val="left"/>
      <w:pPr>
        <w:ind w:left="2494" w:hanging="567"/>
      </w:pPr>
    </w:lvl>
    <w:lvl w:ilvl="3">
      <w:numFmt w:val="bullet"/>
      <w:lvlText w:val="•"/>
      <w:lvlJc w:val="left"/>
      <w:pPr>
        <w:ind w:left="3448" w:hanging="567"/>
      </w:pPr>
    </w:lvl>
    <w:lvl w:ilvl="4">
      <w:numFmt w:val="bullet"/>
      <w:lvlText w:val="•"/>
      <w:lvlJc w:val="left"/>
      <w:pPr>
        <w:ind w:left="4402" w:hanging="567"/>
      </w:pPr>
    </w:lvl>
    <w:lvl w:ilvl="5">
      <w:numFmt w:val="bullet"/>
      <w:lvlText w:val="•"/>
      <w:lvlJc w:val="left"/>
      <w:pPr>
        <w:ind w:left="5356" w:hanging="567"/>
      </w:pPr>
    </w:lvl>
    <w:lvl w:ilvl="6">
      <w:numFmt w:val="bullet"/>
      <w:lvlText w:val="•"/>
      <w:lvlJc w:val="left"/>
      <w:pPr>
        <w:ind w:left="6310" w:hanging="567"/>
      </w:pPr>
    </w:lvl>
    <w:lvl w:ilvl="7">
      <w:numFmt w:val="bullet"/>
      <w:lvlText w:val="•"/>
      <w:lvlJc w:val="left"/>
      <w:pPr>
        <w:ind w:left="7264" w:hanging="567"/>
      </w:pPr>
    </w:lvl>
    <w:lvl w:ilvl="8">
      <w:numFmt w:val="bullet"/>
      <w:lvlText w:val="•"/>
      <w:lvlJc w:val="left"/>
      <w:pPr>
        <w:ind w:left="8218" w:hanging="567"/>
      </w:pPr>
    </w:lvl>
  </w:abstractNum>
  <w:abstractNum w:abstractNumId="4" w15:restartNumberingAfterBreak="0">
    <w:nsid w:val="01F53C69"/>
    <w:multiLevelType w:val="multilevel"/>
    <w:tmpl w:val="FFFFFFFF"/>
    <w:lvl w:ilvl="0">
      <w:start w:val="1"/>
      <w:numFmt w:val="decimal"/>
      <w:lvlText w:val="%1."/>
      <w:lvlJc w:val="left"/>
      <w:pPr>
        <w:tabs>
          <w:tab w:val="num" w:pos="360"/>
        </w:tabs>
        <w:ind w:left="284" w:hanging="284"/>
      </w:pPr>
      <w:rPr>
        <w:rFonts w:cs="Times New Roman" w:hint="default"/>
        <w:b/>
        <w:i w:val="0"/>
        <w:color w:val="000080"/>
        <w:sz w:val="20"/>
        <w:szCs w:val="20"/>
      </w:rPr>
    </w:lvl>
    <w:lvl w:ilvl="1">
      <w:start w:val="1"/>
      <w:numFmt w:val="decimal"/>
      <w:lvlText w:val="%1.%2."/>
      <w:lvlJc w:val="left"/>
      <w:pPr>
        <w:tabs>
          <w:tab w:val="num" w:pos="1418"/>
        </w:tabs>
        <w:ind w:left="1418" w:hanging="567"/>
      </w:pPr>
      <w:rPr>
        <w:rFonts w:cs="Times New Roman" w:hint="default"/>
        <w:b/>
        <w:i w:val="0"/>
        <w:color w:val="000080"/>
        <w:sz w:val="20"/>
        <w:szCs w:val="20"/>
      </w:rPr>
    </w:lvl>
    <w:lvl w:ilvl="2">
      <w:start w:val="1"/>
      <w:numFmt w:val="decimal"/>
      <w:lvlText w:val="%1.%2.%3."/>
      <w:lvlJc w:val="left"/>
      <w:pPr>
        <w:tabs>
          <w:tab w:val="num" w:pos="2552"/>
        </w:tabs>
        <w:ind w:left="2552" w:hanging="851"/>
      </w:pPr>
      <w:rPr>
        <w:rFonts w:cs="Times New Roman" w:hint="default"/>
        <w:b/>
        <w:i w:val="0"/>
        <w:color w:val="000080"/>
        <w:sz w:val="20"/>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 w15:restartNumberingAfterBreak="0">
    <w:nsid w:val="2A9F552F"/>
    <w:multiLevelType w:val="multilevel"/>
    <w:tmpl w:val="FFFFFFFF"/>
    <w:lvl w:ilvl="0">
      <w:start w:val="1"/>
      <w:numFmt w:val="decimal"/>
      <w:lvlText w:val="%1."/>
      <w:lvlJc w:val="left"/>
      <w:pPr>
        <w:tabs>
          <w:tab w:val="num" w:pos="360"/>
        </w:tabs>
        <w:ind w:left="284" w:hanging="284"/>
      </w:pPr>
      <w:rPr>
        <w:rFonts w:cs="Times New Roman" w:hint="default"/>
        <w:b/>
        <w:i w:val="0"/>
        <w:color w:val="000080"/>
        <w:sz w:val="24"/>
      </w:rPr>
    </w:lvl>
    <w:lvl w:ilvl="1">
      <w:start w:val="1"/>
      <w:numFmt w:val="decimal"/>
      <w:lvlText w:val="%1.%2."/>
      <w:lvlJc w:val="left"/>
      <w:pPr>
        <w:tabs>
          <w:tab w:val="num" w:pos="1418"/>
        </w:tabs>
        <w:ind w:left="1418" w:hanging="567"/>
      </w:pPr>
      <w:rPr>
        <w:rFonts w:cs="Times New Roman" w:hint="default"/>
        <w:b/>
        <w:i w:val="0"/>
        <w:color w:val="000080"/>
        <w:sz w:val="20"/>
        <w:szCs w:val="20"/>
      </w:rPr>
    </w:lvl>
    <w:lvl w:ilvl="2">
      <w:start w:val="1"/>
      <w:numFmt w:val="decimal"/>
      <w:lvlText w:val="%1.%2.%3."/>
      <w:lvlJc w:val="left"/>
      <w:pPr>
        <w:tabs>
          <w:tab w:val="num" w:pos="2552"/>
        </w:tabs>
        <w:ind w:left="2552" w:hanging="851"/>
      </w:pPr>
      <w:rPr>
        <w:rFonts w:cs="Times New Roman" w:hint="default"/>
        <w:b/>
        <w:i w:val="0"/>
        <w:color w:val="000080"/>
        <w:sz w:val="20"/>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6" w15:restartNumberingAfterBreak="0">
    <w:nsid w:val="3A9356C9"/>
    <w:multiLevelType w:val="multilevel"/>
    <w:tmpl w:val="FFFFFFFF"/>
    <w:lvl w:ilvl="0">
      <w:start w:val="1"/>
      <w:numFmt w:val="decimal"/>
      <w:lvlText w:val="%1."/>
      <w:lvlJc w:val="left"/>
      <w:pPr>
        <w:tabs>
          <w:tab w:val="num" w:pos="644"/>
        </w:tabs>
        <w:ind w:left="568" w:hanging="284"/>
      </w:pPr>
      <w:rPr>
        <w:rFonts w:cs="Times New Roman" w:hint="default"/>
        <w:b/>
        <w:i w:val="0"/>
        <w:color w:val="000080"/>
        <w:sz w:val="20"/>
        <w:szCs w:val="20"/>
      </w:rPr>
    </w:lvl>
    <w:lvl w:ilvl="1">
      <w:start w:val="1"/>
      <w:numFmt w:val="decimal"/>
      <w:lvlText w:val="%1.%2."/>
      <w:lvlJc w:val="left"/>
      <w:pPr>
        <w:tabs>
          <w:tab w:val="num" w:pos="1702"/>
        </w:tabs>
        <w:ind w:left="1702" w:hanging="567"/>
      </w:pPr>
      <w:rPr>
        <w:rFonts w:cs="Times New Roman" w:hint="default"/>
        <w:b/>
        <w:i w:val="0"/>
        <w:color w:val="000080"/>
        <w:sz w:val="20"/>
        <w:szCs w:val="20"/>
      </w:rPr>
    </w:lvl>
    <w:lvl w:ilvl="2">
      <w:start w:val="1"/>
      <w:numFmt w:val="decimal"/>
      <w:lvlText w:val="%1.%2.%3."/>
      <w:lvlJc w:val="left"/>
      <w:pPr>
        <w:tabs>
          <w:tab w:val="num" w:pos="2836"/>
        </w:tabs>
        <w:ind w:left="2836" w:hanging="851"/>
      </w:pPr>
      <w:rPr>
        <w:rFonts w:cs="Times New Roman" w:hint="default"/>
        <w:b/>
        <w:i w:val="0"/>
        <w:color w:val="000080"/>
        <w:sz w:val="20"/>
      </w:rPr>
    </w:lvl>
    <w:lvl w:ilvl="3">
      <w:start w:val="1"/>
      <w:numFmt w:val="decimal"/>
      <w:lvlText w:val="%1.%2.%3.%4."/>
      <w:lvlJc w:val="left"/>
      <w:pPr>
        <w:tabs>
          <w:tab w:val="num" w:pos="2084"/>
        </w:tabs>
        <w:ind w:left="2012" w:hanging="648"/>
      </w:pPr>
      <w:rPr>
        <w:rFonts w:cs="Times New Roman" w:hint="default"/>
      </w:rPr>
    </w:lvl>
    <w:lvl w:ilvl="4">
      <w:start w:val="1"/>
      <w:numFmt w:val="decimal"/>
      <w:lvlText w:val="%1.%2.%3.%4.%5."/>
      <w:lvlJc w:val="left"/>
      <w:pPr>
        <w:tabs>
          <w:tab w:val="num" w:pos="2804"/>
        </w:tabs>
        <w:ind w:left="2516" w:hanging="792"/>
      </w:pPr>
      <w:rPr>
        <w:rFonts w:cs="Times New Roman" w:hint="default"/>
      </w:rPr>
    </w:lvl>
    <w:lvl w:ilvl="5">
      <w:start w:val="1"/>
      <w:numFmt w:val="decimal"/>
      <w:lvlText w:val="%1.%2.%3.%4.%5.%6."/>
      <w:lvlJc w:val="left"/>
      <w:pPr>
        <w:tabs>
          <w:tab w:val="num" w:pos="3164"/>
        </w:tabs>
        <w:ind w:left="3020" w:hanging="936"/>
      </w:pPr>
      <w:rPr>
        <w:rFonts w:cs="Times New Roman" w:hint="default"/>
      </w:rPr>
    </w:lvl>
    <w:lvl w:ilvl="6">
      <w:start w:val="1"/>
      <w:numFmt w:val="decimal"/>
      <w:lvlText w:val="%1.%2.%3.%4.%5.%6.%7."/>
      <w:lvlJc w:val="left"/>
      <w:pPr>
        <w:tabs>
          <w:tab w:val="num" w:pos="3884"/>
        </w:tabs>
        <w:ind w:left="3524" w:hanging="1080"/>
      </w:pPr>
      <w:rPr>
        <w:rFonts w:cs="Times New Roman" w:hint="default"/>
      </w:rPr>
    </w:lvl>
    <w:lvl w:ilvl="7">
      <w:start w:val="1"/>
      <w:numFmt w:val="decimal"/>
      <w:lvlText w:val="%1.%2.%3.%4.%5.%6.%7.%8."/>
      <w:lvlJc w:val="left"/>
      <w:pPr>
        <w:tabs>
          <w:tab w:val="num" w:pos="4244"/>
        </w:tabs>
        <w:ind w:left="4028" w:hanging="1224"/>
      </w:pPr>
      <w:rPr>
        <w:rFonts w:cs="Times New Roman" w:hint="default"/>
      </w:rPr>
    </w:lvl>
    <w:lvl w:ilvl="8">
      <w:start w:val="1"/>
      <w:numFmt w:val="decimal"/>
      <w:lvlText w:val="%1.%2.%3.%4.%5.%6.%7.%8.%9."/>
      <w:lvlJc w:val="left"/>
      <w:pPr>
        <w:tabs>
          <w:tab w:val="num" w:pos="4964"/>
        </w:tabs>
        <w:ind w:left="4604" w:hanging="1440"/>
      </w:pPr>
      <w:rPr>
        <w:rFonts w:cs="Times New Roman" w:hint="default"/>
      </w:rPr>
    </w:lvl>
  </w:abstractNum>
  <w:abstractNum w:abstractNumId="7" w15:restartNumberingAfterBreak="0">
    <w:nsid w:val="4B276B21"/>
    <w:multiLevelType w:val="multilevel"/>
    <w:tmpl w:val="FFFFFFFF"/>
    <w:lvl w:ilvl="0">
      <w:start w:val="1"/>
      <w:numFmt w:val="decimal"/>
      <w:lvlText w:val="%1."/>
      <w:lvlJc w:val="left"/>
      <w:pPr>
        <w:tabs>
          <w:tab w:val="num" w:pos="360"/>
        </w:tabs>
        <w:ind w:left="284" w:hanging="284"/>
      </w:pPr>
      <w:rPr>
        <w:rFonts w:cs="Times New Roman" w:hint="default"/>
        <w:b/>
        <w:i w:val="0"/>
        <w:color w:val="000080"/>
        <w:sz w:val="24"/>
        <w:szCs w:val="24"/>
      </w:rPr>
    </w:lvl>
    <w:lvl w:ilvl="1">
      <w:start w:val="1"/>
      <w:numFmt w:val="decimal"/>
      <w:lvlText w:val="%1.%2."/>
      <w:lvlJc w:val="left"/>
      <w:pPr>
        <w:tabs>
          <w:tab w:val="num" w:pos="1418"/>
        </w:tabs>
        <w:ind w:left="1418" w:hanging="567"/>
      </w:pPr>
      <w:rPr>
        <w:rFonts w:cs="Times New Roman" w:hint="default"/>
        <w:b/>
        <w:i w:val="0"/>
        <w:color w:val="000080"/>
        <w:sz w:val="20"/>
        <w:szCs w:val="20"/>
      </w:rPr>
    </w:lvl>
    <w:lvl w:ilvl="2">
      <w:start w:val="1"/>
      <w:numFmt w:val="decimal"/>
      <w:lvlText w:val="%1.%2.%3."/>
      <w:lvlJc w:val="left"/>
      <w:pPr>
        <w:tabs>
          <w:tab w:val="num" w:pos="2552"/>
        </w:tabs>
        <w:ind w:left="2552" w:hanging="851"/>
      </w:pPr>
      <w:rPr>
        <w:rFonts w:cs="Times New Roman" w:hint="default"/>
        <w:b/>
        <w:i w:val="0"/>
        <w:color w:val="000080"/>
        <w:sz w:val="20"/>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15:restartNumberingAfterBreak="0">
    <w:nsid w:val="5C22463A"/>
    <w:multiLevelType w:val="multilevel"/>
    <w:tmpl w:val="FFFFFFFF"/>
    <w:lvl w:ilvl="0">
      <w:start w:val="1"/>
      <w:numFmt w:val="decimal"/>
      <w:lvlText w:val="%1."/>
      <w:lvlJc w:val="left"/>
      <w:pPr>
        <w:tabs>
          <w:tab w:val="num" w:pos="644"/>
        </w:tabs>
        <w:ind w:left="568" w:hanging="284"/>
      </w:pPr>
      <w:rPr>
        <w:rFonts w:cs="Times New Roman" w:hint="default"/>
        <w:b/>
        <w:i w:val="0"/>
        <w:color w:val="000080"/>
        <w:sz w:val="20"/>
        <w:szCs w:val="20"/>
      </w:rPr>
    </w:lvl>
    <w:lvl w:ilvl="1">
      <w:start w:val="1"/>
      <w:numFmt w:val="decimal"/>
      <w:lvlText w:val="%1.%2."/>
      <w:lvlJc w:val="left"/>
      <w:pPr>
        <w:tabs>
          <w:tab w:val="num" w:pos="1702"/>
        </w:tabs>
        <w:ind w:left="1702" w:hanging="567"/>
      </w:pPr>
      <w:rPr>
        <w:rFonts w:cs="Times New Roman" w:hint="default"/>
        <w:b/>
        <w:i w:val="0"/>
        <w:color w:val="000080"/>
        <w:sz w:val="20"/>
        <w:szCs w:val="20"/>
      </w:rPr>
    </w:lvl>
    <w:lvl w:ilvl="2">
      <w:start w:val="1"/>
      <w:numFmt w:val="decimal"/>
      <w:lvlText w:val="%1.%2.%3."/>
      <w:lvlJc w:val="left"/>
      <w:pPr>
        <w:tabs>
          <w:tab w:val="num" w:pos="2836"/>
        </w:tabs>
        <w:ind w:left="2836" w:hanging="851"/>
      </w:pPr>
      <w:rPr>
        <w:rFonts w:cs="Times New Roman" w:hint="default"/>
        <w:b/>
        <w:i w:val="0"/>
        <w:color w:val="000080"/>
        <w:sz w:val="20"/>
      </w:rPr>
    </w:lvl>
    <w:lvl w:ilvl="3">
      <w:start w:val="1"/>
      <w:numFmt w:val="decimal"/>
      <w:lvlText w:val="%1.%2.%3.%4."/>
      <w:lvlJc w:val="left"/>
      <w:pPr>
        <w:tabs>
          <w:tab w:val="num" w:pos="2084"/>
        </w:tabs>
        <w:ind w:left="2012" w:hanging="648"/>
      </w:pPr>
      <w:rPr>
        <w:rFonts w:cs="Times New Roman" w:hint="default"/>
      </w:rPr>
    </w:lvl>
    <w:lvl w:ilvl="4">
      <w:start w:val="1"/>
      <w:numFmt w:val="decimal"/>
      <w:lvlText w:val="%1.%2.%3.%4.%5."/>
      <w:lvlJc w:val="left"/>
      <w:pPr>
        <w:tabs>
          <w:tab w:val="num" w:pos="2804"/>
        </w:tabs>
        <w:ind w:left="2516" w:hanging="792"/>
      </w:pPr>
      <w:rPr>
        <w:rFonts w:cs="Times New Roman" w:hint="default"/>
      </w:rPr>
    </w:lvl>
    <w:lvl w:ilvl="5">
      <w:start w:val="1"/>
      <w:numFmt w:val="decimal"/>
      <w:lvlText w:val="%1.%2.%3.%4.%5.%6."/>
      <w:lvlJc w:val="left"/>
      <w:pPr>
        <w:tabs>
          <w:tab w:val="num" w:pos="3164"/>
        </w:tabs>
        <w:ind w:left="3020" w:hanging="936"/>
      </w:pPr>
      <w:rPr>
        <w:rFonts w:cs="Times New Roman" w:hint="default"/>
      </w:rPr>
    </w:lvl>
    <w:lvl w:ilvl="6">
      <w:start w:val="1"/>
      <w:numFmt w:val="decimal"/>
      <w:lvlText w:val="%1.%2.%3.%4.%5.%6.%7."/>
      <w:lvlJc w:val="left"/>
      <w:pPr>
        <w:tabs>
          <w:tab w:val="num" w:pos="3884"/>
        </w:tabs>
        <w:ind w:left="3524" w:hanging="1080"/>
      </w:pPr>
      <w:rPr>
        <w:rFonts w:cs="Times New Roman" w:hint="default"/>
      </w:rPr>
    </w:lvl>
    <w:lvl w:ilvl="7">
      <w:start w:val="1"/>
      <w:numFmt w:val="decimal"/>
      <w:lvlText w:val="%1.%2.%3.%4.%5.%6.%7.%8."/>
      <w:lvlJc w:val="left"/>
      <w:pPr>
        <w:tabs>
          <w:tab w:val="num" w:pos="4244"/>
        </w:tabs>
        <w:ind w:left="4028" w:hanging="1224"/>
      </w:pPr>
      <w:rPr>
        <w:rFonts w:cs="Times New Roman" w:hint="default"/>
      </w:rPr>
    </w:lvl>
    <w:lvl w:ilvl="8">
      <w:start w:val="1"/>
      <w:numFmt w:val="decimal"/>
      <w:lvlText w:val="%1.%2.%3.%4.%5.%6.%7.%8.%9."/>
      <w:lvlJc w:val="left"/>
      <w:pPr>
        <w:tabs>
          <w:tab w:val="num" w:pos="4964"/>
        </w:tabs>
        <w:ind w:left="4604" w:hanging="1440"/>
      </w:pPr>
      <w:rPr>
        <w:rFonts w:cs="Times New Roman" w:hint="default"/>
      </w:rPr>
    </w:lvl>
  </w:abstractNum>
  <w:num w:numId="1" w16cid:durableId="1979913883">
    <w:abstractNumId w:val="3"/>
  </w:num>
  <w:num w:numId="2" w16cid:durableId="2007393234">
    <w:abstractNumId w:val="2"/>
  </w:num>
  <w:num w:numId="3" w16cid:durableId="862591213">
    <w:abstractNumId w:val="1"/>
  </w:num>
  <w:num w:numId="4" w16cid:durableId="1690990817">
    <w:abstractNumId w:val="0"/>
  </w:num>
  <w:num w:numId="5" w16cid:durableId="678775587">
    <w:abstractNumId w:val="5"/>
  </w:num>
  <w:num w:numId="6" w16cid:durableId="997343548">
    <w:abstractNumId w:val="7"/>
  </w:num>
  <w:num w:numId="7" w16cid:durableId="1438868178">
    <w:abstractNumId w:val="4"/>
  </w:num>
  <w:num w:numId="8" w16cid:durableId="1429698071">
    <w:abstractNumId w:val="8"/>
  </w:num>
  <w:num w:numId="9" w16cid:durableId="668405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D8B"/>
    <w:rsid w:val="00067AAC"/>
    <w:rsid w:val="00075DE5"/>
    <w:rsid w:val="000769D4"/>
    <w:rsid w:val="000A5D38"/>
    <w:rsid w:val="000C0720"/>
    <w:rsid w:val="00120392"/>
    <w:rsid w:val="00126C5F"/>
    <w:rsid w:val="001601B5"/>
    <w:rsid w:val="001F6FBE"/>
    <w:rsid w:val="002277D2"/>
    <w:rsid w:val="00263C54"/>
    <w:rsid w:val="00275272"/>
    <w:rsid w:val="00280713"/>
    <w:rsid w:val="002B6A16"/>
    <w:rsid w:val="00363419"/>
    <w:rsid w:val="00363E2A"/>
    <w:rsid w:val="0038233B"/>
    <w:rsid w:val="003B60AB"/>
    <w:rsid w:val="003D59C2"/>
    <w:rsid w:val="003F11B3"/>
    <w:rsid w:val="00416DD5"/>
    <w:rsid w:val="00453DD0"/>
    <w:rsid w:val="004C6CC2"/>
    <w:rsid w:val="00572EFE"/>
    <w:rsid w:val="005B3000"/>
    <w:rsid w:val="005C087F"/>
    <w:rsid w:val="005D00F3"/>
    <w:rsid w:val="005D115B"/>
    <w:rsid w:val="00620A78"/>
    <w:rsid w:val="00662390"/>
    <w:rsid w:val="006F5150"/>
    <w:rsid w:val="007645FB"/>
    <w:rsid w:val="007D224B"/>
    <w:rsid w:val="008139ED"/>
    <w:rsid w:val="00817E8C"/>
    <w:rsid w:val="008669C8"/>
    <w:rsid w:val="008E3BF1"/>
    <w:rsid w:val="00936094"/>
    <w:rsid w:val="00975FBA"/>
    <w:rsid w:val="00987219"/>
    <w:rsid w:val="009D4BA5"/>
    <w:rsid w:val="009E02BE"/>
    <w:rsid w:val="009E232F"/>
    <w:rsid w:val="009F6D5C"/>
    <w:rsid w:val="00A26258"/>
    <w:rsid w:val="00A42EB2"/>
    <w:rsid w:val="00A46643"/>
    <w:rsid w:val="00A46CFF"/>
    <w:rsid w:val="00A547D5"/>
    <w:rsid w:val="00AB1FD7"/>
    <w:rsid w:val="00AD3C9B"/>
    <w:rsid w:val="00AD420F"/>
    <w:rsid w:val="00B00294"/>
    <w:rsid w:val="00B01849"/>
    <w:rsid w:val="00B4178C"/>
    <w:rsid w:val="00B73A3E"/>
    <w:rsid w:val="00C749EC"/>
    <w:rsid w:val="00CA3B76"/>
    <w:rsid w:val="00CA6F5D"/>
    <w:rsid w:val="00CC1060"/>
    <w:rsid w:val="00CC5D4B"/>
    <w:rsid w:val="00D444FE"/>
    <w:rsid w:val="00D67D39"/>
    <w:rsid w:val="00D81DFF"/>
    <w:rsid w:val="00D844F2"/>
    <w:rsid w:val="00DB3457"/>
    <w:rsid w:val="00DB5C09"/>
    <w:rsid w:val="00DD3541"/>
    <w:rsid w:val="00E27D8B"/>
    <w:rsid w:val="00E451EF"/>
    <w:rsid w:val="00E6793E"/>
    <w:rsid w:val="00E8666D"/>
    <w:rsid w:val="00EB74F0"/>
    <w:rsid w:val="00ED77DB"/>
    <w:rsid w:val="00EE75B8"/>
    <w:rsid w:val="00F05A65"/>
    <w:rsid w:val="00F12E7D"/>
    <w:rsid w:val="00F902D4"/>
    <w:rsid w:val="00FE7E7C"/>
    <w:rsid w:val="00FF22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9A2782"/>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kern w:val="0"/>
      <w:sz w:val="24"/>
      <w:szCs w:val="24"/>
    </w:rPr>
  </w:style>
  <w:style w:type="paragraph" w:styleId="Heading1">
    <w:name w:val="heading 1"/>
    <w:basedOn w:val="Normal"/>
    <w:next w:val="Normal"/>
    <w:link w:val="Heading1Char"/>
    <w:uiPriority w:val="1"/>
    <w:qFormat/>
    <w:pPr>
      <w:ind w:left="682"/>
      <w:outlineLvl w:val="0"/>
    </w:pPr>
  </w:style>
  <w:style w:type="paragraph" w:styleId="Heading2">
    <w:name w:val="heading 2"/>
    <w:basedOn w:val="Normal"/>
    <w:next w:val="Normal"/>
    <w:link w:val="Heading2Char"/>
    <w:uiPriority w:val="1"/>
    <w:qFormat/>
    <w:pPr>
      <w:ind w:left="475" w:hanging="360"/>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imes New Roman"/>
      <w:b/>
      <w:bCs/>
      <w:i/>
      <w:iCs/>
      <w:kern w:val="0"/>
      <w:sz w:val="28"/>
      <w:szCs w:val="28"/>
    </w:rPr>
  </w:style>
  <w:style w:type="paragraph" w:styleId="BodyText">
    <w:name w:val="Body Text"/>
    <w:basedOn w:val="Normal"/>
    <w:link w:val="BodyTextChar"/>
    <w:uiPriority w:val="1"/>
    <w:qFormat/>
    <w:pPr>
      <w:ind w:left="1534" w:hanging="567"/>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kern w:val="0"/>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0579F-B70B-4FEB-9DB9-5802D2517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EMPLOYMENT CONTRACT_1124.dotx</Template>
  <TotalTime>21</TotalTime>
  <Pages>10</Pages>
  <Words>5705</Words>
  <Characters>32522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Umar Khan</vt:lpstr>
    </vt:vector>
  </TitlesOfParts>
  <Company/>
  <LinksUpToDate>false</LinksUpToDate>
  <CharactersWithSpaces>38151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Umar Khan</dc:title>
  <dc:subject/>
  <dc:creator>Umar Khan</dc:creator>
  <cp:keywords/>
  <dc:description/>
  <cp:lastModifiedBy>Umar Khan</cp:lastModifiedBy>
  <cp:revision>4</cp:revision>
  <dcterms:created xsi:type="dcterms:W3CDTF">2024-11-04T22:47:00Z</dcterms:created>
  <dcterms:modified xsi:type="dcterms:W3CDTF">2026-02-11T19:01:00Z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2013</vt:lpwstr>
  </property>
</Properties>
</file>